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7E6" w:rsidRPr="002517E6" w:rsidRDefault="002517E6" w:rsidP="002517E6">
      <w:pPr>
        <w:spacing w:line="360" w:lineRule="auto"/>
        <w:rPr>
          <w:rFonts w:ascii="Arial Black" w:hAnsi="Arial Black" w:cs="Times New Roman"/>
          <w:b/>
          <w:sz w:val="52"/>
        </w:rPr>
      </w:pPr>
      <w:r w:rsidRPr="002517E6">
        <w:rPr>
          <w:rFonts w:ascii="Arial Black" w:hAnsi="Arial Black" w:cs="Times New Roman"/>
          <w:b/>
          <w:sz w:val="52"/>
        </w:rPr>
        <w:t>PLEASE NOTE: THE MATTER PRODUCED BELOW IS REFERENCE MATERIAL ONLY FOR PREPARING THE PROJECT REPORT. IT IS NOT THE COMPLETE PROJECT REPORT.</w:t>
      </w:r>
    </w:p>
    <w:p w:rsidR="002517E6" w:rsidRPr="002517E6" w:rsidRDefault="002517E6" w:rsidP="002517E6">
      <w:pPr>
        <w:rPr>
          <w:rFonts w:ascii="Arial Black" w:hAnsi="Arial Black" w:cs="Times New Roman"/>
          <w:b/>
          <w:sz w:val="28"/>
          <w:szCs w:val="28"/>
        </w:rPr>
      </w:pPr>
    </w:p>
    <w:p w:rsidR="002517E6" w:rsidRPr="002517E6" w:rsidRDefault="002517E6" w:rsidP="002517E6">
      <w:pPr>
        <w:spacing w:line="360" w:lineRule="auto"/>
        <w:jc w:val="center"/>
        <w:rPr>
          <w:rFonts w:ascii="Times New Roman" w:hAnsi="Times New Roman" w:cs="Times New Roman"/>
          <w:sz w:val="28"/>
          <w:szCs w:val="28"/>
        </w:rPr>
      </w:pPr>
    </w:p>
    <w:p w:rsidR="002517E6" w:rsidRDefault="002517E6">
      <w:pPr>
        <w:rPr>
          <w:rFonts w:ascii="Times New Roman" w:hAnsi="Times New Roman" w:cs="Times New Roman"/>
        </w:rPr>
      </w:pPr>
    </w:p>
    <w:p w:rsidR="002517E6" w:rsidRDefault="002517E6">
      <w:pPr>
        <w:rPr>
          <w:rFonts w:ascii="Times New Roman" w:hAnsi="Times New Roman" w:cs="Times New Roman"/>
        </w:rPr>
      </w:pPr>
      <w:r>
        <w:rPr>
          <w:rFonts w:ascii="Times New Roman" w:hAnsi="Times New Roman" w:cs="Times New Roman"/>
        </w:rPr>
        <w:br w:type="page"/>
      </w:r>
    </w:p>
    <w:p w:rsidR="002517E6" w:rsidRPr="002517E6" w:rsidRDefault="002517E6" w:rsidP="002517E6">
      <w:pPr>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lastRenderedPageBreak/>
        <w:t>A PROJECT REPORT ON</w:t>
      </w:r>
    </w:p>
    <w:p w:rsidR="00350BD9" w:rsidRDefault="00350BD9" w:rsidP="00350BD9">
      <w:pPr>
        <w:rPr>
          <w:rFonts w:ascii="Times New Roman" w:eastAsia="Times New Roman" w:hAnsi="Times New Roman" w:cs="Times New Roman"/>
          <w:color w:val="0D0D0D"/>
          <w:sz w:val="44"/>
          <w:szCs w:val="44"/>
        </w:rPr>
      </w:pPr>
      <w:r w:rsidRPr="003A2C1C">
        <w:rPr>
          <w:rFonts w:ascii="Times New Roman" w:eastAsia="Times New Roman" w:hAnsi="Times New Roman" w:cs="Times New Roman"/>
          <w:color w:val="0D0D0D"/>
          <w:sz w:val="44"/>
          <w:szCs w:val="44"/>
        </w:rPr>
        <w:t>IOT BASED SMART CAR PARKING SYSTEM</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p>
    <w:p w:rsidR="002517E6" w:rsidRPr="002517E6" w:rsidRDefault="002517E6" w:rsidP="002517E6">
      <w:pPr>
        <w:tabs>
          <w:tab w:val="decimal" w:pos="2070"/>
        </w:tabs>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Submitted in partial fulfillment of the requirements</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For the award of the degree</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BACHELOR OF ENGINEERING</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IN</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____________________________________ ENGINEERING</w:t>
      </w:r>
    </w:p>
    <w:p w:rsidR="002517E6" w:rsidRPr="002517E6" w:rsidRDefault="002517E6" w:rsidP="002517E6">
      <w:pPr>
        <w:tabs>
          <w:tab w:val="decimal" w:pos="2070"/>
        </w:tabs>
        <w:spacing w:line="360" w:lineRule="auto"/>
        <w:jc w:val="center"/>
        <w:rPr>
          <w:rFonts w:ascii="Times New Roman" w:hAnsi="Times New Roman" w:cs="Times New Roman"/>
          <w:sz w:val="24"/>
          <w:szCs w:val="24"/>
        </w:rPr>
      </w:pPr>
    </w:p>
    <w:p w:rsidR="002517E6" w:rsidRPr="002517E6" w:rsidRDefault="002517E6" w:rsidP="002517E6">
      <w:pPr>
        <w:spacing w:line="360" w:lineRule="auto"/>
        <w:jc w:val="center"/>
        <w:rPr>
          <w:rFonts w:ascii="Times New Roman" w:hAnsi="Times New Roman" w:cs="Times New Roman"/>
          <w:sz w:val="24"/>
          <w:szCs w:val="24"/>
        </w:rPr>
      </w:pPr>
      <w:r w:rsidRPr="002517E6">
        <w:rPr>
          <w:rFonts w:ascii="Times New Roman" w:hAnsi="Times New Roman" w:cs="Times New Roman"/>
          <w:sz w:val="24"/>
          <w:szCs w:val="24"/>
        </w:rPr>
        <w:t>SUBMITTED BY</w:t>
      </w:r>
    </w:p>
    <w:p w:rsidR="002517E6" w:rsidRPr="002517E6" w:rsidRDefault="002517E6" w:rsidP="002517E6">
      <w:pPr>
        <w:jc w:val="center"/>
        <w:rPr>
          <w:rFonts w:ascii="Times New Roman" w:hAnsi="Times New Roman" w:cs="Times New Roman"/>
          <w:sz w:val="24"/>
          <w:szCs w:val="24"/>
        </w:rPr>
      </w:pP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    (--------------)</w:t>
      </w: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   (---------------)</w:t>
      </w: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   (---------------)</w:t>
      </w:r>
    </w:p>
    <w:p w:rsidR="002517E6" w:rsidRPr="002517E6" w:rsidRDefault="002517E6" w:rsidP="002517E6">
      <w:pPr>
        <w:jc w:val="center"/>
        <w:rPr>
          <w:rFonts w:ascii="Times New Roman" w:hAnsi="Times New Roman" w:cs="Times New Roman"/>
          <w:noProof/>
          <w:sz w:val="24"/>
          <w:szCs w:val="24"/>
        </w:rPr>
      </w:pPr>
    </w:p>
    <w:p w:rsidR="002517E6" w:rsidRPr="002517E6" w:rsidRDefault="002517E6" w:rsidP="002517E6">
      <w:pPr>
        <w:jc w:val="center"/>
        <w:rPr>
          <w:rFonts w:ascii="Times New Roman" w:hAnsi="Times New Roman" w:cs="Times New Roman"/>
          <w:noProof/>
          <w:sz w:val="24"/>
          <w:szCs w:val="24"/>
        </w:rPr>
      </w:pPr>
    </w:p>
    <w:p w:rsidR="002517E6" w:rsidRPr="002517E6" w:rsidRDefault="002517E6" w:rsidP="002517E6">
      <w:pPr>
        <w:jc w:val="center"/>
        <w:rPr>
          <w:rFonts w:ascii="Times New Roman" w:hAnsi="Times New Roman" w:cs="Times New Roman"/>
          <w:sz w:val="24"/>
          <w:szCs w:val="24"/>
        </w:rPr>
      </w:pP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DEPARTMENT OF _______________________ ENGINEERING</w:t>
      </w: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__________COLLEGE OF ENGINEERING</w:t>
      </w:r>
    </w:p>
    <w:p w:rsidR="002517E6" w:rsidRPr="002517E6" w:rsidRDefault="002517E6" w:rsidP="002517E6">
      <w:pPr>
        <w:jc w:val="center"/>
        <w:rPr>
          <w:rFonts w:ascii="Times New Roman" w:hAnsi="Times New Roman" w:cs="Times New Roman"/>
          <w:sz w:val="24"/>
          <w:szCs w:val="24"/>
        </w:rPr>
      </w:pPr>
      <w:r w:rsidRPr="002517E6">
        <w:rPr>
          <w:rFonts w:ascii="Times New Roman" w:hAnsi="Times New Roman" w:cs="Times New Roman"/>
          <w:sz w:val="24"/>
          <w:szCs w:val="24"/>
        </w:rPr>
        <w:t>AFFILIATED TO ___________ UNIVERSITY</w:t>
      </w:r>
    </w:p>
    <w:p w:rsidR="002517E6" w:rsidRPr="002517E6" w:rsidRDefault="002517E6" w:rsidP="002517E6">
      <w:pPr>
        <w:rPr>
          <w:rFonts w:ascii="Times New Roman" w:hAnsi="Times New Roman" w:cs="Times New Roman"/>
          <w:noProof/>
          <w:sz w:val="24"/>
          <w:szCs w:val="24"/>
        </w:rPr>
      </w:pPr>
    </w:p>
    <w:p w:rsidR="002517E6" w:rsidRDefault="002517E6" w:rsidP="002517E6">
      <w:pPr>
        <w:rPr>
          <w:noProof/>
        </w:rPr>
      </w:pPr>
    </w:p>
    <w:p w:rsidR="002517E6" w:rsidRDefault="002517E6" w:rsidP="002517E6">
      <w:pPr>
        <w:rPr>
          <w:noProof/>
        </w:rPr>
      </w:pPr>
    </w:p>
    <w:p w:rsidR="002517E6" w:rsidRDefault="002517E6" w:rsidP="002517E6">
      <w:pPr>
        <w:rPr>
          <w:noProof/>
        </w:rPr>
      </w:pPr>
    </w:p>
    <w:p w:rsidR="002517E6" w:rsidRPr="002517E6" w:rsidRDefault="002517E6" w:rsidP="002517E6">
      <w:pPr>
        <w:spacing w:line="360" w:lineRule="auto"/>
        <w:jc w:val="center"/>
        <w:rPr>
          <w:rFonts w:ascii="Times New Roman" w:hAnsi="Times New Roman" w:cs="Times New Roman"/>
          <w:b/>
          <w:sz w:val="32"/>
          <w:szCs w:val="32"/>
          <w:u w:val="single"/>
        </w:rPr>
      </w:pPr>
      <w:r w:rsidRPr="002517E6">
        <w:rPr>
          <w:rFonts w:ascii="Times New Roman" w:hAnsi="Times New Roman" w:cs="Times New Roman"/>
          <w:b/>
          <w:sz w:val="32"/>
          <w:szCs w:val="32"/>
          <w:u w:val="single"/>
        </w:rPr>
        <w:t>CERTIFICATE</w:t>
      </w:r>
    </w:p>
    <w:p w:rsidR="002517E6" w:rsidRPr="002517E6" w:rsidRDefault="002517E6" w:rsidP="002517E6">
      <w:pPr>
        <w:rPr>
          <w:rFonts w:ascii="Times New Roman" w:hAnsi="Times New Roman" w:cs="Times New Roman"/>
          <w:b/>
          <w:sz w:val="32"/>
          <w:szCs w:val="32"/>
          <w:u w:val="single"/>
        </w:rPr>
      </w:pPr>
    </w:p>
    <w:p w:rsidR="002517E6" w:rsidRPr="00173D35" w:rsidRDefault="002517E6" w:rsidP="00173D35">
      <w:pPr>
        <w:shd w:val="clear" w:color="auto" w:fill="FFFFFF"/>
        <w:spacing w:before="272" w:after="136" w:line="240" w:lineRule="auto"/>
        <w:rPr>
          <w:rFonts w:ascii="Times New Roman" w:hAnsi="Times New Roman"/>
          <w:color w:val="0D0D0D"/>
          <w:sz w:val="44"/>
          <w:szCs w:val="44"/>
        </w:rPr>
      </w:pPr>
      <w:r w:rsidRPr="002517E6">
        <w:rPr>
          <w:rFonts w:ascii="Times New Roman" w:hAnsi="Times New Roman" w:cs="Times New Roman"/>
          <w:sz w:val="28"/>
          <w:szCs w:val="28"/>
        </w:rPr>
        <w:t>This is to certify that the dissertation work entitled “</w:t>
      </w:r>
      <w:r w:rsidR="00350BD9" w:rsidRPr="00350BD9">
        <w:rPr>
          <w:rFonts w:ascii="Times New Roman" w:hAnsi="Times New Roman"/>
          <w:color w:val="0D0D0D"/>
          <w:sz w:val="36"/>
          <w:szCs w:val="44"/>
        </w:rPr>
        <w:t>IOT BASED SMART CAR PARKING SYSTEM</w:t>
      </w:r>
      <w:r w:rsidRPr="002517E6">
        <w:rPr>
          <w:rFonts w:ascii="Times New Roman" w:hAnsi="Times New Roman" w:cs="Times New Roman"/>
          <w:b/>
          <w:bCs/>
          <w:sz w:val="28"/>
          <w:szCs w:val="28"/>
        </w:rPr>
        <w:t xml:space="preserve">” </w:t>
      </w:r>
      <w:r w:rsidRPr="002517E6">
        <w:rPr>
          <w:rFonts w:ascii="Times New Roman" w:hAnsi="Times New Roman" w:cs="Times New Roman"/>
          <w:sz w:val="28"/>
          <w:szCs w:val="28"/>
        </w:rPr>
        <w:t xml:space="preserve">is the work done by _______________________________________________submitted in partial fulfillment for the award of ‘BACHELOR OF ENGINEERING (B.E)’in __________________________Engineering </w:t>
      </w:r>
      <w:proofErr w:type="gramStart"/>
      <w:r w:rsidRPr="002517E6">
        <w:rPr>
          <w:rFonts w:ascii="Times New Roman" w:hAnsi="Times New Roman" w:cs="Times New Roman"/>
          <w:sz w:val="28"/>
          <w:szCs w:val="28"/>
        </w:rPr>
        <w:t>from</w:t>
      </w:r>
      <w:proofErr w:type="gramEnd"/>
      <w:r w:rsidRPr="002517E6">
        <w:rPr>
          <w:rFonts w:ascii="Times New Roman" w:hAnsi="Times New Roman" w:cs="Times New Roman"/>
          <w:sz w:val="28"/>
          <w:szCs w:val="28"/>
        </w:rPr>
        <w:t>______________ College of Engineering affiliated to _________ University</w:t>
      </w:r>
      <w:r w:rsidR="00586FE8">
        <w:rPr>
          <w:rFonts w:ascii="Times New Roman" w:hAnsi="Times New Roman" w:cs="Times New Roman"/>
          <w:sz w:val="28"/>
          <w:szCs w:val="28"/>
        </w:rPr>
        <w:t>.</w:t>
      </w:r>
    </w:p>
    <w:p w:rsidR="002517E6" w:rsidRDefault="002517E6" w:rsidP="002517E6">
      <w:pPr>
        <w:spacing w:line="360" w:lineRule="auto"/>
        <w:jc w:val="both"/>
        <w:rPr>
          <w:sz w:val="28"/>
          <w:szCs w:val="28"/>
        </w:rPr>
      </w:pPr>
    </w:p>
    <w:p w:rsidR="002517E6" w:rsidRPr="00C30D3B" w:rsidRDefault="002517E6" w:rsidP="002517E6">
      <w:pPr>
        <w:spacing w:line="360" w:lineRule="auto"/>
        <w:jc w:val="both"/>
        <w:rPr>
          <w:sz w:val="28"/>
          <w:szCs w:val="28"/>
        </w:rPr>
      </w:pPr>
    </w:p>
    <w:p w:rsidR="002517E6" w:rsidRDefault="002517E6" w:rsidP="002517E6">
      <w:pPr>
        <w:spacing w:line="360" w:lineRule="auto"/>
        <w:jc w:val="both"/>
        <w:rPr>
          <w:sz w:val="28"/>
          <w:szCs w:val="28"/>
        </w:rPr>
      </w:pPr>
    </w:p>
    <w:p w:rsidR="002517E6" w:rsidRDefault="002517E6" w:rsidP="002517E6">
      <w:pPr>
        <w:ind w:right="-540"/>
        <w:jc w:val="both"/>
        <w:rPr>
          <w:sz w:val="28"/>
          <w:szCs w:val="28"/>
        </w:rPr>
      </w:pPr>
    </w:p>
    <w:p w:rsidR="002517E6" w:rsidRDefault="002517E6" w:rsidP="002517E6">
      <w:pPr>
        <w:ind w:right="-540"/>
        <w:jc w:val="both"/>
        <w:rPr>
          <w:sz w:val="28"/>
          <w:szCs w:val="28"/>
        </w:rPr>
      </w:pPr>
    </w:p>
    <w:p w:rsidR="002517E6" w:rsidRPr="00C654B4" w:rsidRDefault="002517E6" w:rsidP="002517E6">
      <w:pPr>
        <w:ind w:right="-540"/>
        <w:jc w:val="both"/>
        <w:rPr>
          <w:b/>
          <w:bCs/>
          <w:sz w:val="28"/>
          <w:szCs w:val="28"/>
        </w:rPr>
      </w:pPr>
      <w:r w:rsidRPr="00C654B4">
        <w:rPr>
          <w:b/>
          <w:bCs/>
          <w:sz w:val="28"/>
          <w:szCs w:val="28"/>
        </w:rPr>
        <w:t xml:space="preserve">   ________________                                                       ____________</w:t>
      </w:r>
    </w:p>
    <w:p w:rsidR="002517E6" w:rsidRPr="00C30D3B" w:rsidRDefault="002517E6" w:rsidP="002517E6">
      <w:pPr>
        <w:ind w:right="-540"/>
        <w:jc w:val="both"/>
        <w:rPr>
          <w:rFonts w:ascii="Times New Roman" w:hAnsi="Times New Roman" w:cs="Times New Roman"/>
          <w:b/>
          <w:bCs/>
          <w:sz w:val="28"/>
          <w:szCs w:val="28"/>
        </w:rPr>
      </w:pPr>
      <w:r w:rsidRPr="00C30D3B">
        <w:rPr>
          <w:rFonts w:ascii="Times New Roman" w:hAnsi="Times New Roman" w:cs="Times New Roman"/>
          <w:b/>
          <w:bCs/>
          <w:sz w:val="28"/>
          <w:szCs w:val="28"/>
        </w:rPr>
        <w:t>(Head of the department, ECE)                                  (Assistant Professor)</w:t>
      </w:r>
    </w:p>
    <w:p w:rsidR="002517E6" w:rsidRPr="00C30D3B" w:rsidRDefault="002517E6" w:rsidP="002517E6">
      <w:pPr>
        <w:ind w:right="-540"/>
        <w:rPr>
          <w:rFonts w:ascii="Times New Roman" w:hAnsi="Times New Roman" w:cs="Times New Roman"/>
          <w:b/>
          <w:bCs/>
          <w:sz w:val="28"/>
          <w:szCs w:val="28"/>
        </w:rPr>
      </w:pPr>
    </w:p>
    <w:p w:rsidR="002517E6" w:rsidRPr="00C30D3B" w:rsidRDefault="002517E6" w:rsidP="002517E6">
      <w:pPr>
        <w:ind w:right="-540"/>
        <w:rPr>
          <w:rFonts w:ascii="Times New Roman" w:hAnsi="Times New Roman" w:cs="Times New Roman"/>
          <w:b/>
          <w:bCs/>
          <w:sz w:val="28"/>
          <w:szCs w:val="28"/>
        </w:rPr>
      </w:pPr>
    </w:p>
    <w:p w:rsidR="002517E6" w:rsidRPr="00C30D3B" w:rsidRDefault="002517E6" w:rsidP="002517E6">
      <w:pPr>
        <w:ind w:right="-540"/>
        <w:jc w:val="center"/>
        <w:rPr>
          <w:rFonts w:ascii="Times New Roman" w:hAnsi="Times New Roman" w:cs="Times New Roman"/>
          <w:b/>
          <w:bCs/>
          <w:sz w:val="28"/>
          <w:szCs w:val="28"/>
        </w:rPr>
      </w:pPr>
    </w:p>
    <w:p w:rsidR="002517E6" w:rsidRPr="00C30D3B" w:rsidRDefault="002517E6" w:rsidP="002517E6">
      <w:pPr>
        <w:ind w:right="-540"/>
        <w:jc w:val="center"/>
        <w:rPr>
          <w:rFonts w:ascii="Times New Roman" w:hAnsi="Times New Roman" w:cs="Times New Roman"/>
          <w:b/>
          <w:bCs/>
          <w:sz w:val="28"/>
          <w:szCs w:val="28"/>
        </w:rPr>
      </w:pPr>
    </w:p>
    <w:p w:rsidR="002517E6" w:rsidRPr="00C654B4" w:rsidRDefault="002517E6" w:rsidP="002517E6">
      <w:pPr>
        <w:ind w:right="-540"/>
        <w:jc w:val="center"/>
        <w:rPr>
          <w:b/>
          <w:bCs/>
          <w:sz w:val="28"/>
          <w:szCs w:val="28"/>
        </w:rPr>
      </w:pPr>
      <w:r w:rsidRPr="00C654B4">
        <w:rPr>
          <w:b/>
          <w:bCs/>
          <w:sz w:val="28"/>
          <w:szCs w:val="28"/>
        </w:rPr>
        <w:t>EXTERNAL EXAMINER</w:t>
      </w:r>
    </w:p>
    <w:p w:rsidR="002517E6" w:rsidRPr="00C30D3B" w:rsidRDefault="002517E6" w:rsidP="002517E6">
      <w:pPr>
        <w:rPr>
          <w:rFonts w:ascii="Times New Roman" w:hAnsi="Times New Roman" w:cs="Times New Roman"/>
          <w:sz w:val="28"/>
          <w:szCs w:val="28"/>
        </w:rPr>
        <w:sectPr w:rsidR="002517E6" w:rsidRPr="00C30D3B" w:rsidSect="007C1DB4">
          <w:footerReference w:type="default" r:id="rId8"/>
          <w:pgSz w:w="12240" w:h="15840"/>
          <w:pgMar w:top="1440" w:right="1440" w:bottom="1440" w:left="1440" w:header="720" w:footer="720" w:gutter="0"/>
          <w:cols w:space="720"/>
          <w:docGrid w:linePitch="360"/>
        </w:sectPr>
      </w:pPr>
    </w:p>
    <w:p w:rsidR="002517E6" w:rsidRPr="002517E6" w:rsidRDefault="002517E6" w:rsidP="002517E6">
      <w:pPr>
        <w:jc w:val="center"/>
        <w:rPr>
          <w:rFonts w:ascii="Times New Roman" w:hAnsi="Times New Roman" w:cs="Times New Roman"/>
          <w:b/>
          <w:sz w:val="32"/>
          <w:szCs w:val="32"/>
          <w:u w:val="single"/>
        </w:rPr>
      </w:pPr>
      <w:r w:rsidRPr="002517E6">
        <w:rPr>
          <w:rFonts w:ascii="Times New Roman" w:hAnsi="Times New Roman" w:cs="Times New Roman"/>
          <w:b/>
          <w:sz w:val="32"/>
          <w:szCs w:val="32"/>
          <w:u w:val="single"/>
        </w:rPr>
        <w:lastRenderedPageBreak/>
        <w:t>ACKNOWLEDGEMENT</w:t>
      </w:r>
    </w:p>
    <w:p w:rsidR="002517E6" w:rsidRPr="002517E6" w:rsidRDefault="002517E6" w:rsidP="002517E6">
      <w:pPr>
        <w:jc w:val="center"/>
        <w:rPr>
          <w:rFonts w:ascii="Times New Roman" w:hAnsi="Times New Roman" w:cs="Times New Roman"/>
          <w:b/>
          <w:sz w:val="32"/>
          <w:szCs w:val="32"/>
          <w:u w:val="single"/>
        </w:rPr>
      </w:pPr>
    </w:p>
    <w:p w:rsidR="002517E6" w:rsidRPr="002517E6" w:rsidRDefault="002517E6" w:rsidP="002517E6">
      <w:pPr>
        <w:spacing w:line="360" w:lineRule="auto"/>
        <w:jc w:val="both"/>
        <w:rPr>
          <w:rFonts w:ascii="Times New Roman" w:hAnsi="Times New Roman" w:cs="Times New Roman"/>
          <w:sz w:val="28"/>
          <w:szCs w:val="28"/>
        </w:rPr>
      </w:pPr>
      <w:r w:rsidRPr="002517E6">
        <w:rPr>
          <w:rFonts w:ascii="Times New Roman" w:hAnsi="Times New Roman" w:cs="Times New Roman"/>
          <w:sz w:val="28"/>
          <w:szCs w:val="28"/>
        </w:rPr>
        <w:t>The satisfaction and euphoria that accompany the successful completion of any task would be incomplete without the mentioning of the people whose constant guidance and encouragement made it possible. We take pleasure in presenting before you, our project, which is result of studied blend of both research and knowledge.</w:t>
      </w:r>
    </w:p>
    <w:p w:rsidR="002517E6" w:rsidRPr="002517E6" w:rsidRDefault="002517E6" w:rsidP="002517E6">
      <w:pPr>
        <w:spacing w:line="360" w:lineRule="auto"/>
        <w:jc w:val="both"/>
        <w:rPr>
          <w:rFonts w:ascii="Times New Roman" w:hAnsi="Times New Roman" w:cs="Times New Roman"/>
          <w:sz w:val="28"/>
          <w:szCs w:val="28"/>
        </w:rPr>
      </w:pPr>
    </w:p>
    <w:p w:rsidR="002517E6" w:rsidRPr="002517E6" w:rsidRDefault="002517E6" w:rsidP="002517E6">
      <w:pPr>
        <w:spacing w:line="360" w:lineRule="auto"/>
        <w:jc w:val="both"/>
        <w:rPr>
          <w:rFonts w:ascii="Times New Roman" w:hAnsi="Times New Roman" w:cs="Times New Roman"/>
          <w:sz w:val="28"/>
          <w:szCs w:val="28"/>
        </w:rPr>
      </w:pPr>
      <w:r w:rsidRPr="002517E6">
        <w:rPr>
          <w:rFonts w:ascii="Times New Roman" w:hAnsi="Times New Roman" w:cs="Times New Roman"/>
          <w:sz w:val="28"/>
          <w:szCs w:val="28"/>
        </w:rPr>
        <w:t>We express our earnest gratitude to our internal guide, Assistant Professor ______________, Department of ECE, our project guide, for his constant support, encouragement and guidance. We are grateful for his cooperation and his valuable suggestions.</w:t>
      </w:r>
    </w:p>
    <w:p w:rsidR="002517E6" w:rsidRPr="002517E6" w:rsidRDefault="002517E6" w:rsidP="002517E6">
      <w:pPr>
        <w:spacing w:line="360" w:lineRule="auto"/>
        <w:jc w:val="both"/>
        <w:rPr>
          <w:rFonts w:ascii="Times New Roman" w:hAnsi="Times New Roman" w:cs="Times New Roman"/>
          <w:sz w:val="28"/>
          <w:szCs w:val="28"/>
        </w:rPr>
      </w:pPr>
    </w:p>
    <w:p w:rsidR="002517E6" w:rsidRPr="002517E6" w:rsidRDefault="002517E6" w:rsidP="002517E6">
      <w:pPr>
        <w:spacing w:line="360" w:lineRule="auto"/>
        <w:jc w:val="both"/>
        <w:rPr>
          <w:rFonts w:ascii="Times New Roman" w:hAnsi="Times New Roman" w:cs="Times New Roman"/>
          <w:sz w:val="28"/>
          <w:szCs w:val="28"/>
        </w:rPr>
      </w:pPr>
      <w:r w:rsidRPr="002517E6">
        <w:rPr>
          <w:rFonts w:ascii="Times New Roman" w:hAnsi="Times New Roman" w:cs="Times New Roman"/>
          <w:sz w:val="28"/>
          <w:szCs w:val="28"/>
        </w:rPr>
        <w:t>Finally, we express our gratitude to all other members who are involved either directly or indirectly for the completion of this project.</w:t>
      </w:r>
    </w:p>
    <w:p w:rsidR="002517E6" w:rsidRPr="002517E6" w:rsidRDefault="002517E6" w:rsidP="002517E6">
      <w:pPr>
        <w:rPr>
          <w:rFonts w:ascii="Times New Roman" w:hAnsi="Times New Roman" w:cs="Times New Roman"/>
          <w:sz w:val="32"/>
          <w:szCs w:val="28"/>
        </w:rPr>
      </w:pPr>
    </w:p>
    <w:p w:rsidR="002517E6" w:rsidRPr="002517E6" w:rsidRDefault="002517E6" w:rsidP="002517E6">
      <w:pPr>
        <w:rPr>
          <w:rFonts w:ascii="Times New Roman" w:hAnsi="Times New Roman" w:cs="Times New Roman"/>
          <w:sz w:val="32"/>
          <w:szCs w:val="28"/>
        </w:rPr>
      </w:pPr>
    </w:p>
    <w:p w:rsidR="002517E6" w:rsidRDefault="002517E6" w:rsidP="002517E6">
      <w:pPr>
        <w:rPr>
          <w:b/>
          <w:sz w:val="28"/>
          <w:szCs w:val="28"/>
        </w:rPr>
      </w:pPr>
    </w:p>
    <w:p w:rsidR="002517E6" w:rsidRDefault="002517E6" w:rsidP="002517E6">
      <w:pPr>
        <w:rPr>
          <w:b/>
          <w:sz w:val="28"/>
          <w:szCs w:val="28"/>
        </w:rPr>
      </w:pPr>
    </w:p>
    <w:p w:rsidR="002517E6" w:rsidRDefault="002517E6" w:rsidP="002517E6">
      <w:pPr>
        <w:rPr>
          <w:b/>
          <w:sz w:val="28"/>
          <w:szCs w:val="28"/>
        </w:rPr>
      </w:pPr>
    </w:p>
    <w:p w:rsidR="002517E6" w:rsidRDefault="002517E6" w:rsidP="002517E6">
      <w:pPr>
        <w:rPr>
          <w:b/>
          <w:sz w:val="28"/>
          <w:szCs w:val="28"/>
        </w:rPr>
      </w:pPr>
    </w:p>
    <w:p w:rsidR="002517E6" w:rsidRDefault="002517E6" w:rsidP="002517E6">
      <w:pPr>
        <w:rPr>
          <w:b/>
          <w:sz w:val="28"/>
          <w:szCs w:val="28"/>
        </w:rPr>
      </w:pPr>
    </w:p>
    <w:p w:rsidR="002517E6" w:rsidRDefault="002517E6" w:rsidP="002517E6">
      <w:pPr>
        <w:rPr>
          <w:b/>
          <w:sz w:val="28"/>
          <w:szCs w:val="28"/>
        </w:rPr>
      </w:pPr>
    </w:p>
    <w:p w:rsidR="002517E6" w:rsidRDefault="002517E6" w:rsidP="002517E6">
      <w:pPr>
        <w:rPr>
          <w:b/>
          <w:sz w:val="32"/>
          <w:szCs w:val="32"/>
          <w:u w:val="single"/>
        </w:rPr>
      </w:pPr>
    </w:p>
    <w:p w:rsidR="002517E6" w:rsidRPr="002517E6" w:rsidRDefault="002517E6" w:rsidP="002517E6">
      <w:pPr>
        <w:ind w:left="2880" w:firstLine="720"/>
        <w:rPr>
          <w:rFonts w:ascii="Times New Roman" w:hAnsi="Times New Roman" w:cs="Times New Roman"/>
          <w:b/>
          <w:sz w:val="24"/>
          <w:szCs w:val="24"/>
          <w:u w:val="single"/>
        </w:rPr>
      </w:pPr>
      <w:r w:rsidRPr="002517E6">
        <w:rPr>
          <w:rFonts w:ascii="Times New Roman" w:hAnsi="Times New Roman" w:cs="Times New Roman"/>
          <w:b/>
          <w:sz w:val="24"/>
          <w:szCs w:val="24"/>
          <w:u w:val="single"/>
        </w:rPr>
        <w:t>DECLARATION</w:t>
      </w:r>
    </w:p>
    <w:p w:rsidR="002517E6" w:rsidRPr="002517E6" w:rsidRDefault="002517E6" w:rsidP="002517E6">
      <w:pPr>
        <w:rPr>
          <w:rFonts w:ascii="Times New Roman" w:hAnsi="Times New Roman" w:cs="Times New Roman"/>
          <w:sz w:val="24"/>
          <w:szCs w:val="24"/>
        </w:rPr>
      </w:pPr>
    </w:p>
    <w:p w:rsidR="002517E6" w:rsidRPr="002517E6" w:rsidRDefault="002517E6" w:rsidP="002517E6">
      <w:pPr>
        <w:spacing w:line="360" w:lineRule="auto"/>
        <w:jc w:val="both"/>
        <w:rPr>
          <w:rFonts w:ascii="Times New Roman" w:hAnsi="Times New Roman" w:cs="Times New Roman"/>
          <w:b/>
          <w:bCs/>
          <w:sz w:val="24"/>
          <w:szCs w:val="24"/>
        </w:rPr>
      </w:pPr>
      <w:r w:rsidRPr="002517E6">
        <w:rPr>
          <w:rFonts w:ascii="Times New Roman" w:hAnsi="Times New Roman" w:cs="Times New Roman"/>
          <w:sz w:val="24"/>
          <w:szCs w:val="24"/>
        </w:rPr>
        <w:t xml:space="preserve">We, the undersigned, declare that the project entitled </w:t>
      </w:r>
      <w:r w:rsidRPr="002517E6">
        <w:rPr>
          <w:rFonts w:ascii="Times New Roman" w:hAnsi="Times New Roman" w:cs="Times New Roman"/>
          <w:b/>
          <w:sz w:val="24"/>
          <w:szCs w:val="24"/>
        </w:rPr>
        <w:t>‘</w:t>
      </w:r>
      <w:r w:rsidR="00350BD9" w:rsidRPr="00350BD9">
        <w:rPr>
          <w:rFonts w:ascii="Times New Roman" w:hAnsi="Times New Roman"/>
          <w:color w:val="0D0D0D"/>
          <w:sz w:val="28"/>
          <w:szCs w:val="44"/>
        </w:rPr>
        <w:t>IOT BASED SMART CAR PARKING SYSTEM</w:t>
      </w:r>
      <w:r w:rsidRPr="00350BD9">
        <w:rPr>
          <w:rFonts w:ascii="Times New Roman" w:hAnsi="Times New Roman" w:cs="Times New Roman"/>
          <w:b/>
          <w:sz w:val="20"/>
          <w:szCs w:val="24"/>
        </w:rPr>
        <w:t>’</w:t>
      </w:r>
      <w:r w:rsidRPr="002517E6">
        <w:rPr>
          <w:rFonts w:ascii="Times New Roman" w:hAnsi="Times New Roman" w:cs="Times New Roman"/>
          <w:sz w:val="24"/>
          <w:szCs w:val="24"/>
        </w:rPr>
        <w:t>, being submitted in partial fulfillment for the award of Bachelor of Engineering Degree in Electronics and Communication Engineering, affiliated to _________ University, is the work carried out by us.</w:t>
      </w:r>
    </w:p>
    <w:p w:rsidR="002517E6" w:rsidRDefault="002517E6" w:rsidP="002517E6">
      <w:pPr>
        <w:spacing w:line="360" w:lineRule="auto"/>
        <w:jc w:val="both"/>
        <w:rPr>
          <w:sz w:val="28"/>
          <w:szCs w:val="28"/>
        </w:rPr>
      </w:pPr>
    </w:p>
    <w:p w:rsidR="002517E6" w:rsidRDefault="002517E6" w:rsidP="002517E6">
      <w:pPr>
        <w:jc w:val="right"/>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p>
    <w:p w:rsidR="002517E6" w:rsidRDefault="002517E6" w:rsidP="002517E6">
      <w:pPr>
        <w:rPr>
          <w:sz w:val="28"/>
          <w:szCs w:val="28"/>
        </w:rPr>
      </w:pPr>
      <w:r>
        <w:rPr>
          <w:sz w:val="28"/>
          <w:szCs w:val="28"/>
        </w:rPr>
        <w:tab/>
        <w:t xml:space="preserve">   __________                      _________                      _________</w:t>
      </w:r>
    </w:p>
    <w:p w:rsidR="002517E6" w:rsidRDefault="002517E6" w:rsidP="002517E6">
      <w:pPr>
        <w:rPr>
          <w:sz w:val="28"/>
          <w:szCs w:val="28"/>
        </w:rPr>
      </w:pPr>
      <w:r>
        <w:rPr>
          <w:sz w:val="28"/>
          <w:szCs w:val="28"/>
        </w:rPr>
        <w:tab/>
        <w:t xml:space="preserve">   __________                      _________                      _________</w:t>
      </w:r>
    </w:p>
    <w:p w:rsidR="002517E6" w:rsidRDefault="002517E6" w:rsidP="002517E6">
      <w:pPr>
        <w:widowControl w:val="0"/>
        <w:autoSpaceDE w:val="0"/>
        <w:autoSpaceDN w:val="0"/>
        <w:adjustRightInd w:val="0"/>
        <w:spacing w:line="360" w:lineRule="auto"/>
        <w:rPr>
          <w:sz w:val="28"/>
          <w:szCs w:val="28"/>
        </w:rPr>
      </w:pPr>
    </w:p>
    <w:p w:rsidR="002517E6" w:rsidRDefault="002517E6" w:rsidP="002517E6">
      <w:pPr>
        <w:widowControl w:val="0"/>
        <w:autoSpaceDE w:val="0"/>
        <w:autoSpaceDN w:val="0"/>
        <w:adjustRightInd w:val="0"/>
        <w:spacing w:line="360" w:lineRule="auto"/>
        <w:rPr>
          <w:sz w:val="28"/>
          <w:szCs w:val="28"/>
        </w:rPr>
      </w:pPr>
    </w:p>
    <w:p w:rsidR="002517E6" w:rsidRDefault="002517E6" w:rsidP="002517E6">
      <w:pPr>
        <w:widowControl w:val="0"/>
        <w:autoSpaceDE w:val="0"/>
        <w:autoSpaceDN w:val="0"/>
        <w:adjustRightInd w:val="0"/>
        <w:spacing w:line="360" w:lineRule="auto"/>
        <w:rPr>
          <w:sz w:val="28"/>
          <w:szCs w:val="28"/>
        </w:rPr>
      </w:pPr>
    </w:p>
    <w:p w:rsidR="0034055E" w:rsidRDefault="006A78B6" w:rsidP="00B55F2F">
      <w:pPr>
        <w:spacing w:line="480" w:lineRule="auto"/>
        <w:jc w:val="both"/>
        <w:rPr>
          <w:rFonts w:ascii="Times New Roman" w:hAnsi="Times New Roman" w:cs="Times New Roman"/>
          <w:b/>
          <w:bCs/>
          <w:sz w:val="32"/>
          <w:u w:val="single"/>
        </w:rPr>
      </w:pPr>
      <w:r>
        <w:rPr>
          <w:rFonts w:ascii="Times New Roman" w:hAnsi="Times New Roman" w:cs="Times New Roman"/>
          <w:b/>
          <w:bCs/>
          <w:sz w:val="32"/>
          <w:u w:val="single"/>
        </w:rPr>
        <w:t>Abstract</w:t>
      </w:r>
    </w:p>
    <w:p w:rsidR="0034055E" w:rsidRDefault="0034055E" w:rsidP="00B55F2F">
      <w:pPr>
        <w:spacing w:line="480" w:lineRule="auto"/>
        <w:jc w:val="both"/>
        <w:rPr>
          <w:rFonts w:ascii="Times New Roman" w:hAnsi="Times New Roman" w:cs="Times New Roman"/>
          <w:b/>
          <w:bCs/>
          <w:sz w:val="32"/>
          <w:u w:val="single"/>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540"/>
      </w:tblGrid>
      <w:tr w:rsidR="006A78B6" w:rsidRPr="006A78B6" w:rsidTr="006A78B6">
        <w:tc>
          <w:tcPr>
            <w:tcW w:w="0" w:type="auto"/>
            <w:shd w:val="clear" w:color="auto" w:fill="FFFFFF"/>
            <w:tcMar>
              <w:top w:w="0" w:type="dxa"/>
              <w:left w:w="0" w:type="dxa"/>
              <w:bottom w:w="0" w:type="dxa"/>
              <w:right w:w="0" w:type="dxa"/>
            </w:tcMar>
            <w:vAlign w:val="center"/>
            <w:hideMark/>
          </w:tcPr>
          <w:p w:rsidR="006A78B6" w:rsidRPr="006A78B6" w:rsidRDefault="006A78B6" w:rsidP="006A78B6">
            <w:pPr>
              <w:spacing w:after="0" w:line="240" w:lineRule="auto"/>
              <w:rPr>
                <w:rFonts w:eastAsia="Times New Roman" w:cstheme="minorHAnsi"/>
                <w:color w:val="4C4C4C"/>
                <w:sz w:val="36"/>
                <w:szCs w:val="36"/>
              </w:rPr>
            </w:pPr>
            <w:r w:rsidRPr="006A78B6">
              <w:rPr>
                <w:rFonts w:eastAsia="Times New Roman" w:cstheme="minorHAnsi"/>
                <w:color w:val="4C4C4C"/>
                <w:sz w:val="36"/>
                <w:szCs w:val="36"/>
              </w:rPr>
              <w:t xml:space="preserve">Car parking is a major issues in modern congested cities of today. There simply are too many vehicles on the road and not enough parking space. This has led to the need for efficient parking management systems. Thus we demonstrate the use of IOT based parking management system that allows for efficient parking space utilization using IOT technology. To demonstrate the concept we use IR sensors for sensing parking slot occupancy along with a dc motors to simulate as gate opener motors. We now use a </w:t>
            </w:r>
            <w:proofErr w:type="spellStart"/>
            <w:r w:rsidRPr="006A78B6">
              <w:rPr>
                <w:rFonts w:eastAsia="Times New Roman" w:cstheme="minorHAnsi"/>
                <w:color w:val="4C4C4C"/>
                <w:sz w:val="36"/>
                <w:szCs w:val="36"/>
              </w:rPr>
              <w:t>wifi</w:t>
            </w:r>
            <w:proofErr w:type="spellEnd"/>
            <w:r w:rsidRPr="006A78B6">
              <w:rPr>
                <w:rFonts w:eastAsia="Times New Roman" w:cstheme="minorHAnsi"/>
                <w:color w:val="4C4C4C"/>
                <w:sz w:val="36"/>
                <w:szCs w:val="36"/>
              </w:rPr>
              <w:t xml:space="preserve"> modem for internet connectivity and an AVR microcontroller for operating the system. We use </w:t>
            </w:r>
            <w:proofErr w:type="spellStart"/>
            <w:r w:rsidRPr="006A78B6">
              <w:rPr>
                <w:rFonts w:eastAsia="Times New Roman" w:cstheme="minorHAnsi"/>
                <w:color w:val="4C4C4C"/>
                <w:sz w:val="36"/>
                <w:szCs w:val="36"/>
              </w:rPr>
              <w:t>IOTGecko</w:t>
            </w:r>
            <w:proofErr w:type="spellEnd"/>
            <w:r w:rsidRPr="006A78B6">
              <w:rPr>
                <w:rFonts w:eastAsia="Times New Roman" w:cstheme="minorHAnsi"/>
                <w:color w:val="4C4C4C"/>
                <w:sz w:val="36"/>
                <w:szCs w:val="36"/>
              </w:rPr>
              <w:t xml:space="preserve"> for online connectivity and IOT management GUI design. The system detects if parking slots are occupied using IR sensors. Also it uses IR technology to sense if a vehicle has arrived on gate for automated gate opening. The system reads the number of parking slots available and updates data with the cloud server to allow for checking parking slot availability online. This allows users to check for available parking spaces online from anywhere and avail hassle free parking. Thus the system solves the parking issue for cities and get users an efficient IOT based parking management system.</w:t>
            </w:r>
          </w:p>
        </w:tc>
      </w:tr>
      <w:tr w:rsidR="006A78B6" w:rsidRPr="006A78B6" w:rsidTr="006A78B6">
        <w:tc>
          <w:tcPr>
            <w:tcW w:w="0" w:type="auto"/>
            <w:shd w:val="clear" w:color="auto" w:fill="FFFFFF"/>
            <w:tcMar>
              <w:top w:w="0" w:type="dxa"/>
              <w:left w:w="0" w:type="dxa"/>
              <w:bottom w:w="0" w:type="dxa"/>
              <w:right w:w="0" w:type="dxa"/>
            </w:tcMar>
            <w:vAlign w:val="center"/>
            <w:hideMark/>
          </w:tcPr>
          <w:p w:rsidR="006A78B6" w:rsidRPr="006A78B6" w:rsidRDefault="006A78B6" w:rsidP="006A78B6">
            <w:pPr>
              <w:spacing w:after="0" w:line="240" w:lineRule="auto"/>
              <w:rPr>
                <w:rFonts w:ascii="Helvetica Neue" w:eastAsia="Times New Roman" w:hAnsi="Helvetica Neue" w:cs="Times New Roman"/>
                <w:color w:val="4C4C4C"/>
                <w:sz w:val="21"/>
                <w:szCs w:val="21"/>
              </w:rPr>
            </w:pPr>
          </w:p>
        </w:tc>
      </w:tr>
      <w:tr w:rsidR="006A78B6" w:rsidRPr="006A78B6" w:rsidTr="006A78B6">
        <w:tc>
          <w:tcPr>
            <w:tcW w:w="0" w:type="auto"/>
            <w:shd w:val="clear" w:color="auto" w:fill="FFFFFF"/>
            <w:tcMar>
              <w:top w:w="0" w:type="dxa"/>
              <w:left w:w="0" w:type="dxa"/>
              <w:bottom w:w="0" w:type="dxa"/>
              <w:right w:w="0" w:type="dxa"/>
            </w:tcMar>
            <w:vAlign w:val="center"/>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bl>
    <w:p w:rsidR="00350BD9" w:rsidRDefault="00350BD9" w:rsidP="00350BD9">
      <w:pPr>
        <w:pBdr>
          <w:top w:val="none" w:sz="0" w:space="0" w:color="000000"/>
          <w:left w:val="none" w:sz="0" w:space="0" w:color="000000"/>
          <w:bottom w:val="single" w:sz="4" w:space="1" w:color="00000A"/>
          <w:right w:val="none" w:sz="0" w:space="0" w:color="000000"/>
        </w:pBdr>
        <w:rPr>
          <w:rFonts w:ascii="Mangal" w:hAnsi="Mangal" w:cs="Mangal"/>
          <w:color w:val="0D0D0D"/>
          <w:shd w:val="clear" w:color="auto" w:fill="FFFFFF"/>
        </w:rPr>
      </w:pPr>
    </w:p>
    <w:p w:rsidR="00D00882" w:rsidRDefault="00D00882" w:rsidP="00D00882">
      <w:pPr>
        <w:jc w:val="center"/>
        <w:rPr>
          <w:b/>
          <w:sz w:val="32"/>
          <w:szCs w:val="32"/>
          <w:u w:val="single"/>
        </w:rPr>
      </w:pPr>
    </w:p>
    <w:p w:rsidR="0034055E" w:rsidRDefault="0034055E" w:rsidP="00D00882">
      <w:pPr>
        <w:jc w:val="center"/>
        <w:rPr>
          <w:b/>
          <w:sz w:val="32"/>
          <w:szCs w:val="32"/>
          <w:u w:val="single"/>
        </w:rPr>
      </w:pPr>
    </w:p>
    <w:p w:rsidR="00D00882" w:rsidRDefault="00D00882" w:rsidP="00D00882">
      <w:pPr>
        <w:jc w:val="center"/>
        <w:rPr>
          <w:b/>
          <w:sz w:val="32"/>
          <w:szCs w:val="32"/>
          <w:u w:val="single"/>
        </w:rPr>
      </w:pPr>
    </w:p>
    <w:p w:rsidR="00D00882" w:rsidRDefault="00D00882" w:rsidP="00D00882">
      <w:pPr>
        <w:jc w:val="center"/>
        <w:rPr>
          <w:b/>
          <w:sz w:val="32"/>
          <w:szCs w:val="32"/>
          <w:u w:val="single"/>
        </w:rPr>
      </w:pPr>
    </w:p>
    <w:p w:rsidR="006A78B6" w:rsidRDefault="006A78B6" w:rsidP="006A78B6">
      <w:r>
        <w:rPr>
          <w:rFonts w:ascii="Helvetica Neue" w:hAnsi="Helvetica Neue"/>
          <w:color w:val="191919"/>
          <w:sz w:val="27"/>
          <w:szCs w:val="27"/>
          <w:shd w:val="clear" w:color="auto" w:fill="FFFFFF"/>
        </w:rPr>
        <w:t>The term</w:t>
      </w:r>
      <w:r>
        <w:rPr>
          <w:rStyle w:val="apple-converted-space"/>
          <w:rFonts w:ascii="Helvetica Neue" w:hAnsi="Helvetica Neue"/>
          <w:color w:val="191919"/>
          <w:sz w:val="27"/>
          <w:szCs w:val="27"/>
          <w:shd w:val="clear" w:color="auto" w:fill="FFFFFF"/>
        </w:rPr>
        <w:t> </w:t>
      </w:r>
      <w:r>
        <w:rPr>
          <w:rStyle w:val="Emphasis"/>
          <w:rFonts w:ascii="Helvetica Neue" w:hAnsi="Helvetica Neue"/>
          <w:color w:val="191919"/>
          <w:sz w:val="27"/>
          <w:szCs w:val="27"/>
          <w:bdr w:val="none" w:sz="0" w:space="0" w:color="auto" w:frame="1"/>
          <w:shd w:val="clear" w:color="auto" w:fill="FFFFFF"/>
        </w:rPr>
        <w:t>Internet of Things</w:t>
      </w:r>
      <w:r>
        <w:rPr>
          <w:rStyle w:val="apple-converted-space"/>
          <w:rFonts w:ascii="Helvetica Neue" w:hAnsi="Helvetica Neue"/>
          <w:color w:val="191919"/>
          <w:sz w:val="27"/>
          <w:szCs w:val="27"/>
          <w:shd w:val="clear" w:color="auto" w:fill="FFFFFF"/>
        </w:rPr>
        <w:t> </w:t>
      </w:r>
      <w:r>
        <w:rPr>
          <w:rFonts w:ascii="Helvetica Neue" w:hAnsi="Helvetica Neue"/>
          <w:color w:val="191919"/>
          <w:sz w:val="27"/>
          <w:szCs w:val="27"/>
          <w:shd w:val="clear" w:color="auto" w:fill="FFFFFF"/>
        </w:rPr>
        <w:t>(often abbreviated</w:t>
      </w:r>
      <w:r>
        <w:rPr>
          <w:rStyle w:val="apple-converted-space"/>
          <w:rFonts w:ascii="Helvetica Neue" w:hAnsi="Helvetica Neue"/>
          <w:color w:val="191919"/>
          <w:sz w:val="27"/>
          <w:szCs w:val="27"/>
          <w:shd w:val="clear" w:color="auto" w:fill="FFFFFF"/>
        </w:rPr>
        <w:t> </w:t>
      </w:r>
      <w:proofErr w:type="spellStart"/>
      <w:r>
        <w:rPr>
          <w:rStyle w:val="Emphasis"/>
          <w:rFonts w:ascii="Helvetica Neue" w:hAnsi="Helvetica Neue"/>
          <w:color w:val="191919"/>
          <w:sz w:val="27"/>
          <w:szCs w:val="27"/>
          <w:bdr w:val="none" w:sz="0" w:space="0" w:color="auto" w:frame="1"/>
          <w:shd w:val="clear" w:color="auto" w:fill="FFFFFF"/>
        </w:rPr>
        <w:t>IoT</w:t>
      </w:r>
      <w:proofErr w:type="spellEnd"/>
      <w:r>
        <w:rPr>
          <w:rStyle w:val="Emphasis"/>
          <w:rFonts w:ascii="Helvetica Neue" w:hAnsi="Helvetica Neue"/>
          <w:color w:val="191919"/>
          <w:sz w:val="27"/>
          <w:szCs w:val="27"/>
          <w:bdr w:val="none" w:sz="0" w:space="0" w:color="auto" w:frame="1"/>
          <w:shd w:val="clear" w:color="auto" w:fill="FFFFFF"/>
        </w:rPr>
        <w:t>) </w:t>
      </w:r>
      <w:r>
        <w:rPr>
          <w:rFonts w:ascii="Helvetica Neue" w:hAnsi="Helvetica Neue"/>
          <w:color w:val="191919"/>
          <w:sz w:val="27"/>
          <w:szCs w:val="27"/>
          <w:shd w:val="clear" w:color="auto" w:fill="FFFFFF"/>
        </w:rPr>
        <w:t xml:space="preserve">was coined more than ten years ago by industry researchers but has emerged into mainstream public view only more recently. Some claim the Internet of Things will completely transform how computer networks are used for the next 10 or 100 years, while others believe </w:t>
      </w:r>
      <w:proofErr w:type="spellStart"/>
      <w:r>
        <w:rPr>
          <w:rFonts w:ascii="Helvetica Neue" w:hAnsi="Helvetica Neue"/>
          <w:color w:val="191919"/>
          <w:sz w:val="27"/>
          <w:szCs w:val="27"/>
          <w:shd w:val="clear" w:color="auto" w:fill="FFFFFF"/>
        </w:rPr>
        <w:t>IoT</w:t>
      </w:r>
      <w:proofErr w:type="spellEnd"/>
      <w:r>
        <w:rPr>
          <w:rFonts w:ascii="Helvetica Neue" w:hAnsi="Helvetica Neue"/>
          <w:color w:val="191919"/>
          <w:sz w:val="27"/>
          <w:szCs w:val="27"/>
          <w:shd w:val="clear" w:color="auto" w:fill="FFFFFF"/>
        </w:rPr>
        <w:t xml:space="preserve"> is simply hype that won't much impact the daily lives of most people.</w:t>
      </w:r>
    </w:p>
    <w:p w:rsidR="006A78B6" w:rsidRDefault="006A78B6" w:rsidP="006A78B6">
      <w:pPr>
        <w:pStyle w:val="Heading3"/>
        <w:shd w:val="clear" w:color="auto" w:fill="FFFFFF"/>
        <w:spacing w:before="291" w:after="291" w:line="394" w:lineRule="atLeast"/>
        <w:textAlignment w:val="baseline"/>
        <w:rPr>
          <w:rFonts w:ascii="Helvetica Neue" w:hAnsi="Helvetica Neue"/>
          <w:color w:val="191919"/>
          <w:sz w:val="33"/>
          <w:szCs w:val="33"/>
        </w:rPr>
      </w:pPr>
      <w:r>
        <w:rPr>
          <w:rFonts w:ascii="Helvetica Neue" w:hAnsi="Helvetica Neue"/>
          <w:color w:val="191919"/>
          <w:sz w:val="33"/>
          <w:szCs w:val="33"/>
        </w:rPr>
        <w:t xml:space="preserve">What Is </w:t>
      </w:r>
      <w:proofErr w:type="spellStart"/>
      <w:r>
        <w:rPr>
          <w:rFonts w:ascii="Helvetica Neue" w:hAnsi="Helvetica Neue"/>
          <w:color w:val="191919"/>
          <w:sz w:val="33"/>
          <w:szCs w:val="33"/>
        </w:rPr>
        <w:t>IoT</w:t>
      </w:r>
      <w:proofErr w:type="spellEnd"/>
      <w:r>
        <w:rPr>
          <w:rFonts w:ascii="Helvetica Neue" w:hAnsi="Helvetica Neue"/>
          <w:color w:val="191919"/>
          <w:sz w:val="33"/>
          <w:szCs w:val="33"/>
        </w:rPr>
        <w:t>?</w:t>
      </w:r>
    </w:p>
    <w:p w:rsidR="006A78B6" w:rsidRDefault="006A78B6" w:rsidP="006A78B6">
      <w:pPr>
        <w:pStyle w:val="NormalWeb"/>
        <w:shd w:val="clear" w:color="auto" w:fill="FFFFFF"/>
        <w:spacing w:before="0" w:beforeAutospacing="0" w:after="291" w:afterAutospacing="0" w:line="394" w:lineRule="atLeast"/>
        <w:textAlignment w:val="baseline"/>
        <w:rPr>
          <w:rFonts w:ascii="Helvetica Neue" w:hAnsi="Helvetica Neue"/>
          <w:color w:val="191919"/>
          <w:sz w:val="27"/>
          <w:szCs w:val="27"/>
        </w:rPr>
      </w:pPr>
      <w:r>
        <w:rPr>
          <w:rFonts w:ascii="Helvetica Neue" w:hAnsi="Helvetica Neue"/>
          <w:color w:val="191919"/>
          <w:sz w:val="27"/>
          <w:szCs w:val="27"/>
        </w:rPr>
        <w:t>Internet of Things represents a general concept for the ability of network devices to sense and collect data from the world around us, and then share that data across the Internet where it can be processed and utilized for various interesting purposes.</w:t>
      </w:r>
    </w:p>
    <w:p w:rsidR="006A78B6" w:rsidRPr="009B7F8A" w:rsidRDefault="006A78B6" w:rsidP="006A78B6">
      <w:pPr>
        <w:spacing w:line="360" w:lineRule="auto"/>
        <w:rPr>
          <w:rFonts w:ascii="Times New Roman" w:hAnsi="Times New Roman"/>
          <w:b/>
          <w:color w:val="000000" w:themeColor="text1"/>
          <w:sz w:val="28"/>
          <w:szCs w:val="28"/>
        </w:rPr>
      </w:pPr>
    </w:p>
    <w:p w:rsidR="006A78B6" w:rsidRDefault="006A78B6" w:rsidP="006A78B6">
      <w:pPr>
        <w:rPr>
          <w:rFonts w:ascii="Helvetica Neue" w:hAnsi="Helvetica Neue"/>
          <w:color w:val="191919"/>
          <w:sz w:val="27"/>
          <w:szCs w:val="27"/>
          <w:shd w:val="clear" w:color="auto" w:fill="FFFFFF"/>
        </w:rPr>
      </w:pPr>
      <w:r>
        <w:rPr>
          <w:rFonts w:ascii="Helvetica Neue" w:hAnsi="Helvetica Neue"/>
          <w:color w:val="191919"/>
          <w:sz w:val="27"/>
          <w:szCs w:val="27"/>
          <w:shd w:val="clear" w:color="auto" w:fill="FFFFFF"/>
        </w:rPr>
        <w:t>Some also use the term</w:t>
      </w:r>
      <w:r>
        <w:rPr>
          <w:rStyle w:val="apple-converted-space"/>
          <w:rFonts w:ascii="Helvetica Neue" w:hAnsi="Helvetica Neue"/>
          <w:color w:val="191919"/>
          <w:sz w:val="27"/>
          <w:szCs w:val="27"/>
          <w:shd w:val="clear" w:color="auto" w:fill="FFFFFF"/>
        </w:rPr>
        <w:t> </w:t>
      </w:r>
      <w:r>
        <w:rPr>
          <w:rStyle w:val="Emphasis"/>
          <w:rFonts w:ascii="Helvetica Neue" w:hAnsi="Helvetica Neue"/>
          <w:color w:val="191919"/>
          <w:sz w:val="27"/>
          <w:szCs w:val="27"/>
          <w:bdr w:val="none" w:sz="0" w:space="0" w:color="auto" w:frame="1"/>
          <w:shd w:val="clear" w:color="auto" w:fill="FFFFFF"/>
        </w:rPr>
        <w:t xml:space="preserve">industrial </w:t>
      </w:r>
      <w:proofErr w:type="spellStart"/>
      <w:r>
        <w:rPr>
          <w:rStyle w:val="Emphasis"/>
          <w:rFonts w:ascii="Helvetica Neue" w:hAnsi="Helvetica Neue"/>
          <w:color w:val="191919"/>
          <w:sz w:val="27"/>
          <w:szCs w:val="27"/>
          <w:bdr w:val="none" w:sz="0" w:space="0" w:color="auto" w:frame="1"/>
          <w:shd w:val="clear" w:color="auto" w:fill="FFFFFF"/>
        </w:rPr>
        <w:t>Internet</w:t>
      </w:r>
      <w:r>
        <w:rPr>
          <w:rFonts w:ascii="Helvetica Neue" w:hAnsi="Helvetica Neue"/>
          <w:color w:val="191919"/>
          <w:sz w:val="27"/>
          <w:szCs w:val="27"/>
          <w:shd w:val="clear" w:color="auto" w:fill="FFFFFF"/>
        </w:rPr>
        <w:t>interchangeably</w:t>
      </w:r>
      <w:proofErr w:type="spellEnd"/>
      <w:r>
        <w:rPr>
          <w:rFonts w:ascii="Helvetica Neue" w:hAnsi="Helvetica Neue"/>
          <w:color w:val="191919"/>
          <w:sz w:val="27"/>
          <w:szCs w:val="27"/>
          <w:shd w:val="clear" w:color="auto" w:fill="FFFFFF"/>
        </w:rPr>
        <w:t xml:space="preserve"> with </w:t>
      </w:r>
      <w:proofErr w:type="spellStart"/>
      <w:r>
        <w:rPr>
          <w:rFonts w:ascii="Helvetica Neue" w:hAnsi="Helvetica Neue"/>
          <w:color w:val="191919"/>
          <w:sz w:val="27"/>
          <w:szCs w:val="27"/>
          <w:shd w:val="clear" w:color="auto" w:fill="FFFFFF"/>
        </w:rPr>
        <w:t>IoT</w:t>
      </w:r>
      <w:proofErr w:type="spellEnd"/>
      <w:r>
        <w:rPr>
          <w:rFonts w:ascii="Helvetica Neue" w:hAnsi="Helvetica Neue"/>
          <w:color w:val="191919"/>
          <w:sz w:val="27"/>
          <w:szCs w:val="27"/>
          <w:shd w:val="clear" w:color="auto" w:fill="FFFFFF"/>
        </w:rPr>
        <w:t xml:space="preserve">. This refers primarily to commercial applications of </w:t>
      </w:r>
      <w:proofErr w:type="spellStart"/>
      <w:r>
        <w:rPr>
          <w:rFonts w:ascii="Helvetica Neue" w:hAnsi="Helvetica Neue"/>
          <w:color w:val="191919"/>
          <w:sz w:val="27"/>
          <w:szCs w:val="27"/>
          <w:shd w:val="clear" w:color="auto" w:fill="FFFFFF"/>
        </w:rPr>
        <w:t>IoT</w:t>
      </w:r>
      <w:proofErr w:type="spellEnd"/>
      <w:r>
        <w:rPr>
          <w:rFonts w:ascii="Helvetica Neue" w:hAnsi="Helvetica Neue"/>
          <w:color w:val="191919"/>
          <w:sz w:val="27"/>
          <w:szCs w:val="27"/>
          <w:shd w:val="clear" w:color="auto" w:fill="FFFFFF"/>
        </w:rPr>
        <w:t xml:space="preserve"> technology in the world of manufacturing. The Internet of Things is not limited to industrial applications, however.</w:t>
      </w:r>
    </w:p>
    <w:p w:rsidR="006A78B6" w:rsidRDefault="006A78B6" w:rsidP="006A78B6">
      <w:pPr>
        <w:rPr>
          <w:rFonts w:ascii="Helvetica Neue" w:hAnsi="Helvetica Neue"/>
          <w:color w:val="191919"/>
          <w:sz w:val="27"/>
          <w:szCs w:val="27"/>
          <w:shd w:val="clear" w:color="auto" w:fill="FFFFFF"/>
        </w:rPr>
      </w:pPr>
    </w:p>
    <w:p w:rsidR="006A78B6" w:rsidRDefault="006A78B6" w:rsidP="006A78B6">
      <w:pPr>
        <w:pStyle w:val="Heading3"/>
        <w:shd w:val="clear" w:color="auto" w:fill="FFFFFF"/>
        <w:spacing w:before="291" w:after="291" w:line="394" w:lineRule="atLeast"/>
        <w:textAlignment w:val="baseline"/>
        <w:rPr>
          <w:rFonts w:ascii="Helvetica Neue" w:hAnsi="Helvetica Neue"/>
          <w:color w:val="191919"/>
          <w:sz w:val="33"/>
          <w:szCs w:val="33"/>
        </w:rPr>
      </w:pPr>
      <w:r>
        <w:rPr>
          <w:rFonts w:ascii="Helvetica Neue" w:hAnsi="Helvetica Neue"/>
          <w:color w:val="191919"/>
          <w:sz w:val="33"/>
          <w:szCs w:val="33"/>
        </w:rPr>
        <w:t>What the Internet of Things Can Do for Us</w:t>
      </w:r>
    </w:p>
    <w:p w:rsidR="006A78B6" w:rsidRDefault="006A78B6" w:rsidP="006A78B6">
      <w:pPr>
        <w:pStyle w:val="NormalWeb"/>
        <w:shd w:val="clear" w:color="auto" w:fill="FFFFFF"/>
        <w:spacing w:before="0" w:beforeAutospacing="0" w:after="291" w:afterAutospacing="0" w:line="394" w:lineRule="atLeast"/>
        <w:textAlignment w:val="baseline"/>
        <w:rPr>
          <w:rFonts w:ascii="Helvetica Neue" w:hAnsi="Helvetica Neue"/>
          <w:color w:val="191919"/>
          <w:sz w:val="27"/>
          <w:szCs w:val="27"/>
        </w:rPr>
      </w:pPr>
      <w:r>
        <w:rPr>
          <w:rFonts w:ascii="Helvetica Neue" w:hAnsi="Helvetica Neue"/>
          <w:color w:val="191919"/>
          <w:sz w:val="27"/>
          <w:szCs w:val="27"/>
        </w:rPr>
        <w:t xml:space="preserve">Some future consumer applications envisioned for </w:t>
      </w:r>
      <w:proofErr w:type="spellStart"/>
      <w:r>
        <w:rPr>
          <w:rFonts w:ascii="Helvetica Neue" w:hAnsi="Helvetica Neue"/>
          <w:color w:val="191919"/>
          <w:sz w:val="27"/>
          <w:szCs w:val="27"/>
        </w:rPr>
        <w:t>IoT</w:t>
      </w:r>
      <w:proofErr w:type="spellEnd"/>
      <w:r>
        <w:rPr>
          <w:rFonts w:ascii="Helvetica Neue" w:hAnsi="Helvetica Neue"/>
          <w:color w:val="191919"/>
          <w:sz w:val="27"/>
          <w:szCs w:val="27"/>
        </w:rPr>
        <w:t xml:space="preserve"> sound like science fiction, but some of the more practical and realistic sounding possibilities for the technology include:</w:t>
      </w:r>
    </w:p>
    <w:p w:rsidR="006A78B6" w:rsidRDefault="006A78B6" w:rsidP="006A78B6">
      <w:pPr>
        <w:numPr>
          <w:ilvl w:val="0"/>
          <w:numId w:val="40"/>
        </w:numPr>
        <w:shd w:val="clear" w:color="auto" w:fill="FFFFFF"/>
        <w:spacing w:after="137"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 xml:space="preserve">receiving warnings on your phone or wearable device when </w:t>
      </w:r>
      <w:proofErr w:type="spellStart"/>
      <w:r>
        <w:rPr>
          <w:rFonts w:ascii="Helvetica Neue" w:hAnsi="Helvetica Neue"/>
          <w:color w:val="191919"/>
          <w:sz w:val="27"/>
          <w:szCs w:val="27"/>
        </w:rPr>
        <w:t>IoT</w:t>
      </w:r>
      <w:proofErr w:type="spellEnd"/>
      <w:r>
        <w:rPr>
          <w:rFonts w:ascii="Helvetica Neue" w:hAnsi="Helvetica Neue"/>
          <w:color w:val="191919"/>
          <w:sz w:val="27"/>
          <w:szCs w:val="27"/>
        </w:rPr>
        <w:t xml:space="preserve"> networks detect some physical danger is detected nearby</w:t>
      </w:r>
    </w:p>
    <w:p w:rsidR="006A78B6" w:rsidRDefault="006A78B6" w:rsidP="006A78B6">
      <w:pPr>
        <w:numPr>
          <w:ilvl w:val="0"/>
          <w:numId w:val="40"/>
        </w:numPr>
        <w:shd w:val="clear" w:color="auto" w:fill="FFFFFF"/>
        <w:spacing w:after="137"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self-parking automobiles</w:t>
      </w:r>
    </w:p>
    <w:p w:rsidR="006A78B6" w:rsidRDefault="006A78B6" w:rsidP="006A78B6">
      <w:pPr>
        <w:numPr>
          <w:ilvl w:val="0"/>
          <w:numId w:val="40"/>
        </w:numPr>
        <w:shd w:val="clear" w:color="auto" w:fill="FFFFFF"/>
        <w:spacing w:after="137"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lastRenderedPageBreak/>
        <w:t>automatic ordering of groceries and other home supplies</w:t>
      </w:r>
    </w:p>
    <w:p w:rsidR="006A78B6" w:rsidRDefault="006A78B6" w:rsidP="006A78B6">
      <w:pPr>
        <w:numPr>
          <w:ilvl w:val="0"/>
          <w:numId w:val="40"/>
        </w:numPr>
        <w:shd w:val="clear" w:color="auto" w:fill="FFFFFF"/>
        <w:spacing w:after="0"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automatic tracking of exercise habits and other day-to-day personal activity including goal tracking and regular progress reports</w:t>
      </w:r>
    </w:p>
    <w:p w:rsidR="006A78B6" w:rsidRDefault="006A78B6" w:rsidP="006A78B6">
      <w:pPr>
        <w:pStyle w:val="NormalWeb"/>
        <w:shd w:val="clear" w:color="auto" w:fill="FFFFFF"/>
        <w:spacing w:before="0" w:beforeAutospacing="0" w:after="291" w:afterAutospacing="0" w:line="394" w:lineRule="atLeast"/>
        <w:textAlignment w:val="baseline"/>
        <w:rPr>
          <w:rFonts w:ascii="Helvetica Neue" w:hAnsi="Helvetica Neue"/>
          <w:color w:val="191919"/>
          <w:sz w:val="27"/>
          <w:szCs w:val="27"/>
        </w:rPr>
      </w:pPr>
      <w:r>
        <w:rPr>
          <w:rFonts w:ascii="Helvetica Neue" w:hAnsi="Helvetica Neue"/>
          <w:color w:val="191919"/>
          <w:sz w:val="27"/>
          <w:szCs w:val="27"/>
        </w:rPr>
        <w:t xml:space="preserve">Potential benefits of </w:t>
      </w:r>
      <w:proofErr w:type="spellStart"/>
      <w:r>
        <w:rPr>
          <w:rFonts w:ascii="Helvetica Neue" w:hAnsi="Helvetica Neue"/>
          <w:color w:val="191919"/>
          <w:sz w:val="27"/>
          <w:szCs w:val="27"/>
        </w:rPr>
        <w:t>IoT</w:t>
      </w:r>
      <w:proofErr w:type="spellEnd"/>
      <w:r>
        <w:rPr>
          <w:rFonts w:ascii="Helvetica Neue" w:hAnsi="Helvetica Neue"/>
          <w:color w:val="191919"/>
          <w:sz w:val="27"/>
          <w:szCs w:val="27"/>
        </w:rPr>
        <w:t xml:space="preserve"> in the business world include:</w:t>
      </w:r>
    </w:p>
    <w:p w:rsidR="006A78B6" w:rsidRDefault="006A78B6" w:rsidP="006A78B6">
      <w:pPr>
        <w:numPr>
          <w:ilvl w:val="0"/>
          <w:numId w:val="41"/>
        </w:numPr>
        <w:shd w:val="clear" w:color="auto" w:fill="FFFFFF"/>
        <w:spacing w:after="137"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location tracking for individual pieces of manufacturing inventory</w:t>
      </w:r>
    </w:p>
    <w:p w:rsidR="006A78B6" w:rsidRDefault="006A78B6" w:rsidP="006A78B6">
      <w:pPr>
        <w:numPr>
          <w:ilvl w:val="0"/>
          <w:numId w:val="41"/>
        </w:numPr>
        <w:shd w:val="clear" w:color="auto" w:fill="FFFFFF"/>
        <w:spacing w:after="137"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fuel savings from intelligent environmental modeling of gas-powered engines</w:t>
      </w:r>
    </w:p>
    <w:p w:rsidR="006A78B6" w:rsidRDefault="006A78B6" w:rsidP="006A78B6">
      <w:pPr>
        <w:numPr>
          <w:ilvl w:val="0"/>
          <w:numId w:val="41"/>
        </w:numPr>
        <w:shd w:val="clear" w:color="auto" w:fill="FFFFFF"/>
        <w:spacing w:after="0" w:line="394" w:lineRule="atLeast"/>
        <w:ind w:left="0"/>
        <w:textAlignment w:val="baseline"/>
        <w:rPr>
          <w:rFonts w:ascii="Helvetica Neue" w:hAnsi="Helvetica Neue"/>
          <w:color w:val="191919"/>
          <w:sz w:val="27"/>
          <w:szCs w:val="27"/>
        </w:rPr>
      </w:pPr>
      <w:r>
        <w:rPr>
          <w:rFonts w:ascii="Helvetica Neue" w:hAnsi="Helvetica Neue"/>
          <w:color w:val="191919"/>
          <w:sz w:val="27"/>
          <w:szCs w:val="27"/>
        </w:rPr>
        <w:t>new and improved safety controls for people working in hazardous environments</w:t>
      </w:r>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Network Devices and the Internet of Things</w:t>
      </w:r>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 xml:space="preserve">All kinds of ordinary household gadgets can be modified to work in an </w:t>
      </w:r>
      <w:proofErr w:type="spellStart"/>
      <w:r w:rsidRPr="007709E2">
        <w:rPr>
          <w:rFonts w:ascii="Helvetica Neue" w:hAnsi="Helvetica Neue"/>
          <w:color w:val="191919"/>
          <w:sz w:val="27"/>
          <w:szCs w:val="27"/>
        </w:rPr>
        <w:t>IoT</w:t>
      </w:r>
      <w:proofErr w:type="spellEnd"/>
      <w:r w:rsidRPr="007709E2">
        <w:rPr>
          <w:rFonts w:ascii="Helvetica Neue" w:hAnsi="Helvetica Neue"/>
          <w:color w:val="191919"/>
          <w:sz w:val="27"/>
          <w:szCs w:val="27"/>
        </w:rPr>
        <w:t xml:space="preserve"> system. </w:t>
      </w:r>
      <w:hyperlink r:id="rId9" w:history="1">
        <w:r w:rsidRPr="007709E2">
          <w:rPr>
            <w:rFonts w:ascii="Helvetica Neue" w:hAnsi="Helvetica Neue"/>
            <w:color w:val="191919"/>
            <w:sz w:val="27"/>
            <w:szCs w:val="27"/>
          </w:rPr>
          <w:t>Wi-</w:t>
        </w:r>
        <w:proofErr w:type="spellStart"/>
        <w:r w:rsidRPr="007709E2">
          <w:rPr>
            <w:rFonts w:ascii="Helvetica Neue" w:hAnsi="Helvetica Neue"/>
            <w:color w:val="191919"/>
            <w:sz w:val="27"/>
            <w:szCs w:val="27"/>
          </w:rPr>
          <w:t>Fi</w:t>
        </w:r>
      </w:hyperlink>
      <w:r w:rsidRPr="007709E2">
        <w:rPr>
          <w:rFonts w:ascii="Helvetica Neue" w:hAnsi="Helvetica Neue"/>
          <w:color w:val="191919"/>
          <w:sz w:val="27"/>
          <w:szCs w:val="27"/>
        </w:rPr>
        <w:t>network</w:t>
      </w:r>
      <w:proofErr w:type="spellEnd"/>
      <w:r w:rsidRPr="007709E2">
        <w:rPr>
          <w:rFonts w:ascii="Helvetica Neue" w:hAnsi="Helvetica Neue"/>
          <w:color w:val="191919"/>
          <w:sz w:val="27"/>
          <w:szCs w:val="27"/>
        </w:rPr>
        <w:t xml:space="preserve"> adapters, motion sensors, cameras, microphones and other instrumentation can be embedded in these devices to enable them for work in the Internet of Things. </w:t>
      </w:r>
      <w:hyperlink r:id="rId10" w:history="1">
        <w:r w:rsidRPr="007709E2">
          <w:rPr>
            <w:rFonts w:ascii="Helvetica Neue" w:hAnsi="Helvetica Neue"/>
            <w:color w:val="191919"/>
            <w:sz w:val="27"/>
            <w:szCs w:val="27"/>
          </w:rPr>
          <w:t>Home automation systems</w:t>
        </w:r>
      </w:hyperlink>
      <w:r w:rsidRPr="007709E2">
        <w:rPr>
          <w:rFonts w:ascii="Helvetica Neue" w:hAnsi="Helvetica Neue"/>
          <w:color w:val="191919"/>
          <w:sz w:val="27"/>
          <w:szCs w:val="27"/>
        </w:rPr>
        <w:t xml:space="preserve"> already implement primitive versions of this concept for things like light bulbs, plus other devices like wireless scales and wireless blood pressure </w:t>
      </w:r>
      <w:proofErr w:type="spellStart"/>
      <w:r w:rsidRPr="007709E2">
        <w:rPr>
          <w:rFonts w:ascii="Helvetica Neue" w:hAnsi="Helvetica Neue"/>
          <w:color w:val="191919"/>
          <w:sz w:val="27"/>
          <w:szCs w:val="27"/>
        </w:rPr>
        <w:t>monitorsthat</w:t>
      </w:r>
      <w:proofErr w:type="spellEnd"/>
      <w:r w:rsidRPr="007709E2">
        <w:rPr>
          <w:rFonts w:ascii="Helvetica Neue" w:hAnsi="Helvetica Neue"/>
          <w:color w:val="191919"/>
          <w:sz w:val="27"/>
          <w:szCs w:val="27"/>
        </w:rPr>
        <w:t xml:space="preserve"> each represent early examples of </w:t>
      </w:r>
      <w:proofErr w:type="spellStart"/>
      <w:r w:rsidRPr="007709E2">
        <w:rPr>
          <w:rFonts w:ascii="Helvetica Neue" w:hAnsi="Helvetica Neue"/>
          <w:color w:val="191919"/>
          <w:sz w:val="27"/>
          <w:szCs w:val="27"/>
        </w:rPr>
        <w:t>IoT</w:t>
      </w:r>
      <w:proofErr w:type="spellEnd"/>
      <w:r w:rsidRPr="007709E2">
        <w:rPr>
          <w:rFonts w:ascii="Helvetica Neue" w:hAnsi="Helvetica Neue"/>
          <w:color w:val="191919"/>
          <w:sz w:val="27"/>
          <w:szCs w:val="27"/>
        </w:rPr>
        <w:t xml:space="preserve"> gadgets. Wearable computing devices like watches and glasses are also envisioned to be key components in future </w:t>
      </w:r>
      <w:proofErr w:type="spellStart"/>
      <w:r w:rsidRPr="007709E2">
        <w:rPr>
          <w:rFonts w:ascii="Helvetica Neue" w:hAnsi="Helvetica Neue"/>
          <w:color w:val="191919"/>
          <w:sz w:val="27"/>
          <w:szCs w:val="27"/>
        </w:rPr>
        <w:t>IoT</w:t>
      </w:r>
      <w:proofErr w:type="spellEnd"/>
      <w:r w:rsidRPr="007709E2">
        <w:rPr>
          <w:rFonts w:ascii="Helvetica Neue" w:hAnsi="Helvetica Neue"/>
          <w:color w:val="191919"/>
          <w:sz w:val="27"/>
          <w:szCs w:val="27"/>
        </w:rPr>
        <w:t xml:space="preserve"> systems.</w:t>
      </w:r>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The same wireless communication protocols like Wi-Fi and </w:t>
      </w:r>
      <w:hyperlink r:id="rId11" w:history="1">
        <w:r w:rsidRPr="007709E2">
          <w:rPr>
            <w:rFonts w:ascii="Helvetica Neue" w:hAnsi="Helvetica Neue"/>
            <w:color w:val="191919"/>
            <w:sz w:val="27"/>
            <w:szCs w:val="27"/>
          </w:rPr>
          <w:t>Bluetooth</w:t>
        </w:r>
      </w:hyperlink>
      <w:r w:rsidRPr="007709E2">
        <w:rPr>
          <w:rFonts w:ascii="Helvetica Neue" w:hAnsi="Helvetica Neue"/>
          <w:color w:val="191919"/>
          <w:sz w:val="27"/>
          <w:szCs w:val="27"/>
        </w:rPr>
        <w:t> naturally extend to the Internet of Things also.</w:t>
      </w:r>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 xml:space="preserve">Issues </w:t>
      </w:r>
      <w:proofErr w:type="gramStart"/>
      <w:r w:rsidRPr="007709E2">
        <w:rPr>
          <w:rFonts w:ascii="Helvetica Neue" w:hAnsi="Helvetica Neue"/>
          <w:color w:val="191919"/>
          <w:sz w:val="27"/>
          <w:szCs w:val="27"/>
        </w:rPr>
        <w:t>Around</w:t>
      </w:r>
      <w:proofErr w:type="gramEnd"/>
      <w:r w:rsidRPr="007709E2">
        <w:rPr>
          <w:rFonts w:ascii="Helvetica Neue" w:hAnsi="Helvetica Neue"/>
          <w:color w:val="191919"/>
          <w:sz w:val="27"/>
          <w:szCs w:val="27"/>
        </w:rPr>
        <w:t xml:space="preserve"> </w:t>
      </w:r>
      <w:proofErr w:type="spellStart"/>
      <w:r w:rsidRPr="007709E2">
        <w:rPr>
          <w:rFonts w:ascii="Helvetica Neue" w:hAnsi="Helvetica Neue"/>
          <w:color w:val="191919"/>
          <w:sz w:val="27"/>
          <w:szCs w:val="27"/>
        </w:rPr>
        <w:t>IoT</w:t>
      </w:r>
      <w:proofErr w:type="spellEnd"/>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Internet of Things immediately triggers questions around the privacy of personal data. Whether real-time information about our physical location, or updates about our weight and blood pressure that may be accessible by our health care providers, having new kinds and more detailed data about ourselves streaming over wireless networks and potentially around the world is an obvious concern.</w:t>
      </w:r>
    </w:p>
    <w:p w:rsidR="006A78B6" w:rsidRPr="007709E2" w:rsidRDefault="006A78B6" w:rsidP="006A78B6">
      <w:pPr>
        <w:rPr>
          <w:rFonts w:ascii="Helvetica Neue" w:hAnsi="Helvetica Neue"/>
          <w:color w:val="191919"/>
          <w:sz w:val="27"/>
          <w:szCs w:val="27"/>
        </w:rPr>
      </w:pPr>
      <w:r w:rsidRPr="007709E2">
        <w:rPr>
          <w:rFonts w:ascii="Helvetica Neue" w:hAnsi="Helvetica Neue"/>
          <w:color w:val="191919"/>
          <w:sz w:val="27"/>
          <w:szCs w:val="27"/>
        </w:rPr>
        <w:t xml:space="preserve">Supplying power to this new proliferation of </w:t>
      </w:r>
      <w:proofErr w:type="spellStart"/>
      <w:r w:rsidRPr="007709E2">
        <w:rPr>
          <w:rFonts w:ascii="Helvetica Neue" w:hAnsi="Helvetica Neue"/>
          <w:color w:val="191919"/>
          <w:sz w:val="27"/>
          <w:szCs w:val="27"/>
        </w:rPr>
        <w:t>IoT</w:t>
      </w:r>
      <w:proofErr w:type="spellEnd"/>
      <w:r w:rsidRPr="007709E2">
        <w:rPr>
          <w:rFonts w:ascii="Helvetica Neue" w:hAnsi="Helvetica Neue"/>
          <w:color w:val="191919"/>
          <w:sz w:val="27"/>
          <w:szCs w:val="27"/>
        </w:rPr>
        <w:t xml:space="preserve"> devices and their network connections can be expensive and logistically difficult. Portable devices require batteries that someday must be replaced. Although many mobile devices are optimized for lower power usage, energy costs to keep potentially billions of them running remains high.</w:t>
      </w:r>
    </w:p>
    <w:p w:rsidR="006A78B6" w:rsidRDefault="006A78B6" w:rsidP="006A78B6">
      <w:pPr>
        <w:pStyle w:val="NormalWeb"/>
        <w:spacing w:before="0" w:beforeAutospacing="0" w:after="255" w:afterAutospacing="0"/>
        <w:textAlignment w:val="baseline"/>
        <w:rPr>
          <w:rFonts w:ascii="Helvetica Neue" w:hAnsi="Helvetica Neue"/>
        </w:rPr>
      </w:pPr>
      <w:r w:rsidRPr="007709E2">
        <w:rPr>
          <w:rFonts w:ascii="Helvetica Neue" w:eastAsia="Calibri" w:hAnsi="Helvetica Neue"/>
          <w:color w:val="191919"/>
          <w:sz w:val="27"/>
          <w:szCs w:val="27"/>
          <w:lang w:val="en-US" w:eastAsia="en-US"/>
        </w:rPr>
        <w:lastRenderedPageBreak/>
        <w:t>Numerous corporations and start-up ventures have latched onto the Internet of Things concept looking to take advantage of whatever business</w:t>
      </w:r>
      <w:r>
        <w:rPr>
          <w:rFonts w:ascii="Helvetica Neue" w:hAnsi="Helvetica Neue"/>
        </w:rPr>
        <w:t xml:space="preserve"> opportunities are available. While competition in the market helps lower prices of consumer products, in the worst case it also leads to confusing and inflated claims about what the products do.</w:t>
      </w:r>
    </w:p>
    <w:p w:rsidR="006A78B6" w:rsidRDefault="006A78B6" w:rsidP="006A78B6">
      <w:pPr>
        <w:pStyle w:val="NormalWeb"/>
        <w:spacing w:before="0" w:beforeAutospacing="0"/>
        <w:textAlignment w:val="baseline"/>
        <w:rPr>
          <w:rFonts w:ascii="Helvetica Neue" w:hAnsi="Helvetica Neue"/>
        </w:rPr>
      </w:pPr>
      <w:proofErr w:type="spellStart"/>
      <w:r>
        <w:rPr>
          <w:rFonts w:ascii="Helvetica Neue" w:hAnsi="Helvetica Neue"/>
        </w:rPr>
        <w:t>IoT</w:t>
      </w:r>
      <w:proofErr w:type="spellEnd"/>
      <w:r>
        <w:rPr>
          <w:rFonts w:ascii="Helvetica Neue" w:hAnsi="Helvetica Neue"/>
        </w:rPr>
        <w:t xml:space="preserve"> assumes that the underlying network equipment and related technology can operate semi-intelligently and often automatically. Simply keeping mobile devices connected to the Internet can be difficult enough much less trying to make them smarter. People have diverse needs that require an </w:t>
      </w:r>
      <w:proofErr w:type="spellStart"/>
      <w:r>
        <w:rPr>
          <w:rFonts w:ascii="Helvetica Neue" w:hAnsi="Helvetica Neue"/>
        </w:rPr>
        <w:t>IoT</w:t>
      </w:r>
      <w:proofErr w:type="spellEnd"/>
      <w:r>
        <w:rPr>
          <w:rFonts w:ascii="Helvetica Neue" w:hAnsi="Helvetica Neue"/>
        </w:rPr>
        <w:t xml:space="preserve"> system to adapt or be configurable for many different situations and preferences. Finally, even with all those challenges overcome, if people become too reliant on this automation and the technology is not highly robust, any technical glitches in the system can cause serious physical and/or financial damage.</w:t>
      </w:r>
    </w:p>
    <w:p w:rsidR="00D00882" w:rsidRDefault="00D00882"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6A78B6" w:rsidRDefault="006A78B6" w:rsidP="00D00882">
      <w:pPr>
        <w:jc w:val="center"/>
        <w:rPr>
          <w:b/>
          <w:sz w:val="32"/>
          <w:szCs w:val="32"/>
          <w:u w:val="single"/>
        </w:rPr>
      </w:pPr>
    </w:p>
    <w:p w:rsidR="00D00882" w:rsidRDefault="00D00882" w:rsidP="00D00882">
      <w:pPr>
        <w:jc w:val="center"/>
        <w:rPr>
          <w:b/>
          <w:sz w:val="32"/>
          <w:szCs w:val="32"/>
          <w:u w:val="single"/>
        </w:rPr>
      </w:pPr>
    </w:p>
    <w:p w:rsidR="00D00882" w:rsidRPr="00E16F6D" w:rsidRDefault="00D00882" w:rsidP="00D00882">
      <w:pPr>
        <w:jc w:val="center"/>
        <w:rPr>
          <w:b/>
          <w:sz w:val="32"/>
          <w:szCs w:val="32"/>
          <w:u w:val="single"/>
        </w:rPr>
      </w:pPr>
      <w:proofErr w:type="gramStart"/>
      <w:r w:rsidRPr="00E16F6D">
        <w:rPr>
          <w:b/>
          <w:sz w:val="32"/>
          <w:szCs w:val="32"/>
          <w:u w:val="single"/>
        </w:rPr>
        <w:lastRenderedPageBreak/>
        <w:t>2.INTRODUCTION</w:t>
      </w:r>
      <w:proofErr w:type="gramEnd"/>
      <w:r w:rsidRPr="00E16F6D">
        <w:rPr>
          <w:b/>
          <w:sz w:val="32"/>
          <w:szCs w:val="32"/>
          <w:u w:val="single"/>
        </w:rPr>
        <w:t xml:space="preserve"> TO EMBEDDED SYSTEMS</w:t>
      </w:r>
    </w:p>
    <w:p w:rsidR="00D00882" w:rsidRDefault="00D00882" w:rsidP="00D00882">
      <w:pPr>
        <w:rPr>
          <w:b/>
          <w:sz w:val="32"/>
          <w:szCs w:val="32"/>
        </w:rPr>
      </w:pPr>
    </w:p>
    <w:p w:rsidR="006A78B6" w:rsidRDefault="006A78B6" w:rsidP="00D00882">
      <w:pPr>
        <w:rPr>
          <w:b/>
          <w:sz w:val="28"/>
        </w:rPr>
      </w:pPr>
    </w:p>
    <w:p w:rsidR="00D00882" w:rsidRPr="00D00882" w:rsidRDefault="00D00882" w:rsidP="00D00882">
      <w:pPr>
        <w:spacing w:line="360" w:lineRule="auto"/>
        <w:jc w:val="both"/>
        <w:rPr>
          <w:rFonts w:ascii="Times New Roman" w:hAnsi="Times New Roman" w:cs="Times New Roman"/>
          <w:b/>
          <w:sz w:val="28"/>
        </w:rPr>
      </w:pPr>
      <w:r w:rsidRPr="00D00882">
        <w:rPr>
          <w:rFonts w:ascii="Times New Roman" w:hAnsi="Times New Roman" w:cs="Times New Roman"/>
          <w:b/>
          <w:sz w:val="28"/>
        </w:rPr>
        <w:t>What is embedded system?</w:t>
      </w:r>
    </w:p>
    <w:p w:rsidR="00D00882" w:rsidRPr="00D00882" w:rsidRDefault="00D00882" w:rsidP="00D00882">
      <w:pPr>
        <w:spacing w:line="360" w:lineRule="auto"/>
        <w:ind w:firstLine="720"/>
        <w:jc w:val="both"/>
        <w:rPr>
          <w:rFonts w:ascii="Times New Roman" w:hAnsi="Times New Roman" w:cs="Times New Roman"/>
        </w:rPr>
      </w:pPr>
      <w:r w:rsidRPr="00D00882">
        <w:rPr>
          <w:rFonts w:ascii="Times New Roman" w:hAnsi="Times New Roman" w:cs="Times New Roman"/>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D00882" w:rsidRPr="00D00882" w:rsidRDefault="00D00882" w:rsidP="00D00882">
      <w:pPr>
        <w:spacing w:line="360" w:lineRule="auto"/>
        <w:ind w:firstLine="720"/>
        <w:jc w:val="both"/>
        <w:rPr>
          <w:rFonts w:ascii="Times New Roman" w:hAnsi="Times New Roman" w:cs="Times New Roman"/>
        </w:rPr>
      </w:pPr>
    </w:p>
    <w:p w:rsidR="00D00882" w:rsidRPr="00D00882" w:rsidRDefault="00D00882" w:rsidP="00D00882">
      <w:pPr>
        <w:spacing w:line="360" w:lineRule="auto"/>
        <w:ind w:firstLine="720"/>
        <w:jc w:val="both"/>
        <w:rPr>
          <w:rFonts w:ascii="Times New Roman" w:hAnsi="Times New Roman" w:cs="Times New Roman"/>
        </w:rPr>
      </w:pPr>
      <w:r w:rsidRPr="00D00882">
        <w:rPr>
          <w:rFonts w:ascii="Times New Roman" w:hAnsi="Times New Roman" w:cs="Times New Roman"/>
        </w:rPr>
        <w:t xml:space="preserve">An embedded system is not a computer system that is used primarily for processing, not a software system on PC or UNIX, not a traditional business or scientific application. High-end embedded &amp; lower end embedded systems. High-end embedded system - Generally 32, 64 Bit Controllers used with OS. Examples Personal Digital Assistant and Mobile phones </w:t>
      </w:r>
      <w:proofErr w:type="spellStart"/>
      <w:r w:rsidRPr="00D00882">
        <w:rPr>
          <w:rFonts w:ascii="Times New Roman" w:hAnsi="Times New Roman" w:cs="Times New Roman"/>
        </w:rPr>
        <w:t>etc</w:t>
      </w:r>
      <w:proofErr w:type="spellEnd"/>
      <w:r w:rsidRPr="00D00882">
        <w:rPr>
          <w:rFonts w:ascii="Times New Roman" w:hAnsi="Times New Roman" w:cs="Times New Roman"/>
        </w:rPr>
        <w:t xml:space="preserve"> .Lower end embedded systems - Generally 8,16 Bit Controllers used with an minimal operating systems and hardware layout designed for the specific purpose. </w:t>
      </w:r>
    </w:p>
    <w:p w:rsidR="00D00882" w:rsidRDefault="00D00882"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Default="006A78B6" w:rsidP="00D00882">
      <w:pPr>
        <w:spacing w:line="360" w:lineRule="auto"/>
        <w:ind w:firstLine="720"/>
        <w:jc w:val="both"/>
        <w:rPr>
          <w:rFonts w:ascii="Times New Roman" w:hAnsi="Times New Roman" w:cs="Times New Roman"/>
        </w:rPr>
      </w:pPr>
    </w:p>
    <w:p w:rsidR="006A78B6" w:rsidRPr="00D00882" w:rsidRDefault="006A78B6" w:rsidP="00D00882">
      <w:pPr>
        <w:spacing w:line="360" w:lineRule="auto"/>
        <w:ind w:firstLine="720"/>
        <w:jc w:val="both"/>
        <w:rPr>
          <w:rFonts w:ascii="Times New Roman" w:hAnsi="Times New Roman" w:cs="Times New Roman"/>
        </w:rPr>
      </w:pPr>
    </w:p>
    <w:p w:rsidR="00D00882" w:rsidRPr="00D00882" w:rsidRDefault="00D00882" w:rsidP="00D00882">
      <w:pPr>
        <w:spacing w:line="360" w:lineRule="auto"/>
        <w:rPr>
          <w:rFonts w:ascii="Times New Roman" w:hAnsi="Times New Roman" w:cs="Times New Roman"/>
          <w:b/>
          <w:sz w:val="28"/>
          <w:szCs w:val="28"/>
        </w:rPr>
      </w:pPr>
      <w:r w:rsidRPr="00D00882">
        <w:rPr>
          <w:rFonts w:ascii="Times New Roman" w:hAnsi="Times New Roman" w:cs="Times New Roman"/>
          <w:b/>
          <w:sz w:val="28"/>
          <w:szCs w:val="28"/>
        </w:rPr>
        <w:t>SYSTEM DESIGN CALLS:</w:t>
      </w:r>
    </w:p>
    <w:p w:rsidR="00D00882" w:rsidRPr="00D00882" w:rsidRDefault="00D00882" w:rsidP="00D00882">
      <w:pPr>
        <w:spacing w:line="360" w:lineRule="auto"/>
        <w:rPr>
          <w:rFonts w:ascii="Times New Roman" w:hAnsi="Times New Roman" w:cs="Times New Roman"/>
          <w:b/>
        </w:rPr>
      </w:pPr>
      <w:r w:rsidRPr="00D00882">
        <w:rPr>
          <w:rFonts w:ascii="Times New Roman" w:hAnsi="Times New Roman" w:cs="Times New Roman"/>
          <w:b/>
          <w:noProof/>
        </w:rPr>
        <w:drawing>
          <wp:inline distT="0" distB="0" distL="0" distR="0">
            <wp:extent cx="5546721" cy="2800350"/>
            <wp:effectExtent l="6096" t="0" r="258" b="0"/>
            <wp:docPr id="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638800"/>
                      <a:chOff x="228600" y="381000"/>
                      <a:chExt cx="8763000" cy="5638800"/>
                    </a:xfrm>
                  </a:grpSpPr>
                  <a:grpSp>
                    <a:nvGrpSpPr>
                      <a:cNvPr id="11320" name="Group 56"/>
                      <a:cNvGrpSpPr>
                        <a:grpSpLocks/>
                      </a:cNvGrpSpPr>
                    </a:nvGrpSpPr>
                    <a:grpSpPr bwMode="auto">
                      <a:xfrm>
                        <a:off x="228600" y="381000"/>
                        <a:ext cx="8763000" cy="5638800"/>
                        <a:chOff x="144" y="144"/>
                        <a:chExt cx="5520" cy="3552"/>
                      </a:xfrm>
                    </a:grpSpPr>
                    <a:sp>
                      <a:nvSpPr>
                        <a:cNvPr id="11319" name="Rectangle 55"/>
                        <a:cNvSpPr>
                          <a:spLocks noChangeArrowheads="1"/>
                        </a:cNvSpPr>
                      </a:nvSpPr>
                      <a:spPr bwMode="auto">
                        <a:xfrm>
                          <a:off x="144" y="144"/>
                          <a:ext cx="5520" cy="3552"/>
                        </a:xfrm>
                        <a:prstGeom prst="rect">
                          <a:avLst/>
                        </a:prstGeom>
                        <a:noFill/>
                        <a:ln w="9525">
                          <a:solidFill>
                            <a:srgbClr val="000000"/>
                          </a:solidFill>
                          <a:miter lim="800000"/>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7" name="Oval 13"/>
                        <a:cNvSpPr>
                          <a:spLocks noChangeArrowheads="1"/>
                        </a:cNvSpPr>
                      </a:nvSpPr>
                      <a:spPr bwMode="auto">
                        <a:xfrm>
                          <a:off x="1920" y="1274"/>
                          <a:ext cx="1779" cy="658"/>
                        </a:xfrm>
                        <a:prstGeom prst="ellipse">
                          <a:avLst/>
                        </a:prstGeom>
                        <a:noFill/>
                        <a:ln w="3016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8" name="Rectangle 14"/>
                        <a:cNvSpPr>
                          <a:spLocks noChangeArrowheads="1"/>
                        </a:cNvSpPr>
                      </a:nvSpPr>
                      <a:spPr bwMode="auto">
                        <a:xfrm>
                          <a:off x="2476" y="1412"/>
                          <a:ext cx="774"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a:t>
                            </a:r>
                            <a:endParaRPr lang="en-US"/>
                          </a:p>
                        </a:txBody>
                        <a:useSpRect/>
                      </a:txSp>
                    </a:sp>
                    <a:sp>
                      <a:nvSpPr>
                        <a:cNvPr id="11279" name="Rectangle 15"/>
                        <a:cNvSpPr>
                          <a:spLocks noChangeArrowheads="1"/>
                        </a:cNvSpPr>
                      </a:nvSpPr>
                      <a:spPr bwMode="auto">
                        <a:xfrm>
                          <a:off x="2571" y="1609"/>
                          <a:ext cx="578"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Systems</a:t>
                            </a:r>
                            <a:endParaRPr lang="en-US"/>
                          </a:p>
                        </a:txBody>
                        <a:useSpRect/>
                      </a:txSp>
                    </a:sp>
                    <a:sp>
                      <a:nvSpPr>
                        <a:cNvPr id="11280" name="Rectangle 16"/>
                        <a:cNvSpPr>
                          <a:spLocks noChangeArrowheads="1"/>
                        </a:cNvSpPr>
                      </a:nvSpPr>
                      <a:spPr bwMode="auto">
                        <a:xfrm>
                          <a:off x="3648" y="1470"/>
                          <a:ext cx="481" cy="16"/>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1" name="Oval 17"/>
                        <a:cNvSpPr>
                          <a:spLocks noChangeArrowheads="1"/>
                        </a:cNvSpPr>
                      </a:nvSpPr>
                      <a:spPr bwMode="auto">
                        <a:xfrm>
                          <a:off x="4129" y="1274"/>
                          <a:ext cx="1248"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2" name="Rectangle 18"/>
                        <a:cNvSpPr>
                          <a:spLocks noChangeArrowheads="1"/>
                        </a:cNvSpPr>
                      </a:nvSpPr>
                      <a:spPr bwMode="auto">
                        <a:xfrm>
                          <a:off x="4527" y="1323"/>
                          <a:ext cx="54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Computer</a:t>
                            </a:r>
                            <a:endParaRPr lang="en-US"/>
                          </a:p>
                        </a:txBody>
                        <a:useSpRect/>
                      </a:txSp>
                    </a:sp>
                    <a:sp>
                      <a:nvSpPr>
                        <a:cNvPr id="11283" name="Rectangle 19"/>
                        <a:cNvSpPr>
                          <a:spLocks noChangeArrowheads="1"/>
                        </a:cNvSpPr>
                      </a:nvSpPr>
                      <a:spPr bwMode="auto">
                        <a:xfrm>
                          <a:off x="4469" y="1488"/>
                          <a:ext cx="6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Architecture</a:t>
                            </a:r>
                            <a:endParaRPr lang="en-US"/>
                          </a:p>
                        </a:txBody>
                        <a:useSpRect/>
                      </a:txSp>
                    </a:sp>
                    <a:sp>
                      <a:nvSpPr>
                        <a:cNvPr id="11284" name="Oval 20"/>
                        <a:cNvSpPr>
                          <a:spLocks noChangeArrowheads="1"/>
                        </a:cNvSpPr>
                      </a:nvSpPr>
                      <a:spPr bwMode="auto">
                        <a:xfrm>
                          <a:off x="4129" y="1848"/>
                          <a:ext cx="1248"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5" name="Rectangle 21"/>
                        <a:cNvSpPr>
                          <a:spLocks noChangeArrowheads="1"/>
                        </a:cNvSpPr>
                      </a:nvSpPr>
                      <a:spPr bwMode="auto">
                        <a:xfrm>
                          <a:off x="4554" y="1898"/>
                          <a:ext cx="4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Software</a:t>
                            </a:r>
                            <a:endParaRPr lang="en-US"/>
                          </a:p>
                        </a:txBody>
                        <a:useSpRect/>
                      </a:txSp>
                    </a:sp>
                    <a:sp>
                      <a:nvSpPr>
                        <a:cNvPr id="11286" name="Rectangle 22"/>
                        <a:cNvSpPr>
                          <a:spLocks noChangeArrowheads="1"/>
                        </a:cNvSpPr>
                      </a:nvSpPr>
                      <a:spPr bwMode="auto">
                        <a:xfrm>
                          <a:off x="4471" y="2062"/>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87" name="Oval 23"/>
                        <a:cNvSpPr>
                          <a:spLocks noChangeArrowheads="1"/>
                        </a:cNvSpPr>
                      </a:nvSpPr>
                      <a:spPr bwMode="auto">
                        <a:xfrm>
                          <a:off x="3697"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8" name="Rectangle 24"/>
                        <a:cNvSpPr>
                          <a:spLocks noChangeArrowheads="1"/>
                        </a:cNvSpPr>
                      </a:nvSpPr>
                      <a:spPr bwMode="auto">
                        <a:xfrm>
                          <a:off x="4220" y="2432"/>
                          <a:ext cx="2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Data </a:t>
                            </a:r>
                            <a:endParaRPr lang="en-US"/>
                          </a:p>
                        </a:txBody>
                        <a:useSpRect/>
                      </a:txSp>
                    </a:sp>
                    <a:sp>
                      <a:nvSpPr>
                        <a:cNvPr id="11289" name="Rectangle 25"/>
                        <a:cNvSpPr>
                          <a:spLocks noChangeArrowheads="1"/>
                        </a:cNvSpPr>
                      </a:nvSpPr>
                      <a:spPr bwMode="auto">
                        <a:xfrm>
                          <a:off x="3942" y="2597"/>
                          <a:ext cx="8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Communication</a:t>
                            </a:r>
                            <a:endParaRPr lang="en-US"/>
                          </a:p>
                        </a:txBody>
                        <a:useSpRect/>
                      </a:txSp>
                    </a:sp>
                    <a:sp>
                      <a:nvSpPr>
                        <a:cNvPr id="11290" name="Oval 26"/>
                        <a:cNvSpPr>
                          <a:spLocks noChangeArrowheads="1"/>
                        </a:cNvSpPr>
                      </a:nvSpPr>
                      <a:spPr bwMode="auto">
                        <a:xfrm>
                          <a:off x="2305"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1" name="Rectangle 27"/>
                        <a:cNvSpPr>
                          <a:spLocks noChangeArrowheads="1"/>
                        </a:cNvSpPr>
                      </a:nvSpPr>
                      <a:spPr bwMode="auto">
                        <a:xfrm>
                          <a:off x="2765" y="2432"/>
                          <a:ext cx="416"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Control</a:t>
                            </a:r>
                            <a:endParaRPr lang="en-US"/>
                          </a:p>
                        </a:txBody>
                        <a:useSpRect/>
                      </a:txSp>
                    </a:sp>
                    <a:sp>
                      <a:nvSpPr>
                        <a:cNvPr id="11292" name="Rectangle 28"/>
                        <a:cNvSpPr>
                          <a:spLocks noChangeArrowheads="1"/>
                        </a:cNvSpPr>
                      </a:nvSpPr>
                      <a:spPr bwMode="auto">
                        <a:xfrm>
                          <a:off x="2647" y="2597"/>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93" name="Oval 29"/>
                        <a:cNvSpPr>
                          <a:spLocks noChangeArrowheads="1"/>
                        </a:cNvSpPr>
                      </a:nvSpPr>
                      <a:spPr bwMode="auto">
                        <a:xfrm>
                          <a:off x="913" y="2218"/>
                          <a:ext cx="1249"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4" name="Rectangle 30"/>
                        <a:cNvSpPr>
                          <a:spLocks noChangeArrowheads="1"/>
                        </a:cNvSpPr>
                      </a:nvSpPr>
                      <a:spPr bwMode="auto">
                        <a:xfrm>
                          <a:off x="1178" y="2267"/>
                          <a:ext cx="83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Electric motors</a:t>
                            </a:r>
                            <a:endParaRPr lang="en-US"/>
                          </a:p>
                        </a:txBody>
                        <a:useSpRect/>
                      </a:txSp>
                    </a:sp>
                    <a:sp>
                      <a:nvSpPr>
                        <a:cNvPr id="11295" name="Rectangle 31"/>
                        <a:cNvSpPr>
                          <a:spLocks noChangeArrowheads="1"/>
                        </a:cNvSpPr>
                      </a:nvSpPr>
                      <a:spPr bwMode="auto">
                        <a:xfrm>
                          <a:off x="1234" y="2432"/>
                          <a:ext cx="72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and actuators</a:t>
                            </a:r>
                            <a:endParaRPr lang="en-US"/>
                          </a:p>
                        </a:txBody>
                        <a:useSpRect/>
                      </a:txSp>
                    </a:sp>
                    <a:sp>
                      <a:nvSpPr>
                        <a:cNvPr id="11296" name="Oval 32"/>
                        <a:cNvSpPr>
                          <a:spLocks noChangeArrowheads="1"/>
                        </a:cNvSpPr>
                      </a:nvSpPr>
                      <a:spPr bwMode="auto">
                        <a:xfrm>
                          <a:off x="336" y="1683"/>
                          <a:ext cx="1251"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7" name="Rectangle 33"/>
                        <a:cNvSpPr>
                          <a:spLocks noChangeArrowheads="1"/>
                        </a:cNvSpPr>
                      </a:nvSpPr>
                      <a:spPr bwMode="auto">
                        <a:xfrm>
                          <a:off x="686" y="1733"/>
                          <a:ext cx="653"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Sensors and</a:t>
                            </a:r>
                            <a:endParaRPr lang="en-US"/>
                          </a:p>
                        </a:txBody>
                        <a:useSpRect/>
                      </a:txSp>
                    </a:sp>
                    <a:sp>
                      <a:nvSpPr>
                        <a:cNvPr id="11298" name="Rectangle 34"/>
                        <a:cNvSpPr>
                          <a:spLocks noChangeArrowheads="1"/>
                        </a:cNvSpPr>
                      </a:nvSpPr>
                      <a:spPr bwMode="auto">
                        <a:xfrm>
                          <a:off x="628" y="1898"/>
                          <a:ext cx="7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measurements</a:t>
                            </a:r>
                            <a:endParaRPr lang="en-US"/>
                          </a:p>
                        </a:txBody>
                        <a:useSpRect/>
                      </a:txSp>
                    </a:sp>
                    <a:sp>
                      <a:nvSpPr>
                        <a:cNvPr id="11299" name="Oval 35"/>
                        <a:cNvSpPr>
                          <a:spLocks noChangeArrowheads="1"/>
                        </a:cNvSpPr>
                      </a:nvSpPr>
                      <a:spPr bwMode="auto">
                        <a:xfrm>
                          <a:off x="289" y="1026"/>
                          <a:ext cx="1248"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0" name="Rectangle 36"/>
                        <a:cNvSpPr>
                          <a:spLocks noChangeArrowheads="1"/>
                        </a:cNvSpPr>
                      </a:nvSpPr>
                      <a:spPr bwMode="auto">
                        <a:xfrm>
                          <a:off x="760" y="1076"/>
                          <a:ext cx="40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Analog</a:t>
                            </a:r>
                            <a:endParaRPr lang="en-US"/>
                          </a:p>
                        </a:txBody>
                        <a:useSpRect/>
                      </a:txSp>
                    </a:sp>
                    <a:sp>
                      <a:nvSpPr>
                        <a:cNvPr id="11301" name="Rectangle 37"/>
                        <a:cNvSpPr>
                          <a:spLocks noChangeArrowheads="1"/>
                        </a:cNvSpPr>
                      </a:nvSpPr>
                      <a:spPr bwMode="auto">
                        <a:xfrm>
                          <a:off x="502" y="1241"/>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2" name="Oval 38"/>
                        <a:cNvSpPr>
                          <a:spLocks noChangeArrowheads="1"/>
                        </a:cNvSpPr>
                      </a:nvSpPr>
                      <a:spPr bwMode="auto">
                        <a:xfrm>
                          <a:off x="1345" y="534"/>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3" name="Rectangle 39"/>
                        <a:cNvSpPr>
                          <a:spLocks noChangeArrowheads="1"/>
                        </a:cNvSpPr>
                      </a:nvSpPr>
                      <a:spPr bwMode="auto">
                        <a:xfrm>
                          <a:off x="1824" y="584"/>
                          <a:ext cx="3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Digital</a:t>
                            </a:r>
                            <a:endParaRPr lang="en-US"/>
                          </a:p>
                        </a:txBody>
                        <a:useSpRect/>
                      </a:txSp>
                    </a:sp>
                    <a:sp>
                      <a:nvSpPr>
                        <a:cNvPr id="11304" name="Rectangle 40"/>
                        <a:cNvSpPr>
                          <a:spLocks noChangeArrowheads="1"/>
                        </a:cNvSpPr>
                      </a:nvSpPr>
                      <a:spPr bwMode="auto">
                        <a:xfrm>
                          <a:off x="1558" y="749"/>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5" name="Oval 41"/>
                        <a:cNvSpPr>
                          <a:spLocks noChangeArrowheads="1"/>
                        </a:cNvSpPr>
                      </a:nvSpPr>
                      <a:spPr bwMode="auto">
                        <a:xfrm>
                          <a:off x="3504" y="574"/>
                          <a:ext cx="1395"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6" name="Rectangle 42"/>
                        <a:cNvSpPr>
                          <a:spLocks noChangeArrowheads="1"/>
                        </a:cNvSpPr>
                      </a:nvSpPr>
                      <a:spPr bwMode="auto">
                        <a:xfrm>
                          <a:off x="3795" y="624"/>
                          <a:ext cx="931"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Integrated circuit</a:t>
                            </a:r>
                            <a:endParaRPr lang="en-US"/>
                          </a:p>
                        </a:txBody>
                        <a:useSpRect/>
                      </a:txSp>
                    </a:sp>
                    <a:sp>
                      <a:nvSpPr>
                        <a:cNvPr id="11307" name="Rectangle 43"/>
                        <a:cNvSpPr>
                          <a:spLocks noChangeArrowheads="1"/>
                        </a:cNvSpPr>
                      </a:nvSpPr>
                      <a:spPr bwMode="auto">
                        <a:xfrm>
                          <a:off x="4065" y="789"/>
                          <a:ext cx="355"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design</a:t>
                            </a:r>
                            <a:endParaRPr lang="en-US"/>
                          </a:p>
                        </a:txBody>
                        <a:useSpRect/>
                      </a:txSp>
                    </a:sp>
                    <a:sp>
                      <a:nvSpPr>
                        <a:cNvPr id="11308" name="Freeform 44"/>
                        <a:cNvSpPr>
                          <a:spLocks/>
                        </a:cNvSpPr>
                      </a:nvSpPr>
                      <a:spPr bwMode="auto">
                        <a:xfrm>
                          <a:off x="3598" y="1760"/>
                          <a:ext cx="582" cy="219"/>
                        </a:xfrm>
                        <a:custGeom>
                          <a:avLst/>
                          <a:gdLst/>
                          <a:ahLst/>
                          <a:cxnLst>
                            <a:cxn ang="0">
                              <a:pos x="7" y="0"/>
                            </a:cxn>
                            <a:cxn ang="0">
                              <a:pos x="0" y="14"/>
                            </a:cxn>
                            <a:cxn ang="0">
                              <a:pos x="575" y="219"/>
                            </a:cxn>
                            <a:cxn ang="0">
                              <a:pos x="582" y="205"/>
                            </a:cxn>
                            <a:cxn ang="0">
                              <a:pos x="7" y="0"/>
                            </a:cxn>
                          </a:cxnLst>
                          <a:rect l="0" t="0" r="r" b="b"/>
                          <a:pathLst>
                            <a:path w="582" h="219">
                              <a:moveTo>
                                <a:pt x="7" y="0"/>
                              </a:moveTo>
                              <a:lnTo>
                                <a:pt x="0" y="14"/>
                              </a:lnTo>
                              <a:lnTo>
                                <a:pt x="575" y="219"/>
                              </a:lnTo>
                              <a:lnTo>
                                <a:pt x="582" y="205"/>
                              </a:lnTo>
                              <a:lnTo>
                                <a:pt x="7"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9" name="Freeform 45"/>
                        <a:cNvSpPr>
                          <a:spLocks/>
                        </a:cNvSpPr>
                      </a:nvSpPr>
                      <a:spPr bwMode="auto">
                        <a:xfrm>
                          <a:off x="3305" y="1884"/>
                          <a:ext cx="589" cy="545"/>
                        </a:xfrm>
                        <a:custGeom>
                          <a:avLst/>
                          <a:gdLst/>
                          <a:ahLst/>
                          <a:cxnLst>
                            <a:cxn ang="0">
                              <a:pos x="14" y="0"/>
                            </a:cxn>
                            <a:cxn ang="0">
                              <a:pos x="0" y="10"/>
                            </a:cxn>
                            <a:cxn ang="0">
                              <a:pos x="575" y="545"/>
                            </a:cxn>
                            <a:cxn ang="0">
                              <a:pos x="589" y="534"/>
                            </a:cxn>
                            <a:cxn ang="0">
                              <a:pos x="14" y="0"/>
                            </a:cxn>
                          </a:cxnLst>
                          <a:rect l="0" t="0" r="r" b="b"/>
                          <a:pathLst>
                            <a:path w="589" h="545">
                              <a:moveTo>
                                <a:pt x="14" y="0"/>
                              </a:moveTo>
                              <a:lnTo>
                                <a:pt x="0" y="10"/>
                              </a:lnTo>
                              <a:lnTo>
                                <a:pt x="575" y="545"/>
                              </a:lnTo>
                              <a:lnTo>
                                <a:pt x="589" y="534"/>
                              </a:lnTo>
                              <a:lnTo>
                                <a:pt x="14"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0" name="Rectangle 46"/>
                        <a:cNvSpPr>
                          <a:spLocks noChangeArrowheads="1"/>
                        </a:cNvSpPr>
                      </a:nvSpPr>
                      <a:spPr bwMode="auto">
                        <a:xfrm>
                          <a:off x="2774" y="1930"/>
                          <a:ext cx="19" cy="452"/>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1" name="Freeform 47"/>
                        <a:cNvSpPr>
                          <a:spLocks/>
                        </a:cNvSpPr>
                      </a:nvSpPr>
                      <a:spPr bwMode="auto">
                        <a:xfrm>
                          <a:off x="1913" y="1884"/>
                          <a:ext cx="399" cy="380"/>
                        </a:xfrm>
                        <a:custGeom>
                          <a:avLst/>
                          <a:gdLst/>
                          <a:ahLst/>
                          <a:cxnLst>
                            <a:cxn ang="0">
                              <a:pos x="399" y="10"/>
                            </a:cxn>
                            <a:cxn ang="0">
                              <a:pos x="385" y="0"/>
                            </a:cxn>
                            <a:cxn ang="0">
                              <a:pos x="0" y="370"/>
                            </a:cxn>
                            <a:cxn ang="0">
                              <a:pos x="14" y="380"/>
                            </a:cxn>
                            <a:cxn ang="0">
                              <a:pos x="399" y="10"/>
                            </a:cxn>
                          </a:cxnLst>
                          <a:rect l="0" t="0" r="r" b="b"/>
                          <a:pathLst>
                            <a:path w="399" h="380">
                              <a:moveTo>
                                <a:pt x="399" y="10"/>
                              </a:moveTo>
                              <a:lnTo>
                                <a:pt x="385" y="0"/>
                              </a:lnTo>
                              <a:lnTo>
                                <a:pt x="0" y="370"/>
                              </a:lnTo>
                              <a:lnTo>
                                <a:pt x="14" y="380"/>
                              </a:lnTo>
                              <a:lnTo>
                                <a:pt x="399" y="1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2" name="Freeform 48"/>
                        <a:cNvSpPr>
                          <a:spLocks/>
                        </a:cNvSpPr>
                      </a:nvSpPr>
                      <a:spPr bwMode="auto">
                        <a:xfrm>
                          <a:off x="1533" y="1719"/>
                          <a:ext cx="436" cy="137"/>
                        </a:xfrm>
                        <a:custGeom>
                          <a:avLst/>
                          <a:gdLst/>
                          <a:ahLst/>
                          <a:cxnLst>
                            <a:cxn ang="0">
                              <a:pos x="436" y="15"/>
                            </a:cxn>
                            <a:cxn ang="0">
                              <a:pos x="432" y="0"/>
                            </a:cxn>
                            <a:cxn ang="0">
                              <a:pos x="0" y="123"/>
                            </a:cxn>
                            <a:cxn ang="0">
                              <a:pos x="4" y="137"/>
                            </a:cxn>
                            <a:cxn ang="0">
                              <a:pos x="436" y="15"/>
                            </a:cxn>
                          </a:cxnLst>
                          <a:rect l="0" t="0" r="r" b="b"/>
                          <a:pathLst>
                            <a:path w="436" h="137">
                              <a:moveTo>
                                <a:pt x="436" y="15"/>
                              </a:moveTo>
                              <a:lnTo>
                                <a:pt x="432" y="0"/>
                              </a:lnTo>
                              <a:lnTo>
                                <a:pt x="0" y="123"/>
                              </a:lnTo>
                              <a:lnTo>
                                <a:pt x="4" y="137"/>
                              </a:lnTo>
                              <a:lnTo>
                                <a:pt x="436" y="15"/>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3" name="Freeform 49"/>
                        <a:cNvSpPr>
                          <a:spLocks/>
                        </a:cNvSpPr>
                      </a:nvSpPr>
                      <a:spPr bwMode="auto">
                        <a:xfrm>
                          <a:off x="1533" y="1267"/>
                          <a:ext cx="488" cy="179"/>
                        </a:xfrm>
                        <a:custGeom>
                          <a:avLst/>
                          <a:gdLst/>
                          <a:ahLst/>
                          <a:cxnLst>
                            <a:cxn ang="0">
                              <a:pos x="481" y="179"/>
                            </a:cxn>
                            <a:cxn ang="0">
                              <a:pos x="488" y="165"/>
                            </a:cxn>
                            <a:cxn ang="0">
                              <a:pos x="7" y="0"/>
                            </a:cxn>
                            <a:cxn ang="0">
                              <a:pos x="0" y="15"/>
                            </a:cxn>
                            <a:cxn ang="0">
                              <a:pos x="481" y="179"/>
                            </a:cxn>
                          </a:cxnLst>
                          <a:rect l="0" t="0" r="r" b="b"/>
                          <a:pathLst>
                            <a:path w="488" h="179">
                              <a:moveTo>
                                <a:pt x="481" y="179"/>
                              </a:moveTo>
                              <a:lnTo>
                                <a:pt x="488" y="165"/>
                              </a:lnTo>
                              <a:lnTo>
                                <a:pt x="7" y="0"/>
                              </a:lnTo>
                              <a:lnTo>
                                <a:pt x="0" y="15"/>
                              </a:lnTo>
                              <a:lnTo>
                                <a:pt x="481" y="179"/>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4" name="Freeform 50"/>
                        <a:cNvSpPr>
                          <a:spLocks/>
                        </a:cNvSpPr>
                      </a:nvSpPr>
                      <a:spPr bwMode="auto">
                        <a:xfrm>
                          <a:off x="2249" y="938"/>
                          <a:ext cx="399" cy="342"/>
                        </a:xfrm>
                        <a:custGeom>
                          <a:avLst/>
                          <a:gdLst/>
                          <a:ahLst/>
                          <a:cxnLst>
                            <a:cxn ang="0">
                              <a:pos x="385" y="342"/>
                            </a:cxn>
                            <a:cxn ang="0">
                              <a:pos x="399" y="329"/>
                            </a:cxn>
                            <a:cxn ang="0">
                              <a:pos x="14" y="0"/>
                            </a:cxn>
                            <a:cxn ang="0">
                              <a:pos x="0" y="12"/>
                            </a:cxn>
                            <a:cxn ang="0">
                              <a:pos x="385" y="342"/>
                            </a:cxn>
                          </a:cxnLst>
                          <a:rect l="0" t="0" r="r" b="b"/>
                          <a:pathLst>
                            <a:path w="399" h="342">
                              <a:moveTo>
                                <a:pt x="385" y="342"/>
                              </a:moveTo>
                              <a:lnTo>
                                <a:pt x="399" y="329"/>
                              </a:lnTo>
                              <a:lnTo>
                                <a:pt x="14" y="0"/>
                              </a:lnTo>
                              <a:lnTo>
                                <a:pt x="0" y="12"/>
                              </a:lnTo>
                              <a:lnTo>
                                <a:pt x="385" y="34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5" name="Freeform 51"/>
                        <a:cNvSpPr>
                          <a:spLocks/>
                        </a:cNvSpPr>
                      </a:nvSpPr>
                      <a:spPr bwMode="auto">
                        <a:xfrm>
                          <a:off x="3352" y="940"/>
                          <a:ext cx="399" cy="422"/>
                        </a:xfrm>
                        <a:custGeom>
                          <a:avLst/>
                          <a:gdLst/>
                          <a:ahLst/>
                          <a:cxnLst>
                            <a:cxn ang="0">
                              <a:pos x="0" y="412"/>
                            </a:cxn>
                            <a:cxn ang="0">
                              <a:pos x="14" y="422"/>
                            </a:cxn>
                            <a:cxn ang="0">
                              <a:pos x="399" y="10"/>
                            </a:cxn>
                            <a:cxn ang="0">
                              <a:pos x="385" y="0"/>
                            </a:cxn>
                            <a:cxn ang="0">
                              <a:pos x="0" y="412"/>
                            </a:cxn>
                          </a:cxnLst>
                          <a:rect l="0" t="0" r="r" b="b"/>
                          <a:pathLst>
                            <a:path w="399" h="422">
                              <a:moveTo>
                                <a:pt x="0" y="412"/>
                              </a:moveTo>
                              <a:lnTo>
                                <a:pt x="14" y="422"/>
                              </a:lnTo>
                              <a:lnTo>
                                <a:pt x="399" y="10"/>
                              </a:lnTo>
                              <a:lnTo>
                                <a:pt x="385" y="0"/>
                              </a:lnTo>
                              <a:lnTo>
                                <a:pt x="0" y="41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6" name="Rectangle 52"/>
                        <a:cNvSpPr>
                          <a:spLocks noChangeArrowheads="1"/>
                        </a:cNvSpPr>
                      </a:nvSpPr>
                      <a:spPr bwMode="auto">
                        <a:xfrm>
                          <a:off x="624" y="3021"/>
                          <a:ext cx="4246" cy="247"/>
                        </a:xfrm>
                        <a:prstGeom prst="rect">
                          <a:avLst/>
                        </a:prstGeom>
                        <a:no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7" name="Rectangle 53"/>
                        <a:cNvSpPr>
                          <a:spLocks noChangeArrowheads="1"/>
                        </a:cNvSpPr>
                      </a:nvSpPr>
                      <a:spPr bwMode="auto">
                        <a:xfrm>
                          <a:off x="1043" y="3053"/>
                          <a:ext cx="3611"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 system design calls on many disciplines</a:t>
                            </a:r>
                            <a:endParaRPr lang="en-US"/>
                          </a:p>
                        </a:txBody>
                        <a:useSpRect/>
                      </a:txSp>
                    </a:sp>
                    <a:sp>
                      <a:nvSpPr>
                        <a:cNvPr id="11267" name="Line 3"/>
                        <a:cNvSpPr>
                          <a:spLocks noChangeShapeType="1"/>
                        </a:cNvSpPr>
                      </a:nvSpPr>
                      <a:spPr bwMode="auto">
                        <a:xfrm flipV="1">
                          <a:off x="3024" y="816"/>
                          <a:ext cx="48" cy="480"/>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68" name="Oval 4"/>
                        <a:cNvSpPr>
                          <a:spLocks noChangeArrowheads="1"/>
                        </a:cNvSpPr>
                      </a:nvSpPr>
                      <a:spPr bwMode="auto">
                        <a:xfrm>
                          <a:off x="2736" y="336"/>
                          <a:ext cx="768" cy="432"/>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endParaRPr lang="en-US" sz="1800" b="0">
                              <a:solidFill>
                                <a:schemeClr val="bg1"/>
                              </a:solidFill>
                            </a:endParaRPr>
                          </a:p>
                        </a:txBody>
                        <a:useSpRect/>
                      </a:txSp>
                    </a:sp>
                    <a:sp>
                      <a:nvSpPr>
                        <a:cNvPr id="11269" name="Text Box 5"/>
                        <a:cNvSpPr txBox="1">
                          <a:spLocks noChangeArrowheads="1"/>
                        </a:cNvSpPr>
                      </a:nvSpPr>
                      <a:spPr bwMode="auto">
                        <a:xfrm>
                          <a:off x="2784" y="359"/>
                          <a:ext cx="748" cy="404"/>
                        </a:xfrm>
                        <a:prstGeom prst="rect">
                          <a:avLst/>
                        </a:prstGeom>
                        <a:noFill/>
                        <a:ln w="9525">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lgn="l" eaLnBrk="1" hangingPunct="1"/>
                            <a:r>
                              <a:rPr lang="en-US" sz="1800" b="0">
                                <a:solidFill>
                                  <a:schemeClr val="tx1"/>
                                </a:solidFill>
                              </a:rPr>
                              <a:t>Operating</a:t>
                            </a:r>
                          </a:p>
                          <a:p>
                            <a:pPr algn="l" eaLnBrk="1" hangingPunct="1"/>
                            <a:r>
                              <a:rPr lang="en-US" sz="1800" b="0">
                                <a:solidFill>
                                  <a:schemeClr val="tx1"/>
                                </a:solidFill>
                              </a:rPr>
                              <a:t> Systems</a:t>
                            </a:r>
                          </a:p>
                        </a:txBody>
                        <a:useSpRect/>
                      </a:txSp>
                    </a:sp>
                    <a:sp>
                      <a:nvSpPr>
                        <a:cNvPr id="11270" name="Line 6"/>
                        <a:cNvSpPr>
                          <a:spLocks noChangeShapeType="1"/>
                        </a:cNvSpPr>
                      </a:nvSpPr>
                      <a:spPr bwMode="auto">
                        <a:xfrm flipV="1">
                          <a:off x="3504" y="1008"/>
                          <a:ext cx="1440" cy="384"/>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1" name="Oval 7"/>
                        <a:cNvSpPr>
                          <a:spLocks noChangeArrowheads="1"/>
                        </a:cNvSpPr>
                      </a:nvSpPr>
                      <a:spPr bwMode="auto">
                        <a:xfrm>
                          <a:off x="4944" y="432"/>
                          <a:ext cx="672" cy="864"/>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r>
                              <a:rPr lang="en-US" sz="1800" b="0">
                                <a:solidFill>
                                  <a:schemeClr val="tx1"/>
                                </a:solidFill>
                              </a:rPr>
                              <a:t>Build</a:t>
                            </a:r>
                          </a:p>
                          <a:p>
                            <a:pPr eaLnBrk="1" hangingPunct="1"/>
                            <a:r>
                              <a:rPr lang="en-US" sz="1800" b="0">
                                <a:solidFill>
                                  <a:schemeClr val="tx1"/>
                                </a:solidFill>
                              </a:rPr>
                              <a:t>Download</a:t>
                            </a:r>
                          </a:p>
                          <a:p>
                            <a:pPr eaLnBrk="1" hangingPunct="1"/>
                            <a:r>
                              <a:rPr lang="en-US" sz="1800" b="0">
                                <a:solidFill>
                                  <a:schemeClr val="tx1"/>
                                </a:solidFill>
                              </a:rPr>
                              <a:t>Debug</a:t>
                            </a:r>
                          </a:p>
                          <a:p>
                            <a:pPr eaLnBrk="1" hangingPunct="1"/>
                            <a:r>
                              <a:rPr lang="en-US" sz="1800" b="0">
                                <a:solidFill>
                                  <a:schemeClr val="tx1"/>
                                </a:solidFill>
                              </a:rPr>
                              <a:t>Tools</a:t>
                            </a:r>
                          </a:p>
                        </a:txBody>
                        <a:useSpRect/>
                      </a:txSp>
                    </a:sp>
                  </a:grpSp>
                </lc:lockedCanvas>
              </a:graphicData>
            </a:graphic>
          </wp:inline>
        </w:drawing>
      </w:r>
    </w:p>
    <w:p w:rsidR="00D00882" w:rsidRPr="00D00882" w:rsidRDefault="00D00882" w:rsidP="00D00882">
      <w:pPr>
        <w:spacing w:line="360" w:lineRule="auto"/>
        <w:rPr>
          <w:rFonts w:ascii="Times New Roman" w:hAnsi="Times New Roman" w:cs="Times New Roman"/>
          <w:noProof/>
        </w:rPr>
      </w:pPr>
      <w:r w:rsidRPr="00D00882">
        <w:rPr>
          <w:rFonts w:ascii="Times New Roman" w:hAnsi="Times New Roman" w:cs="Times New Roman"/>
          <w:noProof/>
        </w:rPr>
        <w:t xml:space="preserve">  Figure 3(a): Embedded system design calls</w:t>
      </w:r>
    </w:p>
    <w:p w:rsidR="00D00882" w:rsidRPr="00D00882" w:rsidRDefault="00D00882" w:rsidP="00D00882">
      <w:pPr>
        <w:spacing w:line="360" w:lineRule="auto"/>
        <w:rPr>
          <w:rFonts w:ascii="Times New Roman" w:hAnsi="Times New Roman" w:cs="Times New Roman"/>
          <w:b/>
          <w:noProof/>
          <w:sz w:val="28"/>
          <w:szCs w:val="28"/>
        </w:rPr>
      </w:pPr>
    </w:p>
    <w:p w:rsidR="00D00882" w:rsidRPr="00D00882" w:rsidRDefault="00D00882" w:rsidP="00D00882">
      <w:pPr>
        <w:spacing w:line="360" w:lineRule="auto"/>
        <w:rPr>
          <w:rFonts w:ascii="Times New Roman" w:hAnsi="Times New Roman" w:cs="Times New Roman"/>
          <w:b/>
          <w:noProof/>
          <w:sz w:val="28"/>
          <w:szCs w:val="28"/>
        </w:rPr>
      </w:pPr>
    </w:p>
    <w:p w:rsidR="00D00882" w:rsidRDefault="00D00882"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Default="006A78B6" w:rsidP="00D00882">
      <w:pPr>
        <w:spacing w:line="360" w:lineRule="auto"/>
        <w:rPr>
          <w:rFonts w:ascii="Times New Roman" w:hAnsi="Times New Roman" w:cs="Times New Roman"/>
          <w:b/>
          <w:noProof/>
          <w:sz w:val="28"/>
          <w:szCs w:val="28"/>
        </w:rPr>
      </w:pPr>
    </w:p>
    <w:p w:rsidR="006A78B6" w:rsidRPr="00D00882" w:rsidRDefault="006A78B6" w:rsidP="00D00882">
      <w:pPr>
        <w:spacing w:line="360" w:lineRule="auto"/>
        <w:rPr>
          <w:rFonts w:ascii="Times New Roman" w:hAnsi="Times New Roman" w:cs="Times New Roman"/>
          <w:b/>
          <w:noProof/>
          <w:sz w:val="28"/>
          <w:szCs w:val="28"/>
        </w:rPr>
      </w:pPr>
    </w:p>
    <w:p w:rsidR="00D00882" w:rsidRPr="00D00882" w:rsidRDefault="00D00882" w:rsidP="00D00882">
      <w:pPr>
        <w:spacing w:line="360" w:lineRule="auto"/>
        <w:rPr>
          <w:rFonts w:ascii="Times New Roman" w:hAnsi="Times New Roman" w:cs="Times New Roman"/>
          <w:b/>
          <w:noProof/>
          <w:sz w:val="28"/>
          <w:szCs w:val="28"/>
        </w:rPr>
      </w:pPr>
      <w:r w:rsidRPr="00D00882">
        <w:rPr>
          <w:rFonts w:ascii="Times New Roman" w:hAnsi="Times New Roman" w:cs="Times New Roman"/>
          <w:b/>
          <w:noProof/>
          <w:sz w:val="28"/>
          <w:szCs w:val="28"/>
        </w:rPr>
        <w:t>EMBEDDED SYSTEM DESIGN CYCLE</w:t>
      </w:r>
    </w:p>
    <w:p w:rsidR="00D00882" w:rsidRPr="00D00882" w:rsidRDefault="00D00882" w:rsidP="00D00882">
      <w:pPr>
        <w:spacing w:line="360" w:lineRule="auto"/>
        <w:rPr>
          <w:rFonts w:ascii="Times New Roman" w:hAnsi="Times New Roman" w:cs="Times New Roman"/>
          <w:noProof/>
        </w:rPr>
      </w:pPr>
    </w:p>
    <w:p w:rsidR="00D00882" w:rsidRPr="00D00882" w:rsidRDefault="00D00882" w:rsidP="00D00882">
      <w:pPr>
        <w:spacing w:line="360" w:lineRule="auto"/>
        <w:rPr>
          <w:rFonts w:ascii="Times New Roman" w:hAnsi="Times New Roman" w:cs="Times New Roman"/>
        </w:rPr>
      </w:pPr>
      <w:r w:rsidRPr="00D00882">
        <w:rPr>
          <w:rFonts w:ascii="Times New Roman" w:hAnsi="Times New Roman" w:cs="Times New Roman"/>
          <w:noProof/>
        </w:rPr>
        <w:drawing>
          <wp:inline distT="0" distB="0" distL="0" distR="0">
            <wp:extent cx="3696863" cy="2486025"/>
            <wp:effectExtent l="6096" t="0" r="2266" b="0"/>
            <wp:docPr id="2"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14800"/>
                      <a:chOff x="1600200" y="1447800"/>
                      <a:chExt cx="6019800" cy="4114800"/>
                    </a:xfrm>
                  </a:grpSpPr>
                  <a:grpSp>
                    <a:nvGrpSpPr>
                      <a:cNvPr id="13315" name="Group 3"/>
                      <a:cNvGrpSpPr>
                        <a:grpSpLocks/>
                      </a:cNvGrpSpPr>
                    </a:nvGrpSpPr>
                    <a:grpSpPr bwMode="auto">
                      <a:xfrm>
                        <a:off x="1600200" y="1447800"/>
                        <a:ext cx="6019800" cy="4114800"/>
                        <a:chOff x="1056" y="960"/>
                        <a:chExt cx="3792" cy="2592"/>
                      </a:xfrm>
                    </a:grpSpPr>
                    <a:sp>
                      <a:nvSpPr>
                        <a:cNvPr id="13316" name="AutoShape 4"/>
                        <a:cNvSpPr>
                          <a:spLocks noChangeArrowheads="1"/>
                        </a:cNvSpPr>
                      </a:nvSpPr>
                      <a:spPr bwMode="auto">
                        <a:xfrm>
                          <a:off x="386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Testing</a:t>
                            </a:r>
                          </a:p>
                        </a:txBody>
                        <a:useSpRect/>
                      </a:txSp>
                    </a:sp>
                    <a:sp>
                      <a:nvSpPr>
                        <a:cNvPr id="13317" name="AutoShape 5"/>
                        <a:cNvSpPr>
                          <a:spLocks noChangeArrowheads="1"/>
                        </a:cNvSpPr>
                      </a:nvSpPr>
                      <a:spPr bwMode="auto">
                        <a:xfrm>
                          <a:off x="105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Definition</a:t>
                            </a:r>
                          </a:p>
                        </a:txBody>
                        <a:useSpRect/>
                      </a:txSp>
                    </a:sp>
                    <a:sp>
                      <a:nvSpPr>
                        <a:cNvPr id="13318" name="AutoShape 6"/>
                        <a:cNvSpPr>
                          <a:spLocks noChangeArrowheads="1"/>
                        </a:cNvSpPr>
                      </a:nvSpPr>
                      <a:spPr bwMode="auto">
                        <a:xfrm>
                          <a:off x="2400" y="297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Targeting</a:t>
                            </a:r>
                          </a:p>
                        </a:txBody>
                        <a:useSpRect/>
                      </a:txSp>
                    </a:sp>
                    <a:sp>
                      <a:nvSpPr>
                        <a:cNvPr id="13319" name="AutoShape 7"/>
                        <a:cNvSpPr>
                          <a:spLocks noChangeArrowheads="1"/>
                        </a:cNvSpPr>
                      </a:nvSpPr>
                      <a:spPr bwMode="auto">
                        <a:xfrm>
                          <a:off x="1728"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Rapid Prototyping</a:t>
                            </a:r>
                          </a:p>
                        </a:txBody>
                        <a:useSpRect/>
                      </a:txSp>
                    </a:sp>
                    <a:sp>
                      <a:nvSpPr>
                        <a:cNvPr id="13320" name="AutoShape 8"/>
                        <a:cNvSpPr>
                          <a:spLocks noChangeArrowheads="1"/>
                        </a:cNvSpPr>
                      </a:nvSpPr>
                      <a:spPr bwMode="auto">
                        <a:xfrm>
                          <a:off x="3120"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Hardware-in-the-Loop Testing</a:t>
                            </a:r>
                          </a:p>
                        </a:txBody>
                        <a:useSpRect/>
                      </a:txSp>
                    </a:sp>
                    <a:sp>
                      <a:nvSpPr>
                        <a:cNvPr id="13321" name="Line 9"/>
                        <a:cNvSpPr>
                          <a:spLocks noChangeShapeType="1"/>
                        </a:cNvSpPr>
                      </a:nvSpPr>
                      <a:spPr bwMode="auto">
                        <a:xfrm>
                          <a:off x="1680"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2" name="Line 10"/>
                        <a:cNvSpPr>
                          <a:spLocks noChangeShapeType="1"/>
                        </a:cNvSpPr>
                      </a:nvSpPr>
                      <a:spPr bwMode="auto">
                        <a:xfrm flipV="1">
                          <a:off x="3168"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3" name="Line 11"/>
                        <a:cNvSpPr>
                          <a:spLocks noChangeShapeType="1"/>
                        </a:cNvSpPr>
                      </a:nvSpPr>
                      <a:spPr bwMode="auto">
                        <a:xfrm flipV="1">
                          <a:off x="3936"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4" name="Line 12"/>
                        <a:cNvSpPr>
                          <a:spLocks noChangeShapeType="1"/>
                        </a:cNvSpPr>
                      </a:nvSpPr>
                      <a:spPr bwMode="auto">
                        <a:xfrm>
                          <a:off x="2352"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grpSp>
                </lc:lockedCanvas>
              </a:graphicData>
            </a:graphic>
          </wp:inline>
        </w:drawing>
      </w:r>
    </w:p>
    <w:p w:rsidR="00D00882" w:rsidRPr="00D00882" w:rsidRDefault="00D00882" w:rsidP="00D00882">
      <w:pPr>
        <w:spacing w:line="360" w:lineRule="auto"/>
        <w:rPr>
          <w:rFonts w:ascii="Times New Roman" w:hAnsi="Times New Roman" w:cs="Times New Roman"/>
        </w:rPr>
      </w:pPr>
      <w:r w:rsidRPr="00D00882">
        <w:rPr>
          <w:rFonts w:ascii="Times New Roman" w:hAnsi="Times New Roman" w:cs="Times New Roman"/>
          <w:noProof/>
        </w:rPr>
        <w:t xml:space="preserve">                                                 Figure 3(b) </w:t>
      </w:r>
      <w:r w:rsidRPr="00D00882">
        <w:rPr>
          <w:rFonts w:ascii="Times New Roman" w:hAnsi="Times New Roman" w:cs="Times New Roman"/>
        </w:rPr>
        <w:t>“V Diagram”</w:t>
      </w:r>
    </w:p>
    <w:p w:rsidR="00D00882" w:rsidRPr="00D00882" w:rsidRDefault="00D00882" w:rsidP="00D00882">
      <w:pPr>
        <w:spacing w:line="360" w:lineRule="auto"/>
        <w:rPr>
          <w:rFonts w:ascii="Times New Roman" w:hAnsi="Times New Roman" w:cs="Times New Roman"/>
          <w:b/>
          <w:noProof/>
          <w:sz w:val="28"/>
        </w:rPr>
      </w:pPr>
    </w:p>
    <w:p w:rsidR="00D00882" w:rsidRPr="00D00882" w:rsidRDefault="00D00882" w:rsidP="00D00882">
      <w:pPr>
        <w:spacing w:line="360" w:lineRule="auto"/>
        <w:rPr>
          <w:rFonts w:ascii="Times New Roman" w:hAnsi="Times New Roman" w:cs="Times New Roman"/>
          <w:b/>
          <w:noProof/>
          <w:sz w:val="28"/>
        </w:rPr>
      </w:pPr>
      <w:r w:rsidRPr="00D00882">
        <w:rPr>
          <w:rFonts w:ascii="Times New Roman" w:hAnsi="Times New Roman" w:cs="Times New Roman"/>
          <w:b/>
          <w:noProof/>
          <w:sz w:val="28"/>
        </w:rPr>
        <w:t>Characteristics of Embedded System</w:t>
      </w:r>
    </w:p>
    <w:p w:rsidR="00D00882" w:rsidRPr="00D00882" w:rsidRDefault="00D00882" w:rsidP="00D00882">
      <w:pPr>
        <w:numPr>
          <w:ilvl w:val="0"/>
          <w:numId w:val="2"/>
        </w:numPr>
        <w:spacing w:after="0" w:line="360" w:lineRule="auto"/>
        <w:jc w:val="both"/>
        <w:rPr>
          <w:rFonts w:ascii="Times New Roman" w:hAnsi="Times New Roman" w:cs="Times New Roman"/>
          <w:noProof/>
        </w:rPr>
      </w:pPr>
      <w:r w:rsidRPr="00D00882">
        <w:rPr>
          <w:rFonts w:ascii="Times New Roman" w:hAnsi="Times New Roman" w:cs="Times New Roman"/>
          <w:noProof/>
        </w:rPr>
        <w:t>An embedded system is any computer system hidden inside a product other than a computer.</w:t>
      </w:r>
    </w:p>
    <w:p w:rsidR="00D00882" w:rsidRPr="00D00882" w:rsidRDefault="00D00882" w:rsidP="00D00882">
      <w:pPr>
        <w:numPr>
          <w:ilvl w:val="0"/>
          <w:numId w:val="2"/>
        </w:numPr>
        <w:spacing w:after="0" w:line="360" w:lineRule="auto"/>
        <w:jc w:val="both"/>
        <w:rPr>
          <w:rFonts w:ascii="Times New Roman" w:hAnsi="Times New Roman" w:cs="Times New Roman"/>
          <w:noProof/>
        </w:rPr>
      </w:pPr>
      <w:r w:rsidRPr="00D00882">
        <w:rPr>
          <w:rFonts w:ascii="Times New Roman" w:hAnsi="Times New Roman" w:cs="Times New Roman"/>
          <w:noProof/>
        </w:rPr>
        <w:t>They will encounter a number of difficulties when writing embedded system software in addition to those we encounter when we write applications.</w:t>
      </w:r>
    </w:p>
    <w:p w:rsidR="00D00882" w:rsidRPr="00D00882" w:rsidRDefault="00D00882" w:rsidP="00D00882">
      <w:pPr>
        <w:numPr>
          <w:ilvl w:val="1"/>
          <w:numId w:val="2"/>
        </w:numPr>
        <w:spacing w:after="0" w:line="360" w:lineRule="auto"/>
        <w:jc w:val="both"/>
        <w:rPr>
          <w:rFonts w:ascii="Times New Roman" w:hAnsi="Times New Roman" w:cs="Times New Roman"/>
          <w:noProof/>
        </w:rPr>
      </w:pPr>
      <w:r w:rsidRPr="00D00882">
        <w:rPr>
          <w:rFonts w:ascii="Times New Roman" w:hAnsi="Times New Roman" w:cs="Times New Roman"/>
          <w:iCs/>
          <w:noProof/>
        </w:rPr>
        <w:t>Throughput</w:t>
      </w:r>
      <w:r w:rsidRPr="00D00882">
        <w:rPr>
          <w:rFonts w:ascii="Times New Roman" w:hAnsi="Times New Roman" w:cs="Times New Roman"/>
          <w:noProof/>
        </w:rPr>
        <w:t xml:space="preserve"> – Our system may need to handle a lot of data in a short period of time.</w:t>
      </w:r>
    </w:p>
    <w:p w:rsidR="00D00882" w:rsidRPr="00D00882" w:rsidRDefault="00D00882" w:rsidP="00D00882">
      <w:pPr>
        <w:numPr>
          <w:ilvl w:val="1"/>
          <w:numId w:val="2"/>
        </w:numPr>
        <w:spacing w:after="0" w:line="360" w:lineRule="auto"/>
        <w:jc w:val="both"/>
        <w:rPr>
          <w:rFonts w:ascii="Times New Roman" w:hAnsi="Times New Roman" w:cs="Times New Roman"/>
          <w:noProof/>
        </w:rPr>
      </w:pPr>
      <w:r w:rsidRPr="00D00882">
        <w:rPr>
          <w:rFonts w:ascii="Times New Roman" w:hAnsi="Times New Roman" w:cs="Times New Roman"/>
          <w:iCs/>
          <w:noProof/>
        </w:rPr>
        <w:t>Response</w:t>
      </w:r>
      <w:r w:rsidRPr="00D00882">
        <w:rPr>
          <w:rFonts w:ascii="Times New Roman" w:hAnsi="Times New Roman" w:cs="Times New Roman"/>
          <w:noProof/>
        </w:rPr>
        <w:t>–Our system may need to react to events quickly.</w:t>
      </w:r>
    </w:p>
    <w:p w:rsidR="00D00882" w:rsidRPr="00D00882" w:rsidRDefault="00D00882" w:rsidP="00D00882">
      <w:pPr>
        <w:numPr>
          <w:ilvl w:val="1"/>
          <w:numId w:val="2"/>
        </w:numPr>
        <w:spacing w:after="0" w:line="360" w:lineRule="auto"/>
        <w:jc w:val="both"/>
        <w:rPr>
          <w:rFonts w:ascii="Times New Roman" w:hAnsi="Times New Roman" w:cs="Times New Roman"/>
          <w:noProof/>
        </w:rPr>
      </w:pPr>
      <w:r w:rsidRPr="00D00882">
        <w:rPr>
          <w:rFonts w:ascii="Times New Roman" w:hAnsi="Times New Roman" w:cs="Times New Roman"/>
          <w:iCs/>
          <w:noProof/>
        </w:rPr>
        <w:lastRenderedPageBreak/>
        <w:t>Testability</w:t>
      </w:r>
      <w:r w:rsidRPr="00D00882">
        <w:rPr>
          <w:rFonts w:ascii="Times New Roman" w:hAnsi="Times New Roman" w:cs="Times New Roman"/>
          <w:noProof/>
        </w:rPr>
        <w:t>–Setting up equipment to test embedded software can be difficult.</w:t>
      </w:r>
    </w:p>
    <w:p w:rsidR="00D00882" w:rsidRPr="00D00882" w:rsidRDefault="00D00882" w:rsidP="00D00882">
      <w:pPr>
        <w:numPr>
          <w:ilvl w:val="1"/>
          <w:numId w:val="2"/>
        </w:numPr>
        <w:spacing w:after="0" w:line="360" w:lineRule="auto"/>
        <w:jc w:val="both"/>
        <w:rPr>
          <w:rFonts w:ascii="Times New Roman" w:hAnsi="Times New Roman" w:cs="Times New Roman"/>
          <w:noProof/>
        </w:rPr>
      </w:pPr>
      <w:r w:rsidRPr="00D00882">
        <w:rPr>
          <w:rFonts w:ascii="Times New Roman" w:hAnsi="Times New Roman" w:cs="Times New Roman"/>
          <w:iCs/>
          <w:noProof/>
        </w:rPr>
        <w:t>Debugability</w:t>
      </w:r>
      <w:r w:rsidRPr="00D00882">
        <w:rPr>
          <w:rFonts w:ascii="Times New Roman" w:hAnsi="Times New Roman" w:cs="Times New Roman"/>
          <w:noProof/>
        </w:rPr>
        <w:t>–Without a screen or a keyboard, finding out what the software is doing wrong (other than not working) is a troublesome problem.</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 xml:space="preserve">Reliability </w:t>
      </w:r>
      <w:r w:rsidRPr="00D00882">
        <w:rPr>
          <w:rFonts w:ascii="Times New Roman" w:hAnsi="Times New Roman" w:cs="Times New Roman"/>
          <w:noProof/>
        </w:rPr>
        <w:t>– embedded systems must be able to handle any situation without human intervention.</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 xml:space="preserve">Memory space </w:t>
      </w:r>
      <w:r w:rsidRPr="00D00882">
        <w:rPr>
          <w:rFonts w:ascii="Times New Roman" w:hAnsi="Times New Roman" w:cs="Times New Roman"/>
          <w:noProof/>
        </w:rPr>
        <w:t>– Memory is limited on embedded systems, and you must make the software and the data fit into whatever memory exists.</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 xml:space="preserve">Program installation </w:t>
      </w:r>
      <w:r w:rsidRPr="00D00882">
        <w:rPr>
          <w:rFonts w:ascii="Times New Roman" w:hAnsi="Times New Roman" w:cs="Times New Roman"/>
          <w:noProof/>
        </w:rPr>
        <w:t>– you will need special tools to get your software into embedded systems.</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 xml:space="preserve">Power consumption </w:t>
      </w:r>
      <w:r w:rsidRPr="00D00882">
        <w:rPr>
          <w:rFonts w:ascii="Times New Roman" w:hAnsi="Times New Roman" w:cs="Times New Roman"/>
          <w:noProof/>
        </w:rPr>
        <w:t>– Portable systems must run on battery power, and the software in these systems must conserve power.</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 xml:space="preserve">Processor hogs </w:t>
      </w:r>
      <w:r w:rsidRPr="00D00882">
        <w:rPr>
          <w:rFonts w:ascii="Times New Roman" w:hAnsi="Times New Roman" w:cs="Times New Roman"/>
          <w:noProof/>
        </w:rPr>
        <w:t>– computing that requires large amounts of CPU time can complicate the response problem.</w:t>
      </w:r>
    </w:p>
    <w:p w:rsidR="00D00882" w:rsidRPr="00D00882" w:rsidRDefault="00D00882" w:rsidP="00D00882">
      <w:pPr>
        <w:numPr>
          <w:ilvl w:val="1"/>
          <w:numId w:val="3"/>
        </w:numPr>
        <w:spacing w:after="0" w:line="360" w:lineRule="auto"/>
        <w:jc w:val="both"/>
        <w:rPr>
          <w:rFonts w:ascii="Times New Roman" w:hAnsi="Times New Roman" w:cs="Times New Roman"/>
          <w:noProof/>
        </w:rPr>
      </w:pPr>
      <w:r w:rsidRPr="00D00882">
        <w:rPr>
          <w:rFonts w:ascii="Times New Roman" w:hAnsi="Times New Roman" w:cs="Times New Roman"/>
          <w:bCs/>
          <w:iCs/>
          <w:noProof/>
        </w:rPr>
        <w:t>Cost</w:t>
      </w:r>
      <w:r w:rsidRPr="00D00882">
        <w:rPr>
          <w:rFonts w:ascii="Times New Roman" w:hAnsi="Times New Roman" w:cs="Times New Roman"/>
          <w:noProof/>
        </w:rPr>
        <w:t xml:space="preserve"> – Reducing the cost of the hardware is a concern in many embedded system projects; software often operates on hardware that is barely adequate for the job.</w:t>
      </w:r>
    </w:p>
    <w:p w:rsidR="00D00882" w:rsidRPr="00D00882" w:rsidRDefault="00D00882" w:rsidP="00D00882">
      <w:pPr>
        <w:numPr>
          <w:ilvl w:val="0"/>
          <w:numId w:val="4"/>
        </w:numPr>
        <w:spacing w:after="0" w:line="360" w:lineRule="auto"/>
        <w:jc w:val="both"/>
        <w:rPr>
          <w:rFonts w:ascii="Times New Roman" w:hAnsi="Times New Roman" w:cs="Times New Roman"/>
          <w:noProof/>
        </w:rPr>
      </w:pPr>
      <w:r w:rsidRPr="00D00882">
        <w:rPr>
          <w:rFonts w:ascii="Times New Roman" w:hAnsi="Times New Roman" w:cs="Times New Roman"/>
          <w:noProof/>
        </w:rPr>
        <w:t>Embedded systems have a microprocessor/ microcontroller and a memory.  Some have a serial port or a network connection.  They usually do not have keyboards, screens or disk drives.</w:t>
      </w:r>
    </w:p>
    <w:p w:rsidR="00D00882" w:rsidRPr="00D00882" w:rsidRDefault="00D00882" w:rsidP="00D00882">
      <w:pPr>
        <w:spacing w:line="360" w:lineRule="auto"/>
        <w:jc w:val="both"/>
        <w:rPr>
          <w:rFonts w:ascii="Times New Roman" w:hAnsi="Times New Roman" w:cs="Times New Roman"/>
          <w:sz w:val="28"/>
        </w:rPr>
      </w:pPr>
    </w:p>
    <w:p w:rsidR="00D00882" w:rsidRPr="00D00882" w:rsidRDefault="00D00882" w:rsidP="00D00882">
      <w:pPr>
        <w:spacing w:line="360" w:lineRule="auto"/>
        <w:jc w:val="both"/>
        <w:rPr>
          <w:rFonts w:ascii="Times New Roman" w:hAnsi="Times New Roman" w:cs="Times New Roman"/>
          <w:b/>
          <w:sz w:val="28"/>
        </w:rPr>
      </w:pPr>
      <w:r w:rsidRPr="00D00882">
        <w:rPr>
          <w:rFonts w:ascii="Times New Roman" w:hAnsi="Times New Roman" w:cs="Times New Roman"/>
          <w:b/>
          <w:sz w:val="28"/>
        </w:rPr>
        <w:t>APPLICATIONS</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z w:val="24"/>
        </w:rPr>
        <w:t>Military and aerospace embedded software applications</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pacing w:val="25"/>
          <w:sz w:val="24"/>
        </w:rPr>
        <w:t>Communication Applications</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pacing w:val="25"/>
          <w:sz w:val="24"/>
        </w:rPr>
        <w:t>Industrial automation and process control software</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z w:val="24"/>
        </w:rPr>
        <w:t>Mastering the complexity of applications.</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z w:val="24"/>
        </w:rPr>
        <w:t>Reduction of product design time.</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z w:val="24"/>
        </w:rPr>
        <w:t>Real time processing of ever increasing amounts of data.</w:t>
      </w:r>
    </w:p>
    <w:p w:rsidR="00D00882" w:rsidRPr="00D00882" w:rsidRDefault="00D00882" w:rsidP="00D00882">
      <w:pPr>
        <w:pStyle w:val="ListParagraph"/>
        <w:numPr>
          <w:ilvl w:val="0"/>
          <w:numId w:val="9"/>
        </w:numPr>
        <w:spacing w:after="0" w:line="360" w:lineRule="auto"/>
        <w:jc w:val="both"/>
        <w:rPr>
          <w:rFonts w:ascii="Times New Roman" w:hAnsi="Times New Roman"/>
          <w:sz w:val="24"/>
        </w:rPr>
      </w:pPr>
      <w:r w:rsidRPr="00D00882">
        <w:rPr>
          <w:rFonts w:ascii="Times New Roman" w:hAnsi="Times New Roman"/>
          <w:sz w:val="24"/>
        </w:rPr>
        <w:t>Intelligent, autonomous sensors.</w:t>
      </w:r>
    </w:p>
    <w:p w:rsidR="00D00882" w:rsidRPr="00D00882" w:rsidRDefault="00D00882" w:rsidP="00D00882">
      <w:pPr>
        <w:spacing w:line="360" w:lineRule="auto"/>
        <w:jc w:val="both"/>
        <w:rPr>
          <w:rFonts w:ascii="Times New Roman" w:hAnsi="Times New Roman" w:cs="Times New Roman"/>
        </w:rPr>
      </w:pPr>
    </w:p>
    <w:p w:rsidR="00D00882" w:rsidRPr="00D00882" w:rsidRDefault="00D00882" w:rsidP="00D00882">
      <w:pPr>
        <w:spacing w:line="360" w:lineRule="auto"/>
        <w:jc w:val="both"/>
        <w:rPr>
          <w:rFonts w:ascii="Times New Roman" w:hAnsi="Times New Roman" w:cs="Times New Roman"/>
          <w:b/>
          <w:sz w:val="28"/>
        </w:rPr>
      </w:pPr>
      <w:r w:rsidRPr="00D00882">
        <w:rPr>
          <w:rFonts w:ascii="Times New Roman" w:hAnsi="Times New Roman" w:cs="Times New Roman"/>
          <w:b/>
          <w:sz w:val="28"/>
        </w:rPr>
        <w:t>CLASSIFICATION</w:t>
      </w:r>
    </w:p>
    <w:p w:rsidR="00D00882" w:rsidRPr="00D00882" w:rsidRDefault="00D00882" w:rsidP="00D00882">
      <w:pPr>
        <w:numPr>
          <w:ilvl w:val="0"/>
          <w:numId w:val="5"/>
        </w:numPr>
        <w:spacing w:after="0" w:line="360" w:lineRule="auto"/>
        <w:jc w:val="both"/>
        <w:rPr>
          <w:rFonts w:ascii="Times New Roman" w:hAnsi="Times New Roman" w:cs="Times New Roman"/>
        </w:rPr>
      </w:pPr>
      <w:r w:rsidRPr="00D00882">
        <w:rPr>
          <w:rFonts w:ascii="Times New Roman" w:hAnsi="Times New Roman" w:cs="Times New Roman"/>
        </w:rPr>
        <w:t>Real Time Systems.</w:t>
      </w:r>
    </w:p>
    <w:p w:rsidR="00D00882" w:rsidRPr="00D00882" w:rsidRDefault="00D00882" w:rsidP="00D00882">
      <w:pPr>
        <w:numPr>
          <w:ilvl w:val="0"/>
          <w:numId w:val="5"/>
        </w:numPr>
        <w:spacing w:after="0" w:line="360" w:lineRule="auto"/>
        <w:jc w:val="both"/>
        <w:rPr>
          <w:rFonts w:ascii="Times New Roman" w:hAnsi="Times New Roman" w:cs="Times New Roman"/>
        </w:rPr>
      </w:pPr>
      <w:r w:rsidRPr="00D00882">
        <w:rPr>
          <w:rFonts w:ascii="Times New Roman" w:hAnsi="Times New Roman" w:cs="Times New Roman"/>
        </w:rPr>
        <w:t>RTS is one which has to respond to events within a specified deadline.</w:t>
      </w:r>
    </w:p>
    <w:p w:rsidR="00D00882" w:rsidRPr="00D00882" w:rsidRDefault="00D00882" w:rsidP="00D00882">
      <w:pPr>
        <w:numPr>
          <w:ilvl w:val="0"/>
          <w:numId w:val="5"/>
        </w:numPr>
        <w:spacing w:after="0" w:line="360" w:lineRule="auto"/>
        <w:jc w:val="both"/>
        <w:rPr>
          <w:rFonts w:ascii="Times New Roman" w:hAnsi="Times New Roman" w:cs="Times New Roman"/>
        </w:rPr>
      </w:pPr>
      <w:r w:rsidRPr="00D00882">
        <w:rPr>
          <w:rFonts w:ascii="Times New Roman" w:hAnsi="Times New Roman" w:cs="Times New Roman"/>
        </w:rPr>
        <w:lastRenderedPageBreak/>
        <w:t>A right answer after the dead line is a wrong answer.</w:t>
      </w:r>
    </w:p>
    <w:p w:rsidR="00D00882" w:rsidRPr="00D00882" w:rsidRDefault="00D00882" w:rsidP="00D00882">
      <w:pPr>
        <w:spacing w:line="360" w:lineRule="auto"/>
        <w:ind w:left="720"/>
        <w:jc w:val="both"/>
        <w:rPr>
          <w:rFonts w:ascii="Times New Roman" w:hAnsi="Times New Roman" w:cs="Times New Roman"/>
          <w:sz w:val="28"/>
        </w:rPr>
      </w:pPr>
    </w:p>
    <w:p w:rsidR="00D00882" w:rsidRPr="00D00882" w:rsidRDefault="00D00882" w:rsidP="00D00882">
      <w:pPr>
        <w:spacing w:line="360" w:lineRule="auto"/>
        <w:jc w:val="both"/>
        <w:rPr>
          <w:rFonts w:ascii="Times New Roman" w:hAnsi="Times New Roman" w:cs="Times New Roman"/>
          <w:b/>
          <w:sz w:val="28"/>
        </w:rPr>
      </w:pPr>
      <w:r w:rsidRPr="00D00882">
        <w:rPr>
          <w:rFonts w:ascii="Times New Roman" w:hAnsi="Times New Roman" w:cs="Times New Roman"/>
          <w:b/>
          <w:sz w:val="28"/>
        </w:rPr>
        <w:t>RTS CLASSIFICATION</w:t>
      </w:r>
    </w:p>
    <w:p w:rsidR="00D00882" w:rsidRPr="00D00882" w:rsidRDefault="00D00882" w:rsidP="00D00882">
      <w:pPr>
        <w:numPr>
          <w:ilvl w:val="0"/>
          <w:numId w:val="6"/>
        </w:numPr>
        <w:spacing w:after="0" w:line="360" w:lineRule="auto"/>
        <w:jc w:val="both"/>
        <w:rPr>
          <w:rFonts w:ascii="Times New Roman" w:hAnsi="Times New Roman" w:cs="Times New Roman"/>
        </w:rPr>
      </w:pPr>
      <w:r w:rsidRPr="00D00882">
        <w:rPr>
          <w:rFonts w:ascii="Times New Roman" w:hAnsi="Times New Roman" w:cs="Times New Roman"/>
        </w:rPr>
        <w:t>Hard Real Time Systems</w:t>
      </w:r>
    </w:p>
    <w:p w:rsidR="00D00882" w:rsidRPr="00D00882" w:rsidRDefault="00D00882" w:rsidP="00D00882">
      <w:pPr>
        <w:numPr>
          <w:ilvl w:val="0"/>
          <w:numId w:val="6"/>
        </w:numPr>
        <w:spacing w:after="0" w:line="360" w:lineRule="auto"/>
        <w:jc w:val="both"/>
        <w:rPr>
          <w:rFonts w:ascii="Times New Roman" w:hAnsi="Times New Roman" w:cs="Times New Roman"/>
        </w:rPr>
      </w:pPr>
      <w:r w:rsidRPr="00D00882">
        <w:rPr>
          <w:rFonts w:ascii="Times New Roman" w:hAnsi="Times New Roman" w:cs="Times New Roman"/>
        </w:rPr>
        <w:t>Soft Real Time System</w:t>
      </w:r>
    </w:p>
    <w:p w:rsidR="00D00882" w:rsidRPr="00D00882" w:rsidRDefault="00D00882" w:rsidP="00D00882">
      <w:pPr>
        <w:pStyle w:val="Heading7"/>
        <w:spacing w:before="0" w:line="360" w:lineRule="auto"/>
        <w:jc w:val="both"/>
        <w:rPr>
          <w:rFonts w:ascii="Times New Roman" w:hAnsi="Times New Roman" w:cs="Times New Roman"/>
          <w:b/>
          <w:i w:val="0"/>
          <w:color w:val="auto"/>
          <w:sz w:val="28"/>
        </w:rPr>
      </w:pPr>
      <w:r w:rsidRPr="00D00882">
        <w:rPr>
          <w:rFonts w:ascii="Times New Roman" w:hAnsi="Times New Roman" w:cs="Times New Roman"/>
          <w:b/>
          <w:i w:val="0"/>
          <w:color w:val="auto"/>
          <w:sz w:val="28"/>
        </w:rPr>
        <w:t>HARD REAL TIME SYSTEM</w:t>
      </w:r>
    </w:p>
    <w:p w:rsidR="00D00882" w:rsidRPr="00D00882" w:rsidRDefault="00D00882" w:rsidP="00D00882">
      <w:pPr>
        <w:numPr>
          <w:ilvl w:val="0"/>
          <w:numId w:val="7"/>
        </w:numPr>
        <w:spacing w:after="0" w:line="360" w:lineRule="auto"/>
        <w:jc w:val="both"/>
        <w:rPr>
          <w:rFonts w:ascii="Times New Roman" w:hAnsi="Times New Roman" w:cs="Times New Roman"/>
        </w:rPr>
      </w:pPr>
      <w:r w:rsidRPr="00D00882">
        <w:rPr>
          <w:rFonts w:ascii="Times New Roman" w:hAnsi="Times New Roman" w:cs="Times New Roman"/>
        </w:rPr>
        <w:t>"Hard" real-time systems have very narrow response time.</w:t>
      </w:r>
    </w:p>
    <w:p w:rsidR="00D00882" w:rsidRPr="00D00882" w:rsidRDefault="00D00882" w:rsidP="00D00882">
      <w:pPr>
        <w:numPr>
          <w:ilvl w:val="0"/>
          <w:numId w:val="7"/>
        </w:numPr>
        <w:spacing w:after="0" w:line="360" w:lineRule="auto"/>
        <w:jc w:val="both"/>
        <w:rPr>
          <w:rFonts w:ascii="Times New Roman" w:hAnsi="Times New Roman" w:cs="Times New Roman"/>
        </w:rPr>
      </w:pPr>
      <w:r w:rsidRPr="00D00882">
        <w:rPr>
          <w:rFonts w:ascii="Times New Roman" w:hAnsi="Times New Roman" w:cs="Times New Roman"/>
        </w:rPr>
        <w:t>Example: Nuclear power system, Cardiac pacemaker.</w:t>
      </w:r>
    </w:p>
    <w:p w:rsidR="00D00882" w:rsidRPr="00D00882" w:rsidRDefault="00D00882" w:rsidP="00D00882">
      <w:pPr>
        <w:spacing w:line="360" w:lineRule="auto"/>
        <w:ind w:left="360"/>
        <w:jc w:val="both"/>
        <w:rPr>
          <w:rFonts w:ascii="Times New Roman" w:hAnsi="Times New Roman" w:cs="Times New Roman"/>
        </w:rPr>
      </w:pPr>
    </w:p>
    <w:p w:rsidR="00D00882" w:rsidRPr="00D00882" w:rsidRDefault="00D00882" w:rsidP="00D00882">
      <w:pPr>
        <w:pStyle w:val="Heading8"/>
        <w:spacing w:before="0" w:line="360" w:lineRule="auto"/>
        <w:jc w:val="both"/>
        <w:rPr>
          <w:rFonts w:ascii="Times New Roman" w:hAnsi="Times New Roman" w:cs="Times New Roman"/>
          <w:b/>
          <w:color w:val="auto"/>
          <w:sz w:val="28"/>
        </w:rPr>
      </w:pPr>
      <w:r w:rsidRPr="00D00882">
        <w:rPr>
          <w:rFonts w:ascii="Times New Roman" w:hAnsi="Times New Roman" w:cs="Times New Roman"/>
          <w:b/>
          <w:color w:val="auto"/>
          <w:sz w:val="28"/>
        </w:rPr>
        <w:t>SOFT REAL TIME SYSTEM</w:t>
      </w:r>
    </w:p>
    <w:p w:rsidR="00D00882" w:rsidRPr="00D00882" w:rsidRDefault="00D00882" w:rsidP="00D00882">
      <w:pPr>
        <w:numPr>
          <w:ilvl w:val="0"/>
          <w:numId w:val="8"/>
        </w:numPr>
        <w:spacing w:after="0" w:line="360" w:lineRule="auto"/>
        <w:jc w:val="both"/>
        <w:rPr>
          <w:rFonts w:ascii="Times New Roman" w:hAnsi="Times New Roman" w:cs="Times New Roman"/>
        </w:rPr>
      </w:pPr>
      <w:r w:rsidRPr="00D00882">
        <w:rPr>
          <w:rFonts w:ascii="Times New Roman" w:hAnsi="Times New Roman" w:cs="Times New Roman"/>
        </w:rPr>
        <w:t>"Soft" real-time systems have reduced constrains on "lateness" but still must operate very quickly and repeatable.</w:t>
      </w:r>
    </w:p>
    <w:p w:rsidR="00D00882" w:rsidRPr="00D00882" w:rsidRDefault="00D00882" w:rsidP="00D00882">
      <w:pPr>
        <w:numPr>
          <w:ilvl w:val="0"/>
          <w:numId w:val="8"/>
        </w:numPr>
        <w:spacing w:after="0" w:line="360" w:lineRule="auto"/>
        <w:jc w:val="both"/>
        <w:rPr>
          <w:rFonts w:ascii="Times New Roman" w:hAnsi="Times New Roman" w:cs="Times New Roman"/>
        </w:rPr>
      </w:pPr>
      <w:r w:rsidRPr="00D00882">
        <w:rPr>
          <w:rFonts w:ascii="Times New Roman" w:hAnsi="Times New Roman" w:cs="Times New Roman"/>
        </w:rPr>
        <w:t>Example: Railway reservation system – takes a few extra seconds the data remains valid.</w:t>
      </w:r>
    </w:p>
    <w:p w:rsidR="00D00882" w:rsidRPr="00D00882" w:rsidRDefault="00D00882" w:rsidP="00D00882">
      <w:pPr>
        <w:rPr>
          <w:rFonts w:ascii="Times New Roman" w:hAnsi="Times New Roman" w:cs="Times New Roman"/>
          <w:sz w:val="20"/>
        </w:rPr>
      </w:pPr>
    </w:p>
    <w:p w:rsidR="00D00882" w:rsidRPr="00D00882" w:rsidRDefault="00D00882" w:rsidP="00D00882">
      <w:pPr>
        <w:rPr>
          <w:rFonts w:ascii="Times New Roman" w:hAnsi="Times New Roman" w:cs="Times New Roman"/>
        </w:rPr>
      </w:pPr>
    </w:p>
    <w:p w:rsidR="00D00882" w:rsidRPr="00D00882" w:rsidRDefault="00D00882" w:rsidP="00D00882">
      <w:pPr>
        <w:rPr>
          <w:rFonts w:ascii="Times New Roman" w:hAnsi="Times New Roman" w:cs="Times New Roman"/>
        </w:rPr>
      </w:pPr>
    </w:p>
    <w:p w:rsidR="00D00882" w:rsidRPr="00D00882" w:rsidRDefault="00D00882" w:rsidP="00D00882">
      <w:pPr>
        <w:rPr>
          <w:rFonts w:ascii="Times New Roman" w:hAnsi="Times New Roman" w:cs="Times New Roman"/>
        </w:rPr>
      </w:pPr>
    </w:p>
    <w:p w:rsidR="00D00882" w:rsidRPr="00D00882" w:rsidRDefault="00D00882" w:rsidP="00D00882">
      <w:pPr>
        <w:rPr>
          <w:rFonts w:ascii="Times New Roman" w:hAnsi="Times New Roman" w:cs="Times New Roman"/>
        </w:rPr>
      </w:pPr>
    </w:p>
    <w:p w:rsidR="00D00882" w:rsidRPr="00D00882" w:rsidRDefault="00D00882" w:rsidP="00D00882">
      <w:pPr>
        <w:rPr>
          <w:rFonts w:ascii="Times New Roman" w:hAnsi="Times New Roman" w:cs="Times New Roman"/>
        </w:rPr>
      </w:pPr>
    </w:p>
    <w:p w:rsidR="00D00882" w:rsidRDefault="00D00882" w:rsidP="00D00882">
      <w:pPr>
        <w:rPr>
          <w:rFonts w:ascii="Times New Roman" w:hAnsi="Times New Roman" w:cs="Times New Roman"/>
        </w:rPr>
      </w:pPr>
    </w:p>
    <w:p w:rsidR="006A78B6" w:rsidRDefault="006A78B6" w:rsidP="00D00882">
      <w:pPr>
        <w:rPr>
          <w:rFonts w:ascii="Times New Roman" w:hAnsi="Times New Roman" w:cs="Times New Roman"/>
        </w:rPr>
      </w:pPr>
    </w:p>
    <w:p w:rsidR="006A78B6" w:rsidRDefault="006A78B6" w:rsidP="00D00882">
      <w:pPr>
        <w:rPr>
          <w:rFonts w:ascii="Times New Roman" w:hAnsi="Times New Roman" w:cs="Times New Roman"/>
        </w:rPr>
      </w:pPr>
    </w:p>
    <w:p w:rsidR="006A78B6" w:rsidRDefault="006A78B6" w:rsidP="00D00882">
      <w:pPr>
        <w:rPr>
          <w:rFonts w:ascii="Times New Roman" w:hAnsi="Times New Roman" w:cs="Times New Roman"/>
        </w:rPr>
      </w:pPr>
    </w:p>
    <w:p w:rsidR="006A78B6" w:rsidRDefault="006A78B6" w:rsidP="00D00882">
      <w:pPr>
        <w:rPr>
          <w:rFonts w:ascii="Times New Roman" w:hAnsi="Times New Roman" w:cs="Times New Roman"/>
        </w:rPr>
      </w:pPr>
    </w:p>
    <w:p w:rsidR="006A78B6" w:rsidRDefault="006A78B6" w:rsidP="00D00882">
      <w:pPr>
        <w:rPr>
          <w:rFonts w:ascii="Times New Roman" w:hAnsi="Times New Roman" w:cs="Times New Roman"/>
        </w:rPr>
      </w:pPr>
    </w:p>
    <w:p w:rsidR="006A78B6" w:rsidRPr="00350BD9" w:rsidRDefault="006A78B6" w:rsidP="00D00882">
      <w:pPr>
        <w:rPr>
          <w:rFonts w:ascii="Times New Roman" w:hAnsi="Times New Roman" w:cs="Times New Roman"/>
        </w:rPr>
      </w:pPr>
    </w:p>
    <w:p w:rsidR="00D00882" w:rsidRDefault="00D00882" w:rsidP="00D00882"/>
    <w:p w:rsidR="00D00882" w:rsidRPr="00C30D3B" w:rsidRDefault="00C30D3B" w:rsidP="00D00882">
      <w:pPr>
        <w:rPr>
          <w:rFonts w:ascii="Times New Roman" w:hAnsi="Times New Roman" w:cs="Times New Roman"/>
          <w:b/>
          <w:sz w:val="32"/>
          <w:u w:val="single"/>
        </w:rPr>
      </w:pPr>
      <w:r>
        <w:rPr>
          <w:rFonts w:cs="Times New Roman"/>
        </w:rPr>
        <w:tab/>
      </w:r>
      <w:r>
        <w:rPr>
          <w:rFonts w:cs="Times New Roman"/>
        </w:rPr>
        <w:tab/>
      </w:r>
      <w:r>
        <w:rPr>
          <w:rFonts w:cs="Times New Roman"/>
        </w:rPr>
        <w:tab/>
      </w:r>
      <w:r w:rsidRPr="00C30D3B">
        <w:rPr>
          <w:rFonts w:cs="Times New Roman"/>
          <w:b/>
        </w:rPr>
        <w:tab/>
      </w:r>
      <w:r w:rsidRPr="00C30D3B">
        <w:rPr>
          <w:rFonts w:ascii="Times New Roman" w:hAnsi="Times New Roman" w:cs="Times New Roman"/>
          <w:b/>
          <w:sz w:val="32"/>
          <w:u w:val="single"/>
        </w:rPr>
        <w:t>BLOCK DIAGRAM</w:t>
      </w:r>
    </w:p>
    <w:p w:rsidR="006A78B6" w:rsidRDefault="006A78B6" w:rsidP="00D00882">
      <w:pPr>
        <w:rPr>
          <w:rFonts w:ascii="Times New Roman" w:eastAsia="Times New Roman" w:hAnsi="Times New Roman" w:cs="Times New Roman"/>
          <w:b/>
          <w:bCs/>
          <w:noProof/>
          <w:color w:val="0D0D0D"/>
          <w:sz w:val="24"/>
          <w:szCs w:val="24"/>
        </w:rPr>
      </w:pPr>
    </w:p>
    <w:p w:rsidR="00D00882" w:rsidRDefault="006A78B6" w:rsidP="00D00882">
      <w:r>
        <w:rPr>
          <w:rFonts w:ascii="Times New Roman" w:eastAsia="Times New Roman" w:hAnsi="Times New Roman" w:cs="Times New Roman"/>
          <w:b/>
          <w:bCs/>
          <w:noProof/>
          <w:color w:val="0D0D0D"/>
          <w:sz w:val="24"/>
          <w:szCs w:val="24"/>
        </w:rPr>
        <w:drawing>
          <wp:inline distT="0" distB="0" distL="0" distR="0" wp14:anchorId="1EA33E85" wp14:editId="77A22AA3">
            <wp:extent cx="593407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867150"/>
                    </a:xfrm>
                    <a:prstGeom prst="rect">
                      <a:avLst/>
                    </a:prstGeom>
                    <a:noFill/>
                    <a:ln>
                      <a:noFill/>
                    </a:ln>
                  </pic:spPr>
                </pic:pic>
              </a:graphicData>
            </a:graphic>
          </wp:inline>
        </w:drawing>
      </w:r>
    </w:p>
    <w:p w:rsidR="00D00882" w:rsidRDefault="00D00882"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6A78B6" w:rsidRDefault="006A78B6" w:rsidP="00D00882">
      <w:pPr>
        <w:rPr>
          <w:rFonts w:ascii="Times New Roman Bold" w:hAnsi="Times New Roman Bold"/>
          <w:b/>
          <w:sz w:val="32"/>
          <w:szCs w:val="32"/>
          <w:u w:val="single"/>
        </w:rPr>
      </w:pPr>
    </w:p>
    <w:p w:rsidR="00C30D3B" w:rsidRDefault="00C30D3B">
      <w:pPr>
        <w:rPr>
          <w:rFonts w:ascii="Times New Roman" w:hAnsi="Times New Roman" w:cs="Times New Roman"/>
          <w:b/>
          <w:sz w:val="28"/>
          <w:u w:val="single"/>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C30D3B">
        <w:rPr>
          <w:rFonts w:ascii="Times New Roman" w:hAnsi="Times New Roman" w:cs="Times New Roman"/>
          <w:b/>
          <w:sz w:val="28"/>
          <w:u w:val="single"/>
        </w:rPr>
        <w:t>HARDWARE REQUIREMENTS</w:t>
      </w:r>
    </w:p>
    <w:p w:rsidR="00350BD9" w:rsidRDefault="00350BD9">
      <w:pPr>
        <w:rPr>
          <w:rFonts w:ascii="Times New Roman" w:hAnsi="Times New Roman" w:cs="Times New Roman"/>
          <w:b/>
          <w:sz w:val="28"/>
          <w:u w:val="single"/>
        </w:rPr>
      </w:pPr>
    </w:p>
    <w:p w:rsidR="00350BD9" w:rsidRDefault="00350BD9">
      <w:pPr>
        <w:rPr>
          <w:rFonts w:ascii="Times New Roman" w:hAnsi="Times New Roman" w:cs="Times New Roman"/>
          <w:b/>
          <w:sz w:val="28"/>
          <w:u w:val="single"/>
        </w:rPr>
      </w:pP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proofErr w:type="spellStart"/>
      <w:r>
        <w:rPr>
          <w:rFonts w:ascii="Mangal" w:eastAsia="Times New Roman" w:hAnsi="Mangal" w:cs="Mangal"/>
          <w:color w:val="0D0D0D"/>
          <w:sz w:val="20"/>
          <w:szCs w:val="20"/>
        </w:rPr>
        <w:t>Atmega</w:t>
      </w:r>
      <w:proofErr w:type="spellEnd"/>
      <w:r>
        <w:rPr>
          <w:rFonts w:ascii="Mangal" w:eastAsia="Times New Roman" w:hAnsi="Mangal" w:cs="Mangal"/>
          <w:color w:val="0D0D0D"/>
          <w:sz w:val="20"/>
          <w:szCs w:val="20"/>
        </w:rPr>
        <w:t xml:space="preserve"> 328 Microcontroller</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WIFI MODULE</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LCD Display</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IR Sensors</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Motors</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Transformer</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Resistors</w:t>
      </w:r>
    </w:p>
    <w:p w:rsidR="00350BD9" w:rsidRDefault="00350BD9" w:rsidP="00350BD9">
      <w:pPr>
        <w:numPr>
          <w:ilvl w:val="0"/>
          <w:numId w:val="39"/>
        </w:numPr>
        <w:suppressAutoHyphens/>
        <w:spacing w:before="280" w:after="280" w:line="323" w:lineRule="atLeast"/>
        <w:rPr>
          <w:rFonts w:ascii="Mangal" w:eastAsia="Times New Roman" w:hAnsi="Mangal" w:cs="Mangal"/>
          <w:color w:val="0D0D0D"/>
          <w:sz w:val="20"/>
          <w:szCs w:val="20"/>
        </w:rPr>
      </w:pPr>
      <w:r>
        <w:rPr>
          <w:rFonts w:ascii="Mangal" w:eastAsia="Times New Roman" w:hAnsi="Mangal" w:cs="Mangal"/>
          <w:color w:val="0D0D0D"/>
          <w:sz w:val="20"/>
          <w:szCs w:val="20"/>
        </w:rPr>
        <w:t>Capacitors</w:t>
      </w:r>
    </w:p>
    <w:p w:rsidR="00350BD9" w:rsidRDefault="00350BD9" w:rsidP="00350BD9">
      <w:pPr>
        <w:numPr>
          <w:ilvl w:val="0"/>
          <w:numId w:val="39"/>
        </w:numPr>
        <w:suppressAutoHyphens/>
        <w:spacing w:before="280" w:after="280" w:line="323" w:lineRule="atLeast"/>
        <w:rPr>
          <w:rFonts w:ascii="Mangal" w:eastAsia="Times New Roman" w:hAnsi="Mangal" w:cs="Mangal"/>
          <w:b/>
          <w:bCs/>
          <w:color w:val="0D0D0D"/>
          <w:shd w:val="clear" w:color="auto" w:fill="FFFFFF"/>
        </w:rPr>
      </w:pPr>
      <w:r>
        <w:rPr>
          <w:rFonts w:ascii="Mangal" w:eastAsia="Times New Roman" w:hAnsi="Mangal" w:cs="Mangal"/>
          <w:color w:val="0D0D0D"/>
          <w:sz w:val="20"/>
          <w:szCs w:val="20"/>
        </w:rPr>
        <w:t>Diodes</w:t>
      </w:r>
    </w:p>
    <w:p w:rsidR="00C30D3B" w:rsidRDefault="00C30D3B" w:rsidP="00C30D3B">
      <w:pPr>
        <w:rPr>
          <w:rFonts w:ascii="Times New Roman" w:hAnsi="Times New Roman" w:cs="Times New Roman"/>
          <w:sz w:val="28"/>
        </w:rPr>
      </w:pPr>
    </w:p>
    <w:p w:rsidR="00C30D3B" w:rsidRDefault="00C30D3B">
      <w:pPr>
        <w:rPr>
          <w:rFonts w:ascii="Times New Roman" w:hAnsi="Times New Roman" w:cs="Times New Roman"/>
          <w:sz w:val="28"/>
        </w:rPr>
      </w:pPr>
      <w:r>
        <w:rPr>
          <w:rFonts w:ascii="Times New Roman" w:hAnsi="Times New Roman" w:cs="Times New Roman"/>
          <w:sz w:val="28"/>
        </w:rPr>
        <w:br w:type="page"/>
      </w:r>
    </w:p>
    <w:p w:rsidR="006A78B6" w:rsidRPr="002251E9" w:rsidRDefault="006A78B6" w:rsidP="006A78B6">
      <w:pPr>
        <w:jc w:val="center"/>
        <w:rPr>
          <w:rFonts w:ascii="Times New Roman" w:hAnsi="Times New Roman"/>
          <w:b/>
          <w:color w:val="000000" w:themeColor="text1"/>
          <w:sz w:val="28"/>
          <w:szCs w:val="24"/>
          <w:u w:val="single"/>
        </w:rPr>
      </w:pPr>
      <w:r w:rsidRPr="002251E9">
        <w:rPr>
          <w:rFonts w:ascii="Times New Roman" w:hAnsi="Times New Roman"/>
          <w:b/>
          <w:color w:val="000000" w:themeColor="text1"/>
          <w:sz w:val="28"/>
          <w:szCs w:val="24"/>
          <w:u w:val="single"/>
        </w:rPr>
        <w:lastRenderedPageBreak/>
        <w:t xml:space="preserve">BATTERY </w:t>
      </w: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 xml:space="preserve">An electrical </w:t>
      </w:r>
      <w:r w:rsidRPr="002251E9">
        <w:rPr>
          <w:rFonts w:ascii="Times New Roman" w:hAnsi="Times New Roman"/>
          <w:bCs/>
          <w:color w:val="000000" w:themeColor="text1"/>
          <w:sz w:val="24"/>
          <w:szCs w:val="24"/>
        </w:rPr>
        <w:t>battery</w:t>
      </w:r>
      <w:r w:rsidRPr="002251E9">
        <w:rPr>
          <w:rFonts w:ascii="Times New Roman" w:hAnsi="Times New Roman"/>
          <w:color w:val="000000" w:themeColor="text1"/>
          <w:sz w:val="24"/>
          <w:szCs w:val="24"/>
        </w:rPr>
        <w:t xml:space="preserve"> is a combination of one or more electrochemical cells, used to convert stored chemical energy into electrical energy. The battery has become a common power source for many household and industrial applications. </w:t>
      </w: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Batteries may be used once and discarded, or recharged for years as in standby power applications. Miniature cells are used to power devices such as hearing aids and wristwatches; larger batteries provide standby power for telephone exchanges or computer data centers.</w:t>
      </w:r>
    </w:p>
    <w:p w:rsidR="006A78B6" w:rsidRPr="002251E9" w:rsidRDefault="006A78B6" w:rsidP="006A78B6">
      <w:pPr>
        <w:tabs>
          <w:tab w:val="left" w:pos="1080"/>
        </w:tabs>
        <w:spacing w:after="0" w:line="360" w:lineRule="auto"/>
        <w:jc w:val="both"/>
        <w:rPr>
          <w:rFonts w:ascii="Times New Roman" w:hAnsi="Times New Roman"/>
          <w:b/>
          <w:color w:val="000000" w:themeColor="text1"/>
          <w:sz w:val="24"/>
          <w:szCs w:val="24"/>
          <w:u w:val="single"/>
        </w:rPr>
      </w:pPr>
    </w:p>
    <w:p w:rsidR="006A78B6" w:rsidRPr="002251E9" w:rsidRDefault="006A78B6" w:rsidP="006A78B6">
      <w:pPr>
        <w:tabs>
          <w:tab w:val="left" w:pos="1080"/>
        </w:tabs>
        <w:spacing w:after="0" w:line="360" w:lineRule="auto"/>
        <w:jc w:val="both"/>
        <w:rPr>
          <w:rFonts w:ascii="Times New Roman" w:hAnsi="Times New Roman"/>
          <w:b/>
          <w:color w:val="000000" w:themeColor="text1"/>
          <w:sz w:val="24"/>
          <w:szCs w:val="24"/>
          <w:u w:val="single"/>
        </w:rPr>
      </w:pPr>
      <w:r w:rsidRPr="002251E9">
        <w:rPr>
          <w:rFonts w:ascii="Times New Roman" w:hAnsi="Times New Roman"/>
          <w:b/>
          <w:color w:val="000000" w:themeColor="text1"/>
          <w:sz w:val="24"/>
          <w:szCs w:val="24"/>
          <w:u w:val="single"/>
        </w:rPr>
        <w:t>WORKING OF BATTERY:</w:t>
      </w:r>
    </w:p>
    <w:p w:rsidR="006A78B6" w:rsidRPr="002251E9" w:rsidRDefault="006A78B6" w:rsidP="006A78B6">
      <w:pPr>
        <w:tabs>
          <w:tab w:val="left" w:pos="1080"/>
        </w:tabs>
        <w:spacing w:after="0" w:line="360" w:lineRule="auto"/>
        <w:jc w:val="both"/>
        <w:rPr>
          <w:rFonts w:ascii="Times New Roman" w:hAnsi="Times New Roman"/>
          <w:b/>
          <w:color w:val="000000" w:themeColor="text1"/>
          <w:sz w:val="24"/>
          <w:szCs w:val="24"/>
          <w:u w:val="single"/>
        </w:rPr>
      </w:pP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 xml:space="preserve">A battery is a device that converts chemical energy directly to electrical energy. It consists of a number of voltaic cells; each voltaic cell consists of two half cells connected in series by a conductive electrolyte containing anions and cat ions. One half-cell includes electrolyte and the electrode to which anions (negatively-charged ions) migrate, i.e. the anode or negative electrode; the other half-cell includes electrolyte and the electrode to which cat ions (positively-charged ions) migrate, i.e. the cathode or positive electrode. In the red </w:t>
      </w:r>
      <w:proofErr w:type="spellStart"/>
      <w:r w:rsidRPr="002251E9">
        <w:rPr>
          <w:rFonts w:ascii="Times New Roman" w:hAnsi="Times New Roman"/>
          <w:color w:val="000000" w:themeColor="text1"/>
          <w:sz w:val="24"/>
          <w:szCs w:val="24"/>
        </w:rPr>
        <w:t>ox</w:t>
      </w:r>
      <w:proofErr w:type="spellEnd"/>
      <w:r w:rsidRPr="002251E9">
        <w:rPr>
          <w:rFonts w:ascii="Times New Roman" w:hAnsi="Times New Roman"/>
          <w:color w:val="000000" w:themeColor="text1"/>
          <w:sz w:val="24"/>
          <w:szCs w:val="24"/>
        </w:rPr>
        <w:t xml:space="preserve"> reaction that powers the battery, reduction (addition of electrons) occurs to cat ions at the cathode, while oxidation (removal of electrons) occurs to anions at the anode. The electrodes do not touch each other but are electrically connected by the electrolyte. Many cells use two half-cells with different electrolytes. In that case each half-cell is enclosed in a container, and a separator that is porous to ions but not the bulk of the electrolytes prevents mixing.</w:t>
      </w: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 xml:space="preserve">Each half cell has an electromotive force (or </w:t>
      </w:r>
      <w:proofErr w:type="spellStart"/>
      <w:r w:rsidRPr="002251E9">
        <w:rPr>
          <w:rFonts w:ascii="Times New Roman" w:hAnsi="Times New Roman"/>
          <w:color w:val="000000" w:themeColor="text1"/>
          <w:sz w:val="24"/>
          <w:szCs w:val="24"/>
        </w:rPr>
        <w:t>emf</w:t>
      </w:r>
      <w:proofErr w:type="spellEnd"/>
      <w:r w:rsidRPr="002251E9">
        <w:rPr>
          <w:rFonts w:ascii="Times New Roman" w:hAnsi="Times New Roman"/>
          <w:color w:val="000000" w:themeColor="text1"/>
          <w:sz w:val="24"/>
          <w:szCs w:val="24"/>
        </w:rPr>
        <w:t xml:space="preserve">), determined by its ability to drive electric current from the interior to the exterior of the cell. The net </w:t>
      </w:r>
      <w:proofErr w:type="spellStart"/>
      <w:r w:rsidRPr="002251E9">
        <w:rPr>
          <w:rFonts w:ascii="Times New Roman" w:hAnsi="Times New Roman"/>
          <w:color w:val="000000" w:themeColor="text1"/>
          <w:sz w:val="24"/>
          <w:szCs w:val="24"/>
        </w:rPr>
        <w:t>emf</w:t>
      </w:r>
      <w:proofErr w:type="spellEnd"/>
      <w:r w:rsidRPr="002251E9">
        <w:rPr>
          <w:rFonts w:ascii="Times New Roman" w:hAnsi="Times New Roman"/>
          <w:color w:val="000000" w:themeColor="text1"/>
          <w:sz w:val="24"/>
          <w:szCs w:val="24"/>
        </w:rPr>
        <w:t xml:space="preserve"> of the cell is the difference between the </w:t>
      </w:r>
      <w:proofErr w:type="spellStart"/>
      <w:r w:rsidRPr="002251E9">
        <w:rPr>
          <w:rFonts w:ascii="Times New Roman" w:hAnsi="Times New Roman"/>
          <w:color w:val="000000" w:themeColor="text1"/>
          <w:sz w:val="24"/>
          <w:szCs w:val="24"/>
        </w:rPr>
        <w:t>emfs</w:t>
      </w:r>
      <w:proofErr w:type="spellEnd"/>
      <w:r w:rsidRPr="002251E9">
        <w:rPr>
          <w:rFonts w:ascii="Times New Roman" w:hAnsi="Times New Roman"/>
          <w:color w:val="000000" w:themeColor="text1"/>
          <w:sz w:val="24"/>
          <w:szCs w:val="24"/>
        </w:rPr>
        <w:t xml:space="preserve"> of its half-cells. Therefore, if the electrodes have </w:t>
      </w:r>
      <w:proofErr w:type="spellStart"/>
      <w:r w:rsidRPr="002251E9">
        <w:rPr>
          <w:rFonts w:ascii="Times New Roman" w:hAnsi="Times New Roman"/>
          <w:color w:val="000000" w:themeColor="text1"/>
          <w:sz w:val="24"/>
          <w:szCs w:val="24"/>
        </w:rPr>
        <w:t>emfs</w:t>
      </w:r>
      <w:proofErr w:type="spellEnd"/>
      <w:r w:rsidRPr="002251E9">
        <w:rPr>
          <w:rFonts w:ascii="Times New Roman" w:hAnsi="Times New Roman"/>
          <w:color w:val="000000" w:themeColor="text1"/>
          <w:sz w:val="24"/>
          <w:szCs w:val="24"/>
        </w:rPr>
        <w:t xml:space="preserve"> and, in other words, the net </w:t>
      </w:r>
      <w:proofErr w:type="spellStart"/>
      <w:r w:rsidRPr="002251E9">
        <w:rPr>
          <w:rFonts w:ascii="Times New Roman" w:hAnsi="Times New Roman"/>
          <w:color w:val="000000" w:themeColor="text1"/>
          <w:sz w:val="24"/>
          <w:szCs w:val="24"/>
        </w:rPr>
        <w:t>emf</w:t>
      </w:r>
      <w:proofErr w:type="spellEnd"/>
      <w:r w:rsidRPr="002251E9">
        <w:rPr>
          <w:rFonts w:ascii="Times New Roman" w:hAnsi="Times New Roman"/>
          <w:color w:val="000000" w:themeColor="text1"/>
          <w:sz w:val="24"/>
          <w:szCs w:val="24"/>
        </w:rPr>
        <w:t xml:space="preserve"> is the difference between the reduction potentials of the half-reactions.</w:t>
      </w: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p>
    <w:p w:rsidR="006A78B6" w:rsidRPr="002251E9" w:rsidRDefault="006A78B6" w:rsidP="006A78B6">
      <w:pPr>
        <w:tabs>
          <w:tab w:val="left" w:pos="1080"/>
        </w:tabs>
        <w:spacing w:after="0" w:line="360" w:lineRule="auto"/>
        <w:jc w:val="both"/>
        <w:rPr>
          <w:rFonts w:ascii="Times New Roman" w:hAnsi="Times New Roman"/>
          <w:color w:val="000000" w:themeColor="text1"/>
          <w:sz w:val="24"/>
          <w:szCs w:val="24"/>
        </w:rPr>
      </w:pPr>
      <w:r w:rsidRPr="002251E9">
        <w:rPr>
          <w:rFonts w:ascii="Times New Roman" w:hAnsi="Times New Roman"/>
          <w:color w:val="000000" w:themeColor="text1"/>
          <w:sz w:val="24"/>
          <w:szCs w:val="24"/>
        </w:rPr>
        <w:tab/>
        <w:t xml:space="preserve">The electrical driving force or across the terminals of a cell is known as the </w:t>
      </w:r>
      <w:r w:rsidRPr="002251E9">
        <w:rPr>
          <w:rFonts w:ascii="Times New Roman" w:hAnsi="Times New Roman"/>
          <w:iCs/>
          <w:color w:val="000000" w:themeColor="text1"/>
          <w:sz w:val="24"/>
          <w:szCs w:val="24"/>
        </w:rPr>
        <w:t>terminal voltage (difference)</w:t>
      </w:r>
      <w:r w:rsidRPr="002251E9">
        <w:rPr>
          <w:rFonts w:ascii="Times New Roman" w:hAnsi="Times New Roman"/>
          <w:color w:val="000000" w:themeColor="text1"/>
          <w:sz w:val="24"/>
          <w:szCs w:val="24"/>
        </w:rPr>
        <w:t xml:space="preserve"> and is measured in volts. The terminal voltage of a cell that is neither charging </w:t>
      </w:r>
      <w:r w:rsidRPr="002251E9">
        <w:rPr>
          <w:rFonts w:ascii="Times New Roman" w:hAnsi="Times New Roman"/>
          <w:color w:val="000000" w:themeColor="text1"/>
          <w:sz w:val="24"/>
          <w:szCs w:val="24"/>
        </w:rPr>
        <w:lastRenderedPageBreak/>
        <w:t xml:space="preserve">nor discharging is called the open-circuit voltage and equals the </w:t>
      </w:r>
      <w:proofErr w:type="spellStart"/>
      <w:r w:rsidRPr="002251E9">
        <w:rPr>
          <w:rFonts w:ascii="Times New Roman" w:hAnsi="Times New Roman"/>
          <w:color w:val="000000" w:themeColor="text1"/>
          <w:sz w:val="24"/>
          <w:szCs w:val="24"/>
        </w:rPr>
        <w:t>emf</w:t>
      </w:r>
      <w:proofErr w:type="spellEnd"/>
      <w:r w:rsidRPr="002251E9">
        <w:rPr>
          <w:rFonts w:ascii="Times New Roman" w:hAnsi="Times New Roman"/>
          <w:color w:val="000000" w:themeColor="text1"/>
          <w:sz w:val="24"/>
          <w:szCs w:val="24"/>
        </w:rPr>
        <w:t xml:space="preserve">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until exhausted, then dropping to zero. If such a cell maintained 1.5 volts and stored a charge of one Coulomb then on complete discharge it would perform 1.5 Joule of work. In actual cells, the internal resistance increases under discharge, and the open </w:t>
      </w:r>
      <w:r w:rsidRPr="002251E9">
        <w:rPr>
          <w:rFonts w:ascii="Times New Roman" w:eastAsia="Times New Roman" w:hAnsi="Times New Roman"/>
          <w:color w:val="000000" w:themeColor="text1"/>
          <w:sz w:val="24"/>
          <w:szCs w:val="24"/>
          <w:lang w:val="en-IN" w:eastAsia="en-IN"/>
        </w:rPr>
        <w:t>circuit</w:t>
      </w:r>
      <w:r w:rsidRPr="002251E9">
        <w:rPr>
          <w:rFonts w:ascii="Times New Roman" w:hAnsi="Times New Roman"/>
          <w:color w:val="000000" w:themeColor="text1"/>
          <w:sz w:val="24"/>
          <w:szCs w:val="24"/>
        </w:rPr>
        <w:t xml:space="preserve"> voltage also decreases under discharge. If the voltage and resistance are plotted against time, the resulting graphs typically are a curve; the shape of the curve varies according to the chemistry and internal arrangement employed.</w:t>
      </w:r>
    </w:p>
    <w:p w:rsidR="006A78B6" w:rsidRPr="002251E9" w:rsidRDefault="006A78B6" w:rsidP="006A78B6">
      <w:pPr>
        <w:pStyle w:val="NormalWeb"/>
        <w:spacing w:before="0" w:beforeAutospacing="0" w:after="0" w:afterAutospacing="0" w:line="360" w:lineRule="auto"/>
        <w:jc w:val="both"/>
        <w:rPr>
          <w:color w:val="000000" w:themeColor="text1"/>
        </w:rPr>
      </w:pPr>
      <w:r w:rsidRPr="002251E9">
        <w:rPr>
          <w:color w:val="000000" w:themeColor="text1"/>
        </w:rPr>
        <w:t xml:space="preserve">An electrical battery is one or more </w:t>
      </w:r>
      <w:hyperlink r:id="rId13" w:tooltip="Electrochemical cell" w:history="1">
        <w:r w:rsidRPr="002251E9">
          <w:rPr>
            <w:color w:val="000000" w:themeColor="text1"/>
          </w:rPr>
          <w:t>electrochemical cells</w:t>
        </w:r>
      </w:hyperlink>
      <w:r w:rsidRPr="002251E9">
        <w:rPr>
          <w:color w:val="000000" w:themeColor="text1"/>
        </w:rPr>
        <w:t xml:space="preserve"> that convert stored chemical </w:t>
      </w:r>
      <w:hyperlink r:id="rId14" w:history="1">
        <w:r w:rsidRPr="002251E9">
          <w:rPr>
            <w:color w:val="000000" w:themeColor="text1"/>
          </w:rPr>
          <w:t>energy</w:t>
        </w:r>
      </w:hyperlink>
      <w:r w:rsidRPr="002251E9">
        <w:rPr>
          <w:color w:val="000000" w:themeColor="text1"/>
        </w:rPr>
        <w:t xml:space="preserve"> into electrical energy. Since the invention of the first battery (or "</w:t>
      </w:r>
      <w:hyperlink r:id="rId15" w:history="1">
        <w:r w:rsidRPr="002251E9">
          <w:rPr>
            <w:color w:val="000000" w:themeColor="text1"/>
          </w:rPr>
          <w:t>voltaic pile</w:t>
        </w:r>
      </w:hyperlink>
      <w:r w:rsidRPr="002251E9">
        <w:rPr>
          <w:color w:val="000000" w:themeColor="text1"/>
        </w:rPr>
        <w:t xml:space="preserve">") in 1800 by </w:t>
      </w:r>
      <w:hyperlink r:id="rId16" w:history="1">
        <w:r w:rsidRPr="002251E9">
          <w:rPr>
            <w:color w:val="000000" w:themeColor="text1"/>
          </w:rPr>
          <w:t>Alessandro Volta</w:t>
        </w:r>
      </w:hyperlink>
      <w:r w:rsidRPr="002251E9">
        <w:rPr>
          <w:color w:val="000000" w:themeColor="text1"/>
        </w:rPr>
        <w:t xml:space="preserve">, batteries have become a common power source for many household and industrial applications. According to a 2005 estimate, the worldwide battery industry generates </w:t>
      </w:r>
      <w:hyperlink r:id="rId17" w:tooltip="United States dollar" w:history="1">
        <w:r w:rsidRPr="002251E9">
          <w:rPr>
            <w:color w:val="000000" w:themeColor="text1"/>
          </w:rPr>
          <w:t>US$</w:t>
        </w:r>
      </w:hyperlink>
      <w:r w:rsidRPr="002251E9">
        <w:rPr>
          <w:color w:val="000000" w:themeColor="text1"/>
        </w:rPr>
        <w:t xml:space="preserve">48 </w:t>
      </w:r>
      <w:hyperlink r:id="rId18" w:tooltip="1000000000 (number)" w:history="1">
        <w:r w:rsidRPr="002251E9">
          <w:rPr>
            <w:color w:val="000000" w:themeColor="text1"/>
          </w:rPr>
          <w:t>billion</w:t>
        </w:r>
      </w:hyperlink>
      <w:r w:rsidRPr="002251E9">
        <w:rPr>
          <w:color w:val="000000" w:themeColor="text1"/>
        </w:rPr>
        <w:t xml:space="preserve"> in sales each year, with 6% annual growth. There are two types of batteries: </w:t>
      </w:r>
      <w:hyperlink r:id="rId19" w:tooltip="Primary battery" w:history="1">
        <w:r w:rsidRPr="002251E9">
          <w:rPr>
            <w:color w:val="000000" w:themeColor="text1"/>
          </w:rPr>
          <w:t>primary batteries</w:t>
        </w:r>
      </w:hyperlink>
      <w:r w:rsidRPr="002251E9">
        <w:rPr>
          <w:color w:val="000000" w:themeColor="text1"/>
        </w:rPr>
        <w:t xml:space="preserve"> (disposable batteries), which are designed to be used once and discarded, and </w:t>
      </w:r>
      <w:hyperlink r:id="rId20" w:tooltip="Secondary battery" w:history="1">
        <w:r w:rsidRPr="002251E9">
          <w:rPr>
            <w:color w:val="000000" w:themeColor="text1"/>
          </w:rPr>
          <w:t>secondary batteries</w:t>
        </w:r>
      </w:hyperlink>
      <w:r w:rsidRPr="002251E9">
        <w:rPr>
          <w:color w:val="000000" w:themeColor="text1"/>
        </w:rPr>
        <w:t xml:space="preserve"> (rechargeable batteries), which are designed to be recharged and used multiple times. Miniature cells are used to power devices such as hearing aids and wristwatches; larger batteries provide standby power for telephone exchanges or computer data </w:t>
      </w:r>
      <w:proofErr w:type="spellStart"/>
      <w:r w:rsidRPr="002251E9">
        <w:rPr>
          <w:color w:val="000000" w:themeColor="text1"/>
        </w:rPr>
        <w:t>centers</w:t>
      </w:r>
      <w:proofErr w:type="spellEnd"/>
      <w:r w:rsidRPr="002251E9">
        <w:rPr>
          <w:color w:val="000000" w:themeColor="text1"/>
        </w:rPr>
        <w:t>.</w:t>
      </w:r>
    </w:p>
    <w:p w:rsidR="006A78B6" w:rsidRPr="002251E9" w:rsidRDefault="006A78B6" w:rsidP="006A78B6">
      <w:pPr>
        <w:pStyle w:val="Heading2"/>
        <w:spacing w:before="0" w:line="360" w:lineRule="auto"/>
        <w:jc w:val="both"/>
        <w:rPr>
          <w:rStyle w:val="mw-headline"/>
          <w:color w:val="000000" w:themeColor="text1"/>
        </w:rPr>
      </w:pPr>
    </w:p>
    <w:p w:rsidR="006A78B6" w:rsidRPr="002251E9" w:rsidRDefault="006A78B6" w:rsidP="006A78B6">
      <w:pPr>
        <w:pStyle w:val="Heading2"/>
        <w:spacing w:before="0" w:line="360" w:lineRule="auto"/>
        <w:jc w:val="both"/>
        <w:rPr>
          <w:color w:val="000000" w:themeColor="text1"/>
        </w:rPr>
      </w:pPr>
      <w:r w:rsidRPr="002251E9">
        <w:rPr>
          <w:rStyle w:val="mw-headline"/>
          <w:color w:val="000000" w:themeColor="text1"/>
        </w:rPr>
        <w:t>Principle of operation</w:t>
      </w:r>
    </w:p>
    <w:p w:rsidR="006A78B6" w:rsidRPr="002251E9" w:rsidRDefault="006A78B6" w:rsidP="006A78B6">
      <w:pPr>
        <w:pStyle w:val="NormalWeb"/>
        <w:spacing w:before="0" w:beforeAutospacing="0" w:after="0" w:afterAutospacing="0" w:line="360" w:lineRule="auto"/>
        <w:jc w:val="both"/>
        <w:rPr>
          <w:color w:val="000000" w:themeColor="text1"/>
        </w:rPr>
      </w:pPr>
      <w:r w:rsidRPr="002251E9">
        <w:rPr>
          <w:color w:val="000000" w:themeColor="text1"/>
        </w:rPr>
        <w:t xml:space="preserve">A battery is a device that converts chemical energy directly to electrical energy. It consists of a number of voltaic cells; each voltaic cell consists of two </w:t>
      </w:r>
      <w:hyperlink r:id="rId21" w:tooltip="Half cell" w:history="1">
        <w:r w:rsidRPr="002251E9">
          <w:rPr>
            <w:color w:val="000000" w:themeColor="text1"/>
          </w:rPr>
          <w:t>half cells</w:t>
        </w:r>
      </w:hyperlink>
      <w:r w:rsidRPr="002251E9">
        <w:rPr>
          <w:color w:val="000000" w:themeColor="text1"/>
        </w:rPr>
        <w:t xml:space="preserve"> connected in series by a conductive electrolyte containing anions and cations. One half-cell includes electrolyte and the electrode to which </w:t>
      </w:r>
      <w:hyperlink r:id="rId22" w:anchor="Ions" w:tooltip="Ion" w:history="1">
        <w:r w:rsidRPr="002251E9">
          <w:rPr>
            <w:color w:val="000000" w:themeColor="text1"/>
          </w:rPr>
          <w:t>anions</w:t>
        </w:r>
      </w:hyperlink>
      <w:r w:rsidRPr="002251E9">
        <w:rPr>
          <w:color w:val="000000" w:themeColor="text1"/>
        </w:rPr>
        <w:t xml:space="preserve"> (negatively charged ions) migrate, i.e., the </w:t>
      </w:r>
      <w:hyperlink r:id="rId23" w:history="1">
        <w:r w:rsidRPr="002251E9">
          <w:rPr>
            <w:color w:val="000000" w:themeColor="text1"/>
          </w:rPr>
          <w:t>anode</w:t>
        </w:r>
      </w:hyperlink>
      <w:r w:rsidRPr="002251E9">
        <w:rPr>
          <w:color w:val="000000" w:themeColor="text1"/>
        </w:rPr>
        <w:t xml:space="preserve"> or negative electrode; the other half-cell includes electrolyte and the electrode to which </w:t>
      </w:r>
      <w:hyperlink r:id="rId24" w:anchor="Ions" w:tooltip="Ion" w:history="1">
        <w:r w:rsidRPr="002251E9">
          <w:rPr>
            <w:color w:val="000000" w:themeColor="text1"/>
          </w:rPr>
          <w:t>cations</w:t>
        </w:r>
      </w:hyperlink>
      <w:r w:rsidRPr="002251E9">
        <w:rPr>
          <w:color w:val="000000" w:themeColor="text1"/>
        </w:rPr>
        <w:t xml:space="preserve"> (positively charged ions) migrate, i.e., the </w:t>
      </w:r>
      <w:hyperlink r:id="rId25" w:history="1">
        <w:r w:rsidRPr="002251E9">
          <w:rPr>
            <w:color w:val="000000" w:themeColor="text1"/>
          </w:rPr>
          <w:t>cathode</w:t>
        </w:r>
      </w:hyperlink>
      <w:r w:rsidRPr="002251E9">
        <w:rPr>
          <w:color w:val="000000" w:themeColor="text1"/>
        </w:rPr>
        <w:t xml:space="preserve"> or positive electrode. In the </w:t>
      </w:r>
      <w:hyperlink r:id="rId26" w:history="1">
        <w:r w:rsidRPr="002251E9">
          <w:rPr>
            <w:color w:val="000000" w:themeColor="text1"/>
          </w:rPr>
          <w:t>redox</w:t>
        </w:r>
      </w:hyperlink>
      <w:r w:rsidRPr="002251E9">
        <w:rPr>
          <w:color w:val="000000" w:themeColor="text1"/>
        </w:rPr>
        <w:t xml:space="preserve"> reaction that powers the battery, cations are reduced (electrons are added) at the cathode, while anions are oxidized (electrons are removed) at the anode. The electrodes do not touch each other but are electrically connected by the </w:t>
      </w:r>
      <w:hyperlink r:id="rId27" w:history="1">
        <w:r w:rsidRPr="002251E9">
          <w:rPr>
            <w:color w:val="000000" w:themeColor="text1"/>
          </w:rPr>
          <w:t>electrolyte</w:t>
        </w:r>
      </w:hyperlink>
      <w:r w:rsidRPr="002251E9">
        <w:rPr>
          <w:color w:val="000000" w:themeColor="text1"/>
        </w:rPr>
        <w:t>. Some cells use two half-cells with different electrolytes. A separator between half cells allows ions to flow, but prevents mixing of the electrolytes.</w:t>
      </w:r>
    </w:p>
    <w:p w:rsidR="006A78B6" w:rsidRPr="002251E9" w:rsidRDefault="006A78B6" w:rsidP="006A78B6">
      <w:pPr>
        <w:pStyle w:val="NormalWeb"/>
        <w:spacing w:before="0" w:beforeAutospacing="0" w:after="0" w:afterAutospacing="0" w:line="360" w:lineRule="auto"/>
        <w:jc w:val="both"/>
        <w:rPr>
          <w:color w:val="000000" w:themeColor="text1"/>
        </w:rPr>
      </w:pPr>
      <w:r w:rsidRPr="002251E9">
        <w:rPr>
          <w:color w:val="000000" w:themeColor="text1"/>
        </w:rPr>
        <w:t xml:space="preserve">Each half cell has an electromotive force (or </w:t>
      </w:r>
      <w:proofErr w:type="spellStart"/>
      <w:r w:rsidRPr="002251E9">
        <w:rPr>
          <w:color w:val="000000" w:themeColor="text1"/>
        </w:rPr>
        <w:t>emf</w:t>
      </w:r>
      <w:proofErr w:type="spellEnd"/>
      <w:r w:rsidRPr="002251E9">
        <w:rPr>
          <w:color w:val="000000" w:themeColor="text1"/>
        </w:rPr>
        <w:t xml:space="preserve">), determined by its ability to drive electric current from the interior to the exterior of the cell. The net </w:t>
      </w:r>
      <w:proofErr w:type="spellStart"/>
      <w:r w:rsidRPr="002251E9">
        <w:rPr>
          <w:color w:val="000000" w:themeColor="text1"/>
        </w:rPr>
        <w:t>emf</w:t>
      </w:r>
      <w:proofErr w:type="spellEnd"/>
      <w:r w:rsidRPr="002251E9">
        <w:rPr>
          <w:color w:val="000000" w:themeColor="text1"/>
        </w:rPr>
        <w:t xml:space="preserve"> of the cell is the difference between the </w:t>
      </w:r>
      <w:proofErr w:type="spellStart"/>
      <w:r w:rsidRPr="002251E9">
        <w:rPr>
          <w:color w:val="000000" w:themeColor="text1"/>
        </w:rPr>
        <w:t>emfs</w:t>
      </w:r>
      <w:proofErr w:type="spellEnd"/>
      <w:r w:rsidRPr="002251E9">
        <w:rPr>
          <w:color w:val="000000" w:themeColor="text1"/>
        </w:rPr>
        <w:t xml:space="preserve"> of its half-cells, as first recognized by Volta. Therefore, if the electrodes have </w:t>
      </w:r>
      <w:proofErr w:type="spellStart"/>
      <w:r w:rsidRPr="002251E9">
        <w:rPr>
          <w:color w:val="000000" w:themeColor="text1"/>
        </w:rPr>
        <w:t>emfs</w:t>
      </w:r>
      <w:proofErr w:type="spellEnd"/>
      <w:r w:rsidRPr="002251E9">
        <w:rPr>
          <w:color w:val="000000" w:themeColor="text1"/>
        </w:rPr>
        <w:t xml:space="preserve"> </w:t>
      </w:r>
      <w:r w:rsidRPr="002251E9">
        <w:rPr>
          <w:noProof/>
          <w:color w:val="000000" w:themeColor="text1"/>
          <w:lang w:val="en-US" w:eastAsia="en-US"/>
        </w:rPr>
        <w:drawing>
          <wp:inline distT="0" distB="0" distL="0" distR="0" wp14:anchorId="23E4A2D4" wp14:editId="154773C3">
            <wp:extent cx="161925" cy="171450"/>
            <wp:effectExtent l="19050" t="0" r="9525" b="0"/>
            <wp:docPr id="1385" name="Picture 11" descr="\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cal{E}_1"/>
                    <pic:cNvPicPr>
                      <a:picLocks noChangeAspect="1" noChangeArrowheads="1"/>
                    </pic:cNvPicPr>
                  </pic:nvPicPr>
                  <pic:blipFill>
                    <a:blip r:embed="rId28"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proofErr w:type="gramStart"/>
      <w:r w:rsidRPr="002251E9">
        <w:rPr>
          <w:color w:val="000000" w:themeColor="text1"/>
        </w:rPr>
        <w:t xml:space="preserve">and </w:t>
      </w:r>
      <w:proofErr w:type="gramEnd"/>
      <w:r w:rsidRPr="002251E9">
        <w:rPr>
          <w:noProof/>
          <w:color w:val="000000" w:themeColor="text1"/>
          <w:lang w:val="en-US" w:eastAsia="en-US"/>
        </w:rPr>
        <w:drawing>
          <wp:inline distT="0" distB="0" distL="0" distR="0" wp14:anchorId="7130C406" wp14:editId="76DCFF41">
            <wp:extent cx="171450" cy="161925"/>
            <wp:effectExtent l="19050" t="0" r="0" b="0"/>
            <wp:docPr id="1386" name="Picture 12" descr="\mathcal{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cal{E}_2"/>
                    <pic:cNvPicPr>
                      <a:picLocks noChangeAspect="1" noChangeArrowheads="1"/>
                    </pic:cNvPicPr>
                  </pic:nvPicPr>
                  <pic:blipFill>
                    <a:blip r:embed="rId29" cstate="print"/>
                    <a:srcRect/>
                    <a:stretch>
                      <a:fillRect/>
                    </a:stretch>
                  </pic:blipFill>
                  <pic:spPr bwMode="auto">
                    <a:xfrm>
                      <a:off x="0" y="0"/>
                      <a:ext cx="171450" cy="161925"/>
                    </a:xfrm>
                    <a:prstGeom prst="rect">
                      <a:avLst/>
                    </a:prstGeom>
                    <a:noFill/>
                    <a:ln w="9525">
                      <a:noFill/>
                      <a:miter lim="800000"/>
                      <a:headEnd/>
                      <a:tailEnd/>
                    </a:ln>
                  </pic:spPr>
                </pic:pic>
              </a:graphicData>
            </a:graphic>
          </wp:inline>
        </w:drawing>
      </w:r>
      <w:r w:rsidRPr="002251E9">
        <w:rPr>
          <w:color w:val="000000" w:themeColor="text1"/>
        </w:rPr>
        <w:t xml:space="preserve">, then the net </w:t>
      </w:r>
      <w:proofErr w:type="spellStart"/>
      <w:r w:rsidRPr="002251E9">
        <w:rPr>
          <w:color w:val="000000" w:themeColor="text1"/>
        </w:rPr>
        <w:t>emf</w:t>
      </w:r>
      <w:proofErr w:type="spellEnd"/>
      <w:r w:rsidRPr="002251E9">
        <w:rPr>
          <w:color w:val="000000" w:themeColor="text1"/>
        </w:rPr>
        <w:t xml:space="preserve"> is </w:t>
      </w:r>
      <w:r w:rsidRPr="002251E9">
        <w:rPr>
          <w:noProof/>
          <w:color w:val="000000" w:themeColor="text1"/>
          <w:lang w:val="en-US" w:eastAsia="en-US"/>
        </w:rPr>
        <w:drawing>
          <wp:inline distT="0" distB="0" distL="0" distR="0" wp14:anchorId="1739622B" wp14:editId="0F77C159">
            <wp:extent cx="571500" cy="171450"/>
            <wp:effectExtent l="19050" t="0" r="0" b="0"/>
            <wp:docPr id="1387" name="Picture 13" descr="\mathcal{E}_{2}-\mathcal{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cal{E}_{2}-\mathcal{E}_{1}"/>
                    <pic:cNvPicPr>
                      <a:picLocks noChangeAspect="1" noChangeArrowheads="1"/>
                    </pic:cNvPicPr>
                  </pic:nvPicPr>
                  <pic:blipFill>
                    <a:blip r:embed="rId30" cstate="print"/>
                    <a:srcRect/>
                    <a:stretch>
                      <a:fillRect/>
                    </a:stretch>
                  </pic:blipFill>
                  <pic:spPr bwMode="auto">
                    <a:xfrm>
                      <a:off x="0" y="0"/>
                      <a:ext cx="571500" cy="171450"/>
                    </a:xfrm>
                    <a:prstGeom prst="rect">
                      <a:avLst/>
                    </a:prstGeom>
                    <a:noFill/>
                    <a:ln w="9525">
                      <a:noFill/>
                      <a:miter lim="800000"/>
                      <a:headEnd/>
                      <a:tailEnd/>
                    </a:ln>
                  </pic:spPr>
                </pic:pic>
              </a:graphicData>
            </a:graphic>
          </wp:inline>
        </w:drawing>
      </w:r>
      <w:r w:rsidRPr="002251E9">
        <w:rPr>
          <w:color w:val="000000" w:themeColor="text1"/>
        </w:rPr>
        <w:t xml:space="preserve">; in other words, the net </w:t>
      </w:r>
      <w:proofErr w:type="spellStart"/>
      <w:r w:rsidRPr="002251E9">
        <w:rPr>
          <w:color w:val="000000" w:themeColor="text1"/>
        </w:rPr>
        <w:t>emf</w:t>
      </w:r>
      <w:proofErr w:type="spellEnd"/>
      <w:r w:rsidRPr="002251E9">
        <w:rPr>
          <w:color w:val="000000" w:themeColor="text1"/>
        </w:rPr>
        <w:t xml:space="preserve"> is the difference between the </w:t>
      </w:r>
      <w:hyperlink r:id="rId31" w:tooltip="Reduction potential" w:history="1">
        <w:r w:rsidRPr="002251E9">
          <w:rPr>
            <w:color w:val="000000" w:themeColor="text1"/>
          </w:rPr>
          <w:t>reduction potentials</w:t>
        </w:r>
      </w:hyperlink>
      <w:r w:rsidRPr="002251E9">
        <w:rPr>
          <w:color w:val="000000" w:themeColor="text1"/>
        </w:rPr>
        <w:t xml:space="preserve"> of the </w:t>
      </w:r>
      <w:hyperlink r:id="rId32" w:tooltip="Half-reaction" w:history="1">
        <w:r w:rsidRPr="002251E9">
          <w:rPr>
            <w:color w:val="000000" w:themeColor="text1"/>
          </w:rPr>
          <w:t>half-reactions</w:t>
        </w:r>
      </w:hyperlink>
      <w:r w:rsidRPr="002251E9">
        <w:rPr>
          <w:color w:val="000000" w:themeColor="text1"/>
        </w:rPr>
        <w:t xml:space="preserve">. The electrical driving force or </w:t>
      </w:r>
      <w:r w:rsidRPr="002251E9">
        <w:rPr>
          <w:noProof/>
          <w:color w:val="000000" w:themeColor="text1"/>
          <w:lang w:val="en-US" w:eastAsia="en-US"/>
        </w:rPr>
        <w:drawing>
          <wp:inline distT="0" distB="0" distL="0" distR="0" wp14:anchorId="00412FE1" wp14:editId="5FD67539">
            <wp:extent cx="428625" cy="171450"/>
            <wp:effectExtent l="19050" t="0" r="9525" b="0"/>
            <wp:docPr id="1388" name="Picture 14" descr="\displaystyle{\Delta V_{b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splaystyle{\Delta V_{bat}}"/>
                    <pic:cNvPicPr>
                      <a:picLocks noChangeAspect="1" noChangeArrowheads="1"/>
                    </pic:cNvPicPr>
                  </pic:nvPicPr>
                  <pic:blipFill>
                    <a:blip r:embed="rId33" cstate="print"/>
                    <a:srcRect/>
                    <a:stretch>
                      <a:fillRect/>
                    </a:stretch>
                  </pic:blipFill>
                  <pic:spPr bwMode="auto">
                    <a:xfrm>
                      <a:off x="0" y="0"/>
                      <a:ext cx="428625" cy="171450"/>
                    </a:xfrm>
                    <a:prstGeom prst="rect">
                      <a:avLst/>
                    </a:prstGeom>
                    <a:noFill/>
                    <a:ln w="9525">
                      <a:noFill/>
                      <a:miter lim="800000"/>
                      <a:headEnd/>
                      <a:tailEnd/>
                    </a:ln>
                  </pic:spPr>
                </pic:pic>
              </a:graphicData>
            </a:graphic>
          </wp:inline>
        </w:drawing>
      </w:r>
      <w:r w:rsidRPr="002251E9">
        <w:rPr>
          <w:color w:val="000000" w:themeColor="text1"/>
        </w:rPr>
        <w:t xml:space="preserve">across the terminals of a cell is known as the terminal voltage (difference) and is measured in </w:t>
      </w:r>
      <w:hyperlink r:id="rId34" w:tooltip="Volt" w:history="1">
        <w:r w:rsidRPr="002251E9">
          <w:rPr>
            <w:color w:val="000000" w:themeColor="text1"/>
          </w:rPr>
          <w:t>volts</w:t>
        </w:r>
      </w:hyperlink>
      <w:r w:rsidRPr="002251E9">
        <w:rPr>
          <w:color w:val="000000" w:themeColor="text1"/>
        </w:rPr>
        <w:t xml:space="preserve">. The terminal voltage of a cell that is neither charging nor discharging is called the </w:t>
      </w:r>
      <w:hyperlink r:id="rId35" w:history="1">
        <w:r w:rsidRPr="002251E9">
          <w:rPr>
            <w:color w:val="000000" w:themeColor="text1"/>
          </w:rPr>
          <w:t>open-circuit voltage</w:t>
        </w:r>
      </w:hyperlink>
      <w:r w:rsidRPr="002251E9">
        <w:rPr>
          <w:color w:val="000000" w:themeColor="text1"/>
        </w:rPr>
        <w:t xml:space="preserve"> and equals the </w:t>
      </w:r>
      <w:proofErr w:type="spellStart"/>
      <w:r w:rsidRPr="002251E9">
        <w:rPr>
          <w:color w:val="000000" w:themeColor="text1"/>
        </w:rPr>
        <w:t>emf</w:t>
      </w:r>
      <w:proofErr w:type="spellEnd"/>
      <w:r w:rsidRPr="002251E9">
        <w:rPr>
          <w:color w:val="000000" w:themeColor="text1"/>
        </w:rPr>
        <w:t xml:space="preserve"> of the cell. Because of internal resistance, the terminal voltage of a cell that is discharging is smaller in magnitude than the open-circuit voltage and the terminal voltage of a cell that is charging exceeds the open-circuit voltage. An ideal cell has negligible internal resistance, so it would maintain a constant terminal voltage of </w:t>
      </w:r>
      <w:r w:rsidRPr="002251E9">
        <w:rPr>
          <w:noProof/>
          <w:color w:val="000000" w:themeColor="text1"/>
          <w:lang w:val="en-US" w:eastAsia="en-US"/>
        </w:rPr>
        <w:drawing>
          <wp:inline distT="0" distB="0" distL="0" distR="0" wp14:anchorId="415BE52C" wp14:editId="7D73AC90">
            <wp:extent cx="114300" cy="133350"/>
            <wp:effectExtent l="19050" t="0" r="0" b="0"/>
            <wp:docPr id="1389" name="Picture 15" descr="\math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cal{E}"/>
                    <pic:cNvPicPr>
                      <a:picLocks noChangeAspect="1" noChangeArrowheads="1"/>
                    </pic:cNvPicPr>
                  </pic:nvPicPr>
                  <pic:blipFill>
                    <a:blip r:embed="rId36"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2251E9">
        <w:rPr>
          <w:color w:val="000000" w:themeColor="text1"/>
        </w:rPr>
        <w:t xml:space="preserve">until exhausted, then dropping to zero. If such a cell maintained 1.5 volts and stored a charge of one </w:t>
      </w:r>
      <w:hyperlink r:id="rId37" w:history="1">
        <w:r w:rsidRPr="002251E9">
          <w:rPr>
            <w:color w:val="000000" w:themeColor="text1"/>
          </w:rPr>
          <w:t>coulomb</w:t>
        </w:r>
      </w:hyperlink>
      <w:r w:rsidRPr="002251E9">
        <w:rPr>
          <w:color w:val="000000" w:themeColor="text1"/>
        </w:rPr>
        <w:t xml:space="preserve"> then on complete discharge it would perform 1.5 </w:t>
      </w:r>
      <w:hyperlink r:id="rId38" w:history="1">
        <w:r w:rsidRPr="002251E9">
          <w:rPr>
            <w:color w:val="000000" w:themeColor="text1"/>
          </w:rPr>
          <w:t>joule</w:t>
        </w:r>
      </w:hyperlink>
      <w:r w:rsidRPr="002251E9">
        <w:rPr>
          <w:color w:val="000000" w:themeColor="text1"/>
        </w:rPr>
        <w:t xml:space="preserve"> of work. In actual cells, the internal resistance increases under discharge, and the open circuit voltage also decreases under discharge. If the voltage and resistance are plotted against time, the resulting graphs typically are a curve; the shape of the curve varies according to the chemistry and internal arrangement employed. </w:t>
      </w:r>
    </w:p>
    <w:p w:rsidR="006A78B6" w:rsidRPr="002251E9" w:rsidRDefault="006A78B6" w:rsidP="006A78B6">
      <w:pPr>
        <w:pStyle w:val="NormalWeb"/>
        <w:spacing w:before="0" w:beforeAutospacing="0" w:after="0" w:afterAutospacing="0" w:line="360" w:lineRule="auto"/>
        <w:jc w:val="both"/>
        <w:rPr>
          <w:color w:val="000000" w:themeColor="text1"/>
        </w:rPr>
      </w:pPr>
      <w:r w:rsidRPr="002251E9">
        <w:rPr>
          <w:color w:val="000000" w:themeColor="text1"/>
        </w:rPr>
        <w:t xml:space="preserve">As stated above, the voltage developed across a cell's terminals depends on the energy release of the chemical reactions of its electrodes and electrolyte. Alkaline and </w:t>
      </w:r>
      <w:hyperlink r:id="rId39" w:tooltip="Zinc-carbon battery" w:history="1">
        <w:r w:rsidRPr="002251E9">
          <w:rPr>
            <w:rStyle w:val="Hyperlink"/>
            <w:rFonts w:eastAsia="Calibri"/>
            <w:color w:val="000000" w:themeColor="text1"/>
          </w:rPr>
          <w:t>carbon-zinc</w:t>
        </w:r>
      </w:hyperlink>
      <w:r w:rsidRPr="002251E9">
        <w:rPr>
          <w:color w:val="000000" w:themeColor="text1"/>
        </w:rPr>
        <w:t xml:space="preserve"> cells have different chemistries but approximately the same </w:t>
      </w:r>
      <w:proofErr w:type="spellStart"/>
      <w:r w:rsidRPr="002251E9">
        <w:rPr>
          <w:color w:val="000000" w:themeColor="text1"/>
        </w:rPr>
        <w:t>emf</w:t>
      </w:r>
      <w:proofErr w:type="spellEnd"/>
      <w:r w:rsidRPr="002251E9">
        <w:rPr>
          <w:color w:val="000000" w:themeColor="text1"/>
        </w:rPr>
        <w:t xml:space="preserve"> of 1.5 volts; likewise </w:t>
      </w:r>
      <w:hyperlink r:id="rId40" w:tooltip="Nickel-cadmium battery" w:history="1">
        <w:proofErr w:type="spellStart"/>
        <w:r w:rsidRPr="002251E9">
          <w:rPr>
            <w:rStyle w:val="Hyperlink"/>
            <w:rFonts w:eastAsia="Calibri"/>
            <w:color w:val="000000" w:themeColor="text1"/>
          </w:rPr>
          <w:t>NiCd</w:t>
        </w:r>
        <w:proofErr w:type="spellEnd"/>
      </w:hyperlink>
      <w:r w:rsidRPr="002251E9">
        <w:rPr>
          <w:color w:val="000000" w:themeColor="text1"/>
        </w:rPr>
        <w:t xml:space="preserve"> and </w:t>
      </w:r>
      <w:hyperlink r:id="rId41" w:tooltip="Nickel-metal hydride battery" w:history="1">
        <w:r w:rsidRPr="002251E9">
          <w:rPr>
            <w:rStyle w:val="Hyperlink"/>
            <w:rFonts w:eastAsia="Calibri"/>
            <w:color w:val="000000" w:themeColor="text1"/>
          </w:rPr>
          <w:t>NiMH</w:t>
        </w:r>
      </w:hyperlink>
      <w:r w:rsidRPr="002251E9">
        <w:rPr>
          <w:color w:val="000000" w:themeColor="text1"/>
        </w:rPr>
        <w:t xml:space="preserve"> cells have different chemistries, but approximately the same </w:t>
      </w:r>
      <w:proofErr w:type="spellStart"/>
      <w:r w:rsidRPr="002251E9">
        <w:rPr>
          <w:color w:val="000000" w:themeColor="text1"/>
        </w:rPr>
        <w:t>emf</w:t>
      </w:r>
      <w:proofErr w:type="spellEnd"/>
      <w:r w:rsidRPr="002251E9">
        <w:rPr>
          <w:color w:val="000000" w:themeColor="text1"/>
        </w:rPr>
        <w:t xml:space="preserve"> of 1.2 volts. On the other hand the high electrochemical potential changes in the reactions of </w:t>
      </w:r>
      <w:hyperlink r:id="rId42" w:history="1">
        <w:r w:rsidRPr="002251E9">
          <w:rPr>
            <w:rStyle w:val="Hyperlink"/>
            <w:rFonts w:eastAsia="Calibri"/>
            <w:color w:val="000000" w:themeColor="text1"/>
          </w:rPr>
          <w:t>lithium</w:t>
        </w:r>
      </w:hyperlink>
      <w:r w:rsidRPr="002251E9">
        <w:rPr>
          <w:color w:val="000000" w:themeColor="text1"/>
        </w:rPr>
        <w:t xml:space="preserve"> compounds give lithium cells </w:t>
      </w:r>
      <w:proofErr w:type="spellStart"/>
      <w:r w:rsidRPr="002251E9">
        <w:rPr>
          <w:color w:val="000000" w:themeColor="text1"/>
        </w:rPr>
        <w:t>emfs</w:t>
      </w:r>
      <w:proofErr w:type="spellEnd"/>
      <w:r w:rsidRPr="002251E9">
        <w:rPr>
          <w:color w:val="000000" w:themeColor="text1"/>
        </w:rPr>
        <w:t xml:space="preserve"> of 3 volts or more. </w:t>
      </w: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pStyle w:val="NormalWeb"/>
        <w:spacing w:before="0" w:beforeAutospacing="0" w:after="0" w:afterAutospacing="0" w:line="360" w:lineRule="auto"/>
        <w:jc w:val="both"/>
        <w:rPr>
          <w:color w:val="000000" w:themeColor="text1"/>
        </w:rPr>
      </w:pPr>
    </w:p>
    <w:p w:rsidR="006A78B6" w:rsidRPr="002251E9" w:rsidRDefault="006A78B6" w:rsidP="006A78B6">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Lead-acid</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Tried, tested, and trusted, lead-acid batteries have been with us since the middle of the 19th century. With an overall rating of 12 volts, they have six separate cells, each producing 2 volts. Crudely reduced to its basic components, each cell has a "spongy" </w:t>
      </w:r>
      <w:hyperlink r:id="rId43" w:history="1">
        <w:r w:rsidRPr="002251E9">
          <w:rPr>
            <w:rFonts w:ascii="Times New Roman" w:eastAsia="Times New Roman" w:hAnsi="Times New Roman"/>
            <w:color w:val="000000" w:themeColor="text1"/>
            <w:sz w:val="28"/>
            <w:szCs w:val="24"/>
            <w:lang w:val="en-IN" w:eastAsia="en-IN"/>
          </w:rPr>
          <w:t>lead</w:t>
        </w:r>
      </w:hyperlink>
      <w:r w:rsidRPr="002251E9">
        <w:rPr>
          <w:rFonts w:ascii="Times New Roman" w:eastAsia="Times New Roman" w:hAnsi="Times New Roman"/>
          <w:color w:val="000000" w:themeColor="text1"/>
          <w:sz w:val="28"/>
          <w:szCs w:val="24"/>
          <w:lang w:val="en-IN" w:eastAsia="en-IN"/>
        </w:rPr>
        <w:t xml:space="preserve"> metal electrode (negative), a lead dioxide electrode (positive), and a sulfuric acid electrolyte. As the battery discharges, both electrodes become coated with lead </w:t>
      </w:r>
      <w:proofErr w:type="spellStart"/>
      <w:r w:rsidRPr="002251E9">
        <w:rPr>
          <w:rFonts w:ascii="Times New Roman" w:eastAsia="Times New Roman" w:hAnsi="Times New Roman"/>
          <w:color w:val="000000" w:themeColor="text1"/>
          <w:sz w:val="28"/>
          <w:szCs w:val="24"/>
          <w:lang w:val="en-IN" w:eastAsia="en-IN"/>
        </w:rPr>
        <w:t>sulfate</w:t>
      </w:r>
      <w:proofErr w:type="spellEnd"/>
      <w:r w:rsidRPr="002251E9">
        <w:rPr>
          <w:rFonts w:ascii="Times New Roman" w:eastAsia="Times New Roman" w:hAnsi="Times New Roman"/>
          <w:color w:val="000000" w:themeColor="text1"/>
          <w:sz w:val="28"/>
          <w:szCs w:val="24"/>
          <w:lang w:val="en-IN" w:eastAsia="en-IN"/>
        </w:rPr>
        <w:t xml:space="preserve"> and the sulfuric acid is largely converted into water, while electrons flow out around the external circuit to provide power.</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Lead-acid batteries made it possible to start cars without the help of a dangerous and dirty hand crank. Normally, you never have to recharge them—because your car does that automatically. The battery discharges (gives up a little of its energy) to help the car's </w:t>
      </w:r>
      <w:hyperlink r:id="rId44" w:history="1">
        <w:r w:rsidRPr="002251E9">
          <w:rPr>
            <w:rFonts w:ascii="Times New Roman" w:eastAsia="Times New Roman" w:hAnsi="Times New Roman"/>
            <w:color w:val="000000" w:themeColor="text1"/>
            <w:sz w:val="28"/>
            <w:szCs w:val="24"/>
            <w:lang w:val="en-IN" w:eastAsia="en-IN"/>
          </w:rPr>
          <w:t>gasoline engine</w:t>
        </w:r>
      </w:hyperlink>
      <w:r w:rsidRPr="002251E9">
        <w:rPr>
          <w:rFonts w:ascii="Times New Roman" w:eastAsia="Times New Roman" w:hAnsi="Times New Roman"/>
          <w:color w:val="000000" w:themeColor="text1"/>
          <w:sz w:val="28"/>
          <w:szCs w:val="24"/>
          <w:lang w:val="en-IN" w:eastAsia="en-IN"/>
        </w:rPr>
        <w:t> start up, and recharges (gets energy back again) when the engine begins generating electrical energy through a device called an alternator. As for disadvantages, lead-acid batteries are relatively big, surprisingly heavy (try lifting one!), expensive, and can't be fully charged and discharged too many times. Another problem is their use of toxic lead metal, which can cause environmental problems when they're dumped in landfills.</w:t>
      </w:r>
    </w:p>
    <w:p w:rsidR="006A78B6" w:rsidRPr="002251E9" w:rsidRDefault="006A78B6" w:rsidP="006A78B6">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Nickel-cadmium</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Nickel-cadmium (</w:t>
      </w:r>
      <w:proofErr w:type="spellStart"/>
      <w:r w:rsidRPr="002251E9">
        <w:rPr>
          <w:rFonts w:ascii="Times New Roman" w:eastAsia="Times New Roman" w:hAnsi="Times New Roman"/>
          <w:color w:val="000000" w:themeColor="text1"/>
          <w:sz w:val="28"/>
          <w:szCs w:val="24"/>
          <w:lang w:val="en-IN" w:eastAsia="en-IN"/>
        </w:rPr>
        <w:t>NiCd</w:t>
      </w:r>
      <w:proofErr w:type="spellEnd"/>
      <w:r w:rsidRPr="002251E9">
        <w:rPr>
          <w:rFonts w:ascii="Times New Roman" w:eastAsia="Times New Roman" w:hAnsi="Times New Roman"/>
          <w:color w:val="000000" w:themeColor="text1"/>
          <w:sz w:val="28"/>
          <w:szCs w:val="24"/>
          <w:lang w:val="en-IN" w:eastAsia="en-IN"/>
        </w:rPr>
        <w:t>, pronounced "</w:t>
      </w:r>
      <w:proofErr w:type="spellStart"/>
      <w:r w:rsidRPr="002251E9">
        <w:rPr>
          <w:rFonts w:ascii="Times New Roman" w:eastAsia="Times New Roman" w:hAnsi="Times New Roman"/>
          <w:color w:val="000000" w:themeColor="text1"/>
          <w:sz w:val="28"/>
          <w:szCs w:val="24"/>
          <w:lang w:val="en-IN" w:eastAsia="en-IN"/>
        </w:rPr>
        <w:t>nicad</w:t>
      </w:r>
      <w:proofErr w:type="spellEnd"/>
      <w:r w:rsidRPr="002251E9">
        <w:rPr>
          <w:rFonts w:ascii="Times New Roman" w:eastAsia="Times New Roman" w:hAnsi="Times New Roman"/>
          <w:color w:val="000000" w:themeColor="text1"/>
          <w:sz w:val="28"/>
          <w:szCs w:val="24"/>
          <w:lang w:val="en-IN" w:eastAsia="en-IN"/>
        </w:rPr>
        <w:t>") are widely used as replacements for disposable 1.5-volt batteries in things like toys, flashlights, and power tools. They're relatively cheap, can be charged and discharged hundreds of times, and, properly treated, will last about a decade.</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 xml:space="preserve">Although very dependable, it's often said that </w:t>
      </w:r>
      <w:proofErr w:type="spellStart"/>
      <w:r w:rsidRPr="002251E9">
        <w:rPr>
          <w:rFonts w:ascii="Times New Roman" w:eastAsia="Times New Roman" w:hAnsi="Times New Roman"/>
          <w:color w:val="000000" w:themeColor="text1"/>
          <w:sz w:val="28"/>
          <w:szCs w:val="24"/>
          <w:lang w:val="en-IN" w:eastAsia="en-IN"/>
        </w:rPr>
        <w:t>NiCd</w:t>
      </w:r>
      <w:proofErr w:type="spellEnd"/>
      <w:r w:rsidRPr="002251E9">
        <w:rPr>
          <w:rFonts w:ascii="Times New Roman" w:eastAsia="Times New Roman" w:hAnsi="Times New Roman"/>
          <w:color w:val="000000" w:themeColor="text1"/>
          <w:sz w:val="28"/>
          <w:szCs w:val="24"/>
          <w:lang w:val="en-IN" w:eastAsia="en-IN"/>
        </w:rPr>
        <w:t xml:space="preserve"> batteries need to be discharged fully before you charge them up or the amount of charge they will store (and their effective lifespan) can be greatly reduced. Opinions vary on whether this is true and, if so, why it happens, but as a rule of thumb, regularly discharging batteries completely and then recharging them is a good practice. Another problem with </w:t>
      </w:r>
      <w:proofErr w:type="spellStart"/>
      <w:r w:rsidRPr="002251E9">
        <w:rPr>
          <w:rFonts w:ascii="Times New Roman" w:eastAsia="Times New Roman" w:hAnsi="Times New Roman"/>
          <w:color w:val="000000" w:themeColor="text1"/>
          <w:sz w:val="28"/>
          <w:szCs w:val="24"/>
          <w:lang w:val="en-IN" w:eastAsia="en-IN"/>
        </w:rPr>
        <w:t>NiCd</w:t>
      </w:r>
      <w:proofErr w:type="spellEnd"/>
      <w:r w:rsidRPr="002251E9">
        <w:rPr>
          <w:rFonts w:ascii="Times New Roman" w:eastAsia="Times New Roman" w:hAnsi="Times New Roman"/>
          <w:color w:val="000000" w:themeColor="text1"/>
          <w:sz w:val="28"/>
          <w:szCs w:val="24"/>
          <w:lang w:val="en-IN" w:eastAsia="en-IN"/>
        </w:rPr>
        <w:t xml:space="preserve"> batteries is the toxic cadmium metal they contain. If they are buried in a landfill, instead of properly recycled, the cadmium can escape into the soil and could potentially </w:t>
      </w:r>
      <w:hyperlink r:id="rId45" w:history="1">
        <w:r w:rsidRPr="002251E9">
          <w:rPr>
            <w:rFonts w:ascii="Times New Roman" w:eastAsia="Times New Roman" w:hAnsi="Times New Roman"/>
            <w:color w:val="000000" w:themeColor="text1"/>
            <w:sz w:val="28"/>
            <w:szCs w:val="24"/>
            <w:lang w:val="en-IN" w:eastAsia="en-IN"/>
          </w:rPr>
          <w:t>pollute</w:t>
        </w:r>
      </w:hyperlink>
      <w:r w:rsidRPr="002251E9">
        <w:rPr>
          <w:rFonts w:ascii="Times New Roman" w:eastAsia="Times New Roman" w:hAnsi="Times New Roman"/>
          <w:color w:val="000000" w:themeColor="text1"/>
          <w:sz w:val="28"/>
          <w:szCs w:val="24"/>
          <w:lang w:val="en-IN" w:eastAsia="en-IN"/>
        </w:rPr>
        <w:t> watercourses nearby.</w:t>
      </w:r>
    </w:p>
    <w:p w:rsidR="006A78B6" w:rsidRPr="002251E9" w:rsidRDefault="006A78B6" w:rsidP="006A78B6">
      <w:pPr>
        <w:shd w:val="clear" w:color="auto" w:fill="FFFFFF"/>
        <w:spacing w:before="100" w:beforeAutospacing="1" w:after="100" w:afterAutospacing="1" w:line="240" w:lineRule="auto"/>
        <w:rPr>
          <w:rFonts w:ascii="Helvetica" w:eastAsia="Times New Roman" w:hAnsi="Helvetica"/>
          <w:color w:val="000000" w:themeColor="text1"/>
          <w:sz w:val="27"/>
          <w:szCs w:val="27"/>
        </w:rPr>
      </w:pPr>
    </w:p>
    <w:p w:rsidR="006A78B6" w:rsidRPr="002251E9" w:rsidRDefault="006A78B6" w:rsidP="006A78B6">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Nickel-metal-hydride (NiMH)</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 xml:space="preserve">Nickel metal hydride batteries work in a similar way, but suffer less from the so-called "memory effect." They became a popular alternative to </w:t>
      </w:r>
      <w:proofErr w:type="spellStart"/>
      <w:r w:rsidRPr="002251E9">
        <w:rPr>
          <w:rFonts w:ascii="Times New Roman" w:eastAsia="Times New Roman" w:hAnsi="Times New Roman"/>
          <w:color w:val="000000" w:themeColor="text1"/>
          <w:sz w:val="28"/>
          <w:szCs w:val="24"/>
          <w:lang w:val="en-IN" w:eastAsia="en-IN"/>
        </w:rPr>
        <w:t>NiCd</w:t>
      </w:r>
      <w:proofErr w:type="spellEnd"/>
      <w:r w:rsidRPr="002251E9">
        <w:rPr>
          <w:rFonts w:ascii="Times New Roman" w:eastAsia="Times New Roman" w:hAnsi="Times New Roman"/>
          <w:color w:val="000000" w:themeColor="text1"/>
          <w:sz w:val="28"/>
          <w:szCs w:val="24"/>
          <w:lang w:val="en-IN" w:eastAsia="en-IN"/>
        </w:rPr>
        <w:t xml:space="preserve"> batteries in the 1990s, partly because of environmental concerns about cadmium. NiMH batteries work more effectively in gadgets like </w:t>
      </w:r>
      <w:proofErr w:type="spellStart"/>
      <w:r w:rsidRPr="002251E9">
        <w:rPr>
          <w:rFonts w:ascii="Times New Roman" w:eastAsia="Times New Roman" w:hAnsi="Times New Roman"/>
          <w:color w:val="000000" w:themeColor="text1"/>
          <w:sz w:val="28"/>
          <w:szCs w:val="24"/>
          <w:lang w:val="en-IN" w:eastAsia="en-IN"/>
        </w:rPr>
        <w:t>cellphones</w:t>
      </w:r>
      <w:proofErr w:type="spellEnd"/>
      <w:r w:rsidRPr="002251E9">
        <w:rPr>
          <w:rFonts w:ascii="Times New Roman" w:eastAsia="Times New Roman" w:hAnsi="Times New Roman"/>
          <w:color w:val="000000" w:themeColor="text1"/>
          <w:sz w:val="28"/>
          <w:szCs w:val="24"/>
          <w:lang w:val="en-IN" w:eastAsia="en-IN"/>
        </w:rPr>
        <w:t>, which are often "topped-up" with a quick recharge instead of a complete discharge and recharge (which is more typical with something like power tools).</w:t>
      </w:r>
    </w:p>
    <w:p w:rsidR="006A78B6" w:rsidRPr="002251E9" w:rsidRDefault="006A78B6" w:rsidP="006A78B6">
      <w:pPr>
        <w:shd w:val="clear" w:color="auto" w:fill="FFFFFF"/>
        <w:spacing w:before="100" w:beforeAutospacing="1" w:after="100" w:afterAutospacing="1" w:line="240" w:lineRule="auto"/>
        <w:outlineLvl w:val="3"/>
        <w:rPr>
          <w:rFonts w:ascii="Helvetica" w:eastAsia="Times New Roman" w:hAnsi="Helvetica"/>
          <w:b/>
          <w:bCs/>
          <w:color w:val="000000" w:themeColor="text1"/>
          <w:sz w:val="27"/>
          <w:szCs w:val="27"/>
        </w:rPr>
      </w:pPr>
      <w:r w:rsidRPr="002251E9">
        <w:rPr>
          <w:rFonts w:ascii="Helvetica" w:eastAsia="Times New Roman" w:hAnsi="Helvetica"/>
          <w:b/>
          <w:bCs/>
          <w:color w:val="000000" w:themeColor="text1"/>
          <w:sz w:val="27"/>
          <w:szCs w:val="27"/>
        </w:rPr>
        <w:t>Lithium-ion</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 xml:space="preserve">Lithium-ion batteries are the fastest-growing type of </w:t>
      </w:r>
      <w:proofErr w:type="spellStart"/>
      <w:r w:rsidRPr="002251E9">
        <w:rPr>
          <w:rFonts w:ascii="Times New Roman" w:eastAsia="Times New Roman" w:hAnsi="Times New Roman"/>
          <w:color w:val="000000" w:themeColor="text1"/>
          <w:sz w:val="28"/>
          <w:szCs w:val="24"/>
          <w:lang w:val="en-IN" w:eastAsia="en-IN"/>
        </w:rPr>
        <w:t>rechargeables</w:t>
      </w:r>
      <w:proofErr w:type="spellEnd"/>
      <w:r w:rsidRPr="002251E9">
        <w:rPr>
          <w:rFonts w:ascii="Times New Roman" w:eastAsia="Times New Roman" w:hAnsi="Times New Roman"/>
          <w:color w:val="000000" w:themeColor="text1"/>
          <w:sz w:val="28"/>
          <w:szCs w:val="24"/>
          <w:lang w:val="en-IN" w:eastAsia="en-IN"/>
        </w:rPr>
        <w:t>; there are probably lithium-ion batteries in your </w:t>
      </w:r>
      <w:proofErr w:type="spellStart"/>
      <w:r>
        <w:rPr>
          <w:rFonts w:ascii="Times New Roman" w:eastAsia="Times New Roman" w:hAnsi="Times New Roman"/>
          <w:color w:val="000000" w:themeColor="text1"/>
          <w:sz w:val="28"/>
          <w:szCs w:val="24"/>
          <w:lang w:val="en-IN" w:eastAsia="en-IN"/>
        </w:rPr>
        <w:fldChar w:fldCharType="begin"/>
      </w:r>
      <w:r>
        <w:rPr>
          <w:rFonts w:ascii="Times New Roman" w:eastAsia="Times New Roman" w:hAnsi="Times New Roman"/>
          <w:color w:val="000000" w:themeColor="text1"/>
          <w:sz w:val="28"/>
          <w:szCs w:val="24"/>
          <w:lang w:val="en-IN" w:eastAsia="en-IN"/>
        </w:rPr>
        <w:instrText xml:space="preserve"> HYPERLINK "http://www.explainthatstuff.com/cellphones.html" </w:instrText>
      </w:r>
      <w:r>
        <w:rPr>
          <w:rFonts w:ascii="Times New Roman" w:eastAsia="Times New Roman" w:hAnsi="Times New Roman"/>
          <w:color w:val="000000" w:themeColor="text1"/>
          <w:sz w:val="28"/>
          <w:szCs w:val="24"/>
          <w:lang w:val="en-IN" w:eastAsia="en-IN"/>
        </w:rPr>
        <w:fldChar w:fldCharType="separate"/>
      </w:r>
      <w:r w:rsidRPr="002251E9">
        <w:rPr>
          <w:rFonts w:ascii="Times New Roman" w:eastAsia="Times New Roman" w:hAnsi="Times New Roman"/>
          <w:color w:val="000000" w:themeColor="text1"/>
          <w:sz w:val="28"/>
          <w:szCs w:val="24"/>
          <w:lang w:val="en-IN" w:eastAsia="en-IN"/>
        </w:rPr>
        <w:t>cellphone</w:t>
      </w:r>
      <w:proofErr w:type="spellEnd"/>
      <w:r>
        <w:rPr>
          <w:rFonts w:ascii="Times New Roman" w:eastAsia="Times New Roman" w:hAnsi="Times New Roman"/>
          <w:color w:val="000000" w:themeColor="text1"/>
          <w:sz w:val="28"/>
          <w:szCs w:val="24"/>
          <w:lang w:val="en-IN" w:eastAsia="en-IN"/>
        </w:rPr>
        <w:fldChar w:fldCharType="end"/>
      </w:r>
      <w:r w:rsidRPr="002251E9">
        <w:rPr>
          <w:rFonts w:ascii="Times New Roman" w:eastAsia="Times New Roman" w:hAnsi="Times New Roman"/>
          <w:color w:val="000000" w:themeColor="text1"/>
          <w:sz w:val="28"/>
          <w:szCs w:val="24"/>
          <w:lang w:val="en-IN" w:eastAsia="en-IN"/>
        </w:rPr>
        <w:t>, </w:t>
      </w:r>
      <w:hyperlink r:id="rId46" w:history="1">
        <w:r w:rsidRPr="002251E9">
          <w:rPr>
            <w:rFonts w:ascii="Times New Roman" w:eastAsia="Times New Roman" w:hAnsi="Times New Roman"/>
            <w:color w:val="000000" w:themeColor="text1"/>
            <w:sz w:val="28"/>
            <w:szCs w:val="24"/>
            <w:lang w:val="en-IN" w:eastAsia="en-IN"/>
          </w:rPr>
          <w:t>MP3 player</w:t>
        </w:r>
      </w:hyperlink>
      <w:r w:rsidRPr="002251E9">
        <w:rPr>
          <w:rFonts w:ascii="Times New Roman" w:eastAsia="Times New Roman" w:hAnsi="Times New Roman"/>
          <w:color w:val="000000" w:themeColor="text1"/>
          <w:sz w:val="28"/>
          <w:szCs w:val="24"/>
          <w:lang w:val="en-IN" w:eastAsia="en-IN"/>
        </w:rPr>
        <w:t>, and laptop </w:t>
      </w:r>
      <w:hyperlink r:id="rId47" w:history="1">
        <w:r w:rsidRPr="002251E9">
          <w:rPr>
            <w:rFonts w:ascii="Times New Roman" w:eastAsia="Times New Roman" w:hAnsi="Times New Roman"/>
            <w:color w:val="000000" w:themeColor="text1"/>
            <w:sz w:val="28"/>
            <w:szCs w:val="24"/>
            <w:lang w:val="en-IN" w:eastAsia="en-IN"/>
          </w:rPr>
          <w:t>computer</w:t>
        </w:r>
      </w:hyperlink>
      <w:r w:rsidRPr="002251E9">
        <w:rPr>
          <w:rFonts w:ascii="Times New Roman" w:eastAsia="Times New Roman" w:hAnsi="Times New Roman"/>
          <w:color w:val="000000" w:themeColor="text1"/>
          <w:sz w:val="28"/>
          <w:szCs w:val="24"/>
          <w:lang w:val="en-IN" w:eastAsia="en-IN"/>
        </w:rPr>
        <w:t xml:space="preserve">. What's so good about lithium? It's a lightweight metal that easily forms ions, so it's excellent for making batteries. The latest lithium-ion batteries can store about twice as much energy as traditional </w:t>
      </w:r>
      <w:proofErr w:type="spellStart"/>
      <w:r w:rsidRPr="002251E9">
        <w:rPr>
          <w:rFonts w:ascii="Times New Roman" w:eastAsia="Times New Roman" w:hAnsi="Times New Roman"/>
          <w:color w:val="000000" w:themeColor="text1"/>
          <w:sz w:val="28"/>
          <w:szCs w:val="24"/>
          <w:lang w:val="en-IN" w:eastAsia="en-IN"/>
        </w:rPr>
        <w:t>NiCd</w:t>
      </w:r>
      <w:proofErr w:type="spellEnd"/>
      <w:r w:rsidRPr="002251E9">
        <w:rPr>
          <w:rFonts w:ascii="Times New Roman" w:eastAsia="Times New Roman" w:hAnsi="Times New Roman"/>
          <w:color w:val="000000" w:themeColor="text1"/>
          <w:sz w:val="28"/>
          <w:szCs w:val="24"/>
          <w:lang w:val="en-IN" w:eastAsia="en-IN"/>
        </w:rPr>
        <w:t xml:space="preserve"> </w:t>
      </w:r>
      <w:proofErr w:type="spellStart"/>
      <w:r w:rsidRPr="002251E9">
        <w:rPr>
          <w:rFonts w:ascii="Times New Roman" w:eastAsia="Times New Roman" w:hAnsi="Times New Roman"/>
          <w:color w:val="000000" w:themeColor="text1"/>
          <w:sz w:val="28"/>
          <w:szCs w:val="24"/>
          <w:lang w:val="en-IN" w:eastAsia="en-IN"/>
        </w:rPr>
        <w:t>rechargeables</w:t>
      </w:r>
      <w:proofErr w:type="spellEnd"/>
      <w:r w:rsidRPr="002251E9">
        <w:rPr>
          <w:rFonts w:ascii="Times New Roman" w:eastAsia="Times New Roman" w:hAnsi="Times New Roman"/>
          <w:color w:val="000000" w:themeColor="text1"/>
          <w:sz w:val="28"/>
          <w:szCs w:val="24"/>
          <w:lang w:val="en-IN" w:eastAsia="en-IN"/>
        </w:rPr>
        <w:t>, work at higher voltages, and are more environmentally friendly, but don't last as long. Even so, they can be charged and discharged hundreds of times and typically last several years, so they're great for everyday use in electronic gadgets that aren't meant to last that long.</w:t>
      </w:r>
    </w:p>
    <w:p w:rsidR="006A78B6" w:rsidRPr="002251E9" w:rsidRDefault="006A78B6" w:rsidP="006A78B6">
      <w:pPr>
        <w:shd w:val="clear" w:color="auto" w:fill="FFFFFF"/>
        <w:spacing w:before="100" w:beforeAutospacing="1" w:after="100" w:afterAutospacing="1" w:line="240" w:lineRule="auto"/>
        <w:rPr>
          <w:rFonts w:ascii="Times New Roman" w:eastAsia="Times New Roman" w:hAnsi="Times New Roman"/>
          <w:color w:val="000000" w:themeColor="text1"/>
          <w:sz w:val="28"/>
          <w:szCs w:val="24"/>
          <w:lang w:val="en-IN" w:eastAsia="en-IN"/>
        </w:rPr>
      </w:pPr>
      <w:r w:rsidRPr="002251E9">
        <w:rPr>
          <w:rFonts w:ascii="Times New Roman" w:eastAsia="Times New Roman" w:hAnsi="Times New Roman"/>
          <w:color w:val="000000" w:themeColor="text1"/>
          <w:sz w:val="28"/>
          <w:szCs w:val="24"/>
          <w:lang w:val="en-IN" w:eastAsia="en-IN"/>
        </w:rPr>
        <w:t xml:space="preserve">How do they work? When you plug a </w:t>
      </w:r>
      <w:proofErr w:type="spellStart"/>
      <w:r w:rsidRPr="002251E9">
        <w:rPr>
          <w:rFonts w:ascii="Times New Roman" w:eastAsia="Times New Roman" w:hAnsi="Times New Roman"/>
          <w:color w:val="000000" w:themeColor="text1"/>
          <w:sz w:val="28"/>
          <w:szCs w:val="24"/>
          <w:lang w:val="en-IN" w:eastAsia="en-IN"/>
        </w:rPr>
        <w:t>cellphone</w:t>
      </w:r>
      <w:proofErr w:type="spellEnd"/>
      <w:r w:rsidRPr="002251E9">
        <w:rPr>
          <w:rFonts w:ascii="Times New Roman" w:eastAsia="Times New Roman" w:hAnsi="Times New Roman"/>
          <w:color w:val="000000" w:themeColor="text1"/>
          <w:sz w:val="28"/>
          <w:szCs w:val="24"/>
          <w:lang w:val="en-IN" w:eastAsia="en-IN"/>
        </w:rPr>
        <w:t xml:space="preserve"> or laptop into the power supply, the lithium-ion battery inside starts buzzing with chemical activity. The battery's job is to store as much electricity as possible, as fast as possible. It does this through a chemical reaction that shunts lithium ions (lithium atoms that have lost an electron to become positively charged) from one part of the battery to another. When you unplug the power and use your laptop or phone, the battery switches into reverse: the ions move the opposite way and the battery gradually loses its charge. Read more in our main article on </w:t>
      </w:r>
      <w:hyperlink r:id="rId48" w:history="1">
        <w:r w:rsidRPr="002251E9">
          <w:rPr>
            <w:rFonts w:ascii="Times New Roman" w:eastAsia="Times New Roman" w:hAnsi="Times New Roman"/>
            <w:color w:val="000000" w:themeColor="text1"/>
            <w:sz w:val="28"/>
            <w:szCs w:val="24"/>
            <w:lang w:val="en-IN" w:eastAsia="en-IN"/>
          </w:rPr>
          <w:t>how lithium-ion batteries work</w:t>
        </w:r>
      </w:hyperlink>
      <w:r w:rsidRPr="002251E9">
        <w:rPr>
          <w:rFonts w:ascii="Times New Roman" w:eastAsia="Times New Roman" w:hAnsi="Times New Roman"/>
          <w:color w:val="000000" w:themeColor="text1"/>
          <w:sz w:val="28"/>
          <w:szCs w:val="24"/>
          <w:lang w:val="en-IN" w:eastAsia="en-IN"/>
        </w:rPr>
        <w:t>.</w:t>
      </w:r>
    </w:p>
    <w:p w:rsidR="006A78B6" w:rsidRPr="002251E9" w:rsidRDefault="006A78B6" w:rsidP="006A78B6">
      <w:pPr>
        <w:pStyle w:val="NormalWeb"/>
        <w:spacing w:before="0" w:beforeAutospacing="0" w:after="0" w:afterAutospacing="0" w:line="360" w:lineRule="auto"/>
        <w:jc w:val="both"/>
        <w:rPr>
          <w:b/>
          <w:color w:val="000000" w:themeColor="text1"/>
        </w:rPr>
      </w:pPr>
    </w:p>
    <w:p w:rsidR="006A78B6" w:rsidRPr="002251E9" w:rsidRDefault="006A78B6" w:rsidP="006A78B6">
      <w:pPr>
        <w:rPr>
          <w:color w:val="000000" w:themeColor="text1"/>
        </w:rPr>
      </w:pPr>
    </w:p>
    <w:p w:rsidR="00C30D3B" w:rsidRPr="00C30D3B" w:rsidRDefault="00C30D3B" w:rsidP="00C30D3B">
      <w:pPr>
        <w:rPr>
          <w:rFonts w:ascii="Times New Roman" w:hAnsi="Times New Roman" w:cs="Times New Roman"/>
        </w:rPr>
      </w:pPr>
    </w:p>
    <w:p w:rsidR="00C30D3B" w:rsidRDefault="00C30D3B" w:rsidP="00C30D3B">
      <w:pPr>
        <w:spacing w:line="360" w:lineRule="auto"/>
        <w:jc w:val="center"/>
        <w:rPr>
          <w:rFonts w:ascii="Times New Roman" w:hAnsi="Times New Roman" w:cs="Times New Roman"/>
          <w:b/>
          <w:sz w:val="32"/>
          <w:szCs w:val="28"/>
        </w:rPr>
      </w:pPr>
    </w:p>
    <w:p w:rsidR="006A78B6" w:rsidRPr="00C30D3B" w:rsidRDefault="006A78B6" w:rsidP="00C30D3B">
      <w:pPr>
        <w:spacing w:line="360" w:lineRule="auto"/>
        <w:jc w:val="center"/>
        <w:rPr>
          <w:rFonts w:ascii="Times New Roman" w:hAnsi="Times New Roman" w:cs="Times New Roman"/>
          <w:b/>
          <w:sz w:val="32"/>
          <w:szCs w:val="28"/>
        </w:rPr>
      </w:pPr>
    </w:p>
    <w:p w:rsidR="00C30D3B" w:rsidRPr="00C30D3B" w:rsidRDefault="00C30D3B" w:rsidP="00C30D3B">
      <w:pPr>
        <w:autoSpaceDE w:val="0"/>
        <w:autoSpaceDN w:val="0"/>
        <w:adjustRightInd w:val="0"/>
        <w:spacing w:line="360" w:lineRule="auto"/>
        <w:jc w:val="center"/>
        <w:rPr>
          <w:rFonts w:ascii="Times New Roman" w:hAnsi="Times New Roman" w:cs="Times New Roman"/>
          <w:b/>
          <w:sz w:val="28"/>
          <w:szCs w:val="32"/>
          <w:u w:val="single"/>
        </w:rPr>
      </w:pPr>
      <w:r w:rsidRPr="00C30D3B">
        <w:rPr>
          <w:rFonts w:ascii="Times New Roman" w:hAnsi="Times New Roman" w:cs="Times New Roman"/>
          <w:b/>
          <w:sz w:val="28"/>
          <w:szCs w:val="32"/>
          <w:u w:val="single"/>
        </w:rPr>
        <w:lastRenderedPageBreak/>
        <w:t>4.2 VOLTAGE REGULATOR 7805</w:t>
      </w:r>
    </w:p>
    <w:p w:rsidR="00C30D3B" w:rsidRPr="00C30D3B" w:rsidRDefault="00C30D3B" w:rsidP="00C30D3B">
      <w:pPr>
        <w:autoSpaceDE w:val="0"/>
        <w:autoSpaceDN w:val="0"/>
        <w:adjustRightInd w:val="0"/>
        <w:spacing w:line="360" w:lineRule="auto"/>
        <w:jc w:val="both"/>
        <w:rPr>
          <w:rFonts w:ascii="Times New Roman" w:hAnsi="Times New Roman" w:cs="Times New Roman"/>
          <w:b/>
          <w:bCs/>
        </w:rPr>
      </w:pPr>
      <w:r w:rsidRPr="00C30D3B">
        <w:rPr>
          <w:rFonts w:ascii="Times New Roman" w:hAnsi="Times New Roman" w:cs="Times New Roman"/>
          <w:b/>
          <w:bCs/>
        </w:rPr>
        <w:t>Features</w:t>
      </w:r>
    </w:p>
    <w:p w:rsidR="00C30D3B" w:rsidRPr="00C30D3B" w:rsidRDefault="00C30D3B" w:rsidP="00C30D3B">
      <w:pPr>
        <w:autoSpaceDE w:val="0"/>
        <w:autoSpaceDN w:val="0"/>
        <w:adjustRightInd w:val="0"/>
        <w:spacing w:line="360" w:lineRule="auto"/>
        <w:jc w:val="both"/>
        <w:rPr>
          <w:rFonts w:ascii="Times New Roman" w:hAnsi="Times New Roman" w:cs="Times New Roman"/>
        </w:rPr>
      </w:pPr>
      <w:r w:rsidRPr="00C30D3B">
        <w:rPr>
          <w:rFonts w:ascii="Times New Roman" w:hAnsi="Times New Roman" w:cs="Times New Roman"/>
        </w:rPr>
        <w:t xml:space="preserve">• Output Current up to 1A.                                                         </w:t>
      </w:r>
    </w:p>
    <w:p w:rsidR="00C30D3B" w:rsidRPr="00C30D3B" w:rsidRDefault="00C30D3B" w:rsidP="00C30D3B">
      <w:pPr>
        <w:autoSpaceDE w:val="0"/>
        <w:autoSpaceDN w:val="0"/>
        <w:adjustRightInd w:val="0"/>
        <w:spacing w:line="360" w:lineRule="auto"/>
        <w:jc w:val="both"/>
        <w:rPr>
          <w:rFonts w:ascii="Times New Roman" w:hAnsi="Times New Roman" w:cs="Times New Roman"/>
        </w:rPr>
      </w:pPr>
      <w:r w:rsidRPr="00C30D3B">
        <w:rPr>
          <w:rFonts w:ascii="Times New Roman" w:hAnsi="Times New Roman" w:cs="Times New Roman"/>
        </w:rPr>
        <w:t xml:space="preserve">• Output Voltages of 5, 6, 8, 9, 10, 12, 15, 18, 24V.    </w:t>
      </w:r>
    </w:p>
    <w:p w:rsidR="00C30D3B" w:rsidRPr="00C30D3B" w:rsidRDefault="00C30D3B" w:rsidP="00C30D3B">
      <w:pPr>
        <w:autoSpaceDE w:val="0"/>
        <w:autoSpaceDN w:val="0"/>
        <w:adjustRightInd w:val="0"/>
        <w:spacing w:line="360" w:lineRule="auto"/>
        <w:jc w:val="both"/>
        <w:rPr>
          <w:rFonts w:ascii="Times New Roman" w:hAnsi="Times New Roman" w:cs="Times New Roman"/>
        </w:rPr>
      </w:pPr>
      <w:r w:rsidRPr="00C30D3B">
        <w:rPr>
          <w:rFonts w:ascii="Times New Roman" w:hAnsi="Times New Roman" w:cs="Times New Roman"/>
        </w:rPr>
        <w:t xml:space="preserve">• Thermal Overload Protection.                                                 </w:t>
      </w:r>
    </w:p>
    <w:p w:rsidR="00C30D3B" w:rsidRPr="00C30D3B" w:rsidRDefault="00C30D3B" w:rsidP="00C30D3B">
      <w:pPr>
        <w:autoSpaceDE w:val="0"/>
        <w:autoSpaceDN w:val="0"/>
        <w:adjustRightInd w:val="0"/>
        <w:spacing w:line="360" w:lineRule="auto"/>
        <w:jc w:val="both"/>
        <w:rPr>
          <w:rFonts w:ascii="Times New Roman" w:hAnsi="Times New Roman" w:cs="Times New Roman"/>
        </w:rPr>
      </w:pPr>
      <w:r w:rsidRPr="00C30D3B">
        <w:rPr>
          <w:rFonts w:ascii="Times New Roman" w:hAnsi="Times New Roman" w:cs="Times New Roman"/>
        </w:rPr>
        <w:t>• Short Circuit Protection.</w:t>
      </w:r>
    </w:p>
    <w:p w:rsidR="00C30D3B" w:rsidRPr="00C30D3B" w:rsidRDefault="00C30D3B" w:rsidP="00C30D3B">
      <w:pPr>
        <w:autoSpaceDE w:val="0"/>
        <w:autoSpaceDN w:val="0"/>
        <w:adjustRightInd w:val="0"/>
        <w:spacing w:line="360" w:lineRule="auto"/>
        <w:jc w:val="both"/>
        <w:rPr>
          <w:rFonts w:ascii="Times New Roman" w:hAnsi="Times New Roman" w:cs="Times New Roman"/>
        </w:rPr>
      </w:pPr>
      <w:r w:rsidRPr="00C30D3B">
        <w:rPr>
          <w:rFonts w:ascii="Times New Roman" w:hAnsi="Times New Roman" w:cs="Times New Roman"/>
        </w:rPr>
        <w:t xml:space="preserve">• Output Transistor Safe Operating Area Protection. </w:t>
      </w:r>
    </w:p>
    <w:p w:rsidR="00C30D3B" w:rsidRPr="00C30D3B" w:rsidRDefault="00C30D3B" w:rsidP="00C30D3B">
      <w:pPr>
        <w:autoSpaceDE w:val="0"/>
        <w:autoSpaceDN w:val="0"/>
        <w:adjustRightInd w:val="0"/>
        <w:spacing w:line="360" w:lineRule="auto"/>
        <w:jc w:val="center"/>
        <w:rPr>
          <w:rFonts w:ascii="Times New Roman" w:hAnsi="Times New Roman" w:cs="Times New Roman"/>
        </w:rPr>
      </w:pPr>
      <w:r w:rsidRPr="00C30D3B">
        <w:rPr>
          <w:rFonts w:ascii="Times New Roman" w:hAnsi="Times New Roman" w:cs="Times New Roman"/>
          <w:noProof/>
        </w:rPr>
        <w:drawing>
          <wp:inline distT="0" distB="0" distL="0" distR="0">
            <wp:extent cx="5238750" cy="2914650"/>
            <wp:effectExtent l="19050" t="0" r="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238750" cy="2914650"/>
                    </a:xfrm>
                    <a:prstGeom prst="rect">
                      <a:avLst/>
                    </a:prstGeom>
                    <a:noFill/>
                    <a:ln w="9525">
                      <a:noFill/>
                      <a:miter lim="800000"/>
                      <a:headEnd/>
                      <a:tailEnd/>
                    </a:ln>
                  </pic:spPr>
                </pic:pic>
              </a:graphicData>
            </a:graphic>
          </wp:inline>
        </w:drawing>
      </w:r>
    </w:p>
    <w:p w:rsidR="00C30D3B" w:rsidRPr="00C30D3B" w:rsidRDefault="00C30D3B" w:rsidP="00C30D3B">
      <w:pPr>
        <w:autoSpaceDE w:val="0"/>
        <w:autoSpaceDN w:val="0"/>
        <w:adjustRightInd w:val="0"/>
        <w:spacing w:line="360" w:lineRule="auto"/>
        <w:jc w:val="both"/>
        <w:rPr>
          <w:rFonts w:ascii="Times New Roman" w:hAnsi="Times New Roman" w:cs="Times New Roman"/>
          <w:b/>
          <w:bCs/>
        </w:rPr>
      </w:pPr>
      <w:r w:rsidRPr="00C30D3B">
        <w:rPr>
          <w:rFonts w:ascii="Times New Roman" w:hAnsi="Times New Roman" w:cs="Times New Roman"/>
          <w:b/>
          <w:bCs/>
        </w:rPr>
        <w:t>Description</w:t>
      </w:r>
    </w:p>
    <w:p w:rsidR="00C30D3B" w:rsidRPr="00C30D3B" w:rsidRDefault="00C30D3B" w:rsidP="00C30D3B">
      <w:pPr>
        <w:autoSpaceDE w:val="0"/>
        <w:autoSpaceDN w:val="0"/>
        <w:adjustRightInd w:val="0"/>
        <w:spacing w:line="360" w:lineRule="auto"/>
        <w:ind w:firstLine="720"/>
        <w:jc w:val="both"/>
        <w:rPr>
          <w:rFonts w:ascii="Times New Roman" w:hAnsi="Times New Roman" w:cs="Times New Roman"/>
        </w:rPr>
      </w:pPr>
      <w:r w:rsidRPr="00C30D3B">
        <w:rPr>
          <w:rFonts w:ascii="Times New Roman" w:hAnsi="Times New Roman" w:cs="Times New Roman"/>
        </w:rPr>
        <w:t>The LM78XX/LM78XXA series of three-terminal positive regulators are available in the TO-220/D-PAK package and with several fixed output voltages, making them useful in a Wide range of applications. Each type employs internal current limiting, thermal shutdown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C30D3B" w:rsidRPr="00C30D3B" w:rsidRDefault="00C30D3B" w:rsidP="00C30D3B">
      <w:pPr>
        <w:rPr>
          <w:rFonts w:ascii="Times New Roman" w:hAnsi="Times New Roman" w:cs="Times New Roman"/>
        </w:rPr>
      </w:pPr>
    </w:p>
    <w:p w:rsidR="00C30D3B" w:rsidRDefault="00C30D3B" w:rsidP="00C30D3B">
      <w:pPr>
        <w:rPr>
          <w:rFonts w:ascii="Times New Roman" w:hAnsi="Times New Roman" w:cs="Times New Roman"/>
          <w:b/>
          <w:bCs/>
          <w:szCs w:val="28"/>
        </w:rPr>
      </w:pPr>
    </w:p>
    <w:p w:rsidR="00C30D3B" w:rsidRDefault="00C30D3B" w:rsidP="00C30D3B">
      <w:pPr>
        <w:rPr>
          <w:rFonts w:ascii="Times New Roman" w:hAnsi="Times New Roman" w:cs="Times New Roman"/>
          <w:b/>
          <w:bCs/>
          <w:szCs w:val="28"/>
        </w:rPr>
      </w:pPr>
    </w:p>
    <w:p w:rsidR="00C30D3B" w:rsidRDefault="00C30D3B" w:rsidP="00C30D3B">
      <w:pPr>
        <w:rPr>
          <w:rFonts w:ascii="Times New Roman" w:hAnsi="Times New Roman" w:cs="Times New Roman"/>
          <w:b/>
          <w:bCs/>
          <w:szCs w:val="28"/>
        </w:rPr>
      </w:pPr>
    </w:p>
    <w:p w:rsidR="00C30D3B" w:rsidRDefault="00C30D3B" w:rsidP="00C30D3B">
      <w:pPr>
        <w:rPr>
          <w:rFonts w:ascii="Times New Roman" w:hAnsi="Times New Roman" w:cs="Times New Roman"/>
          <w:b/>
          <w:bCs/>
          <w:szCs w:val="28"/>
        </w:rPr>
      </w:pPr>
    </w:p>
    <w:p w:rsidR="00C30D3B" w:rsidRDefault="00C30D3B" w:rsidP="00C30D3B">
      <w:pPr>
        <w:rPr>
          <w:rFonts w:ascii="Times New Roman" w:hAnsi="Times New Roman" w:cs="Times New Roman"/>
          <w:b/>
          <w:bCs/>
          <w:szCs w:val="28"/>
        </w:rPr>
      </w:pPr>
    </w:p>
    <w:p w:rsidR="00C30D3B" w:rsidRPr="00C30D3B" w:rsidRDefault="00C30D3B" w:rsidP="00C30D3B">
      <w:pPr>
        <w:rPr>
          <w:rFonts w:ascii="Times New Roman" w:hAnsi="Times New Roman" w:cs="Times New Roman"/>
          <w:b/>
          <w:bCs/>
          <w:szCs w:val="28"/>
        </w:rPr>
      </w:pPr>
      <w:r w:rsidRPr="00C30D3B">
        <w:rPr>
          <w:rFonts w:ascii="Times New Roman" w:hAnsi="Times New Roman" w:cs="Times New Roman"/>
          <w:b/>
          <w:bCs/>
          <w:noProof/>
          <w:szCs w:val="28"/>
        </w:rPr>
        <w:drawing>
          <wp:anchor distT="0" distB="0" distL="114300" distR="114300" simplePos="0" relativeHeight="251662336" behindDoc="1" locked="0" layoutInCell="1" allowOverlap="1">
            <wp:simplePos x="0" y="0"/>
            <wp:positionH relativeFrom="page">
              <wp:posOffset>1162685</wp:posOffset>
            </wp:positionH>
            <wp:positionV relativeFrom="page">
              <wp:posOffset>2066925</wp:posOffset>
            </wp:positionV>
            <wp:extent cx="5267960" cy="3274695"/>
            <wp:effectExtent l="19050" t="0" r="8890" b="0"/>
            <wp:wrapThrough wrapText="bothSides">
              <wp:wrapPolygon edited="0">
                <wp:start x="-78" y="0"/>
                <wp:lineTo x="-78" y="21487"/>
                <wp:lineTo x="21636" y="21487"/>
                <wp:lineTo x="21636" y="0"/>
                <wp:lineTo x="-78" y="0"/>
              </wp:wrapPolygon>
            </wp:wrapThrough>
            <wp:docPr id="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5267960" cy="3274695"/>
                    </a:xfrm>
                    <a:prstGeom prst="rect">
                      <a:avLst/>
                    </a:prstGeom>
                    <a:noFill/>
                    <a:ln w="9525">
                      <a:noFill/>
                      <a:miter lim="800000"/>
                      <a:headEnd/>
                      <a:tailEnd/>
                    </a:ln>
                  </pic:spPr>
                </pic:pic>
              </a:graphicData>
            </a:graphic>
          </wp:anchor>
        </w:drawing>
      </w:r>
      <w:r w:rsidRPr="00C30D3B">
        <w:rPr>
          <w:rFonts w:ascii="Times New Roman" w:hAnsi="Times New Roman" w:cs="Times New Roman"/>
          <w:b/>
          <w:bCs/>
          <w:szCs w:val="28"/>
        </w:rPr>
        <w:t>Internal Block Diagram</w:t>
      </w:r>
    </w:p>
    <w:p w:rsidR="00C30D3B" w:rsidRPr="00C30D3B" w:rsidRDefault="00C30D3B" w:rsidP="00C30D3B">
      <w:pPr>
        <w:autoSpaceDE w:val="0"/>
        <w:autoSpaceDN w:val="0"/>
        <w:adjustRightInd w:val="0"/>
        <w:spacing w:line="360" w:lineRule="auto"/>
        <w:jc w:val="both"/>
        <w:rPr>
          <w:rFonts w:ascii="Times New Roman" w:hAnsi="Times New Roman" w:cs="Times New Roman"/>
          <w:b/>
          <w:bCs/>
          <w:sz w:val="32"/>
          <w:szCs w:val="32"/>
        </w:rPr>
      </w:pPr>
    </w:p>
    <w:p w:rsidR="00C30D3B" w:rsidRPr="00C30D3B" w:rsidRDefault="00C30D3B" w:rsidP="00C30D3B">
      <w:pPr>
        <w:autoSpaceDE w:val="0"/>
        <w:autoSpaceDN w:val="0"/>
        <w:adjustRightInd w:val="0"/>
        <w:rPr>
          <w:rFonts w:ascii="Times New Roman" w:hAnsi="Times New Roman" w:cs="Times New Roman"/>
          <w:b/>
          <w:bCs/>
          <w:sz w:val="32"/>
          <w:szCs w:val="32"/>
        </w:rPr>
      </w:pPr>
    </w:p>
    <w:p w:rsidR="00C30D3B" w:rsidRPr="00C30D3B" w:rsidRDefault="00C30D3B" w:rsidP="00C30D3B">
      <w:pPr>
        <w:autoSpaceDE w:val="0"/>
        <w:autoSpaceDN w:val="0"/>
        <w:adjustRightInd w:val="0"/>
        <w:rPr>
          <w:rFonts w:ascii="Times New Roman" w:hAnsi="Times New Roman" w:cs="Times New Roman"/>
          <w:b/>
          <w:bCs/>
          <w:sz w:val="32"/>
          <w:szCs w:val="32"/>
        </w:rPr>
      </w:pPr>
    </w:p>
    <w:p w:rsidR="00C30D3B" w:rsidRPr="00C30D3B" w:rsidRDefault="00C30D3B" w:rsidP="00C30D3B">
      <w:pPr>
        <w:autoSpaceDE w:val="0"/>
        <w:autoSpaceDN w:val="0"/>
        <w:adjustRightInd w:val="0"/>
        <w:rPr>
          <w:rFonts w:ascii="Times New Roman" w:hAnsi="Times New Roman" w:cs="Times New Roman"/>
          <w:b/>
          <w:bCs/>
          <w:sz w:val="32"/>
          <w:szCs w:val="32"/>
        </w:rPr>
      </w:pPr>
    </w:p>
    <w:p w:rsidR="00C30D3B" w:rsidRPr="00C30D3B" w:rsidRDefault="00C30D3B" w:rsidP="00C30D3B">
      <w:pPr>
        <w:autoSpaceDE w:val="0"/>
        <w:autoSpaceDN w:val="0"/>
        <w:adjustRightInd w:val="0"/>
        <w:rPr>
          <w:rFonts w:ascii="Times New Roman" w:hAnsi="Times New Roman" w:cs="Times New Roman"/>
          <w:b/>
          <w:bCs/>
          <w:sz w:val="32"/>
          <w:szCs w:val="32"/>
        </w:rPr>
      </w:pPr>
    </w:p>
    <w:p w:rsidR="00C30D3B" w:rsidRPr="00C30D3B" w:rsidRDefault="00C30D3B" w:rsidP="00C30D3B">
      <w:pPr>
        <w:autoSpaceDE w:val="0"/>
        <w:autoSpaceDN w:val="0"/>
        <w:adjustRightInd w:val="0"/>
        <w:rPr>
          <w:rFonts w:ascii="Times New Roman" w:hAnsi="Times New Roman" w:cs="Times New Roman"/>
          <w:b/>
          <w:bCs/>
          <w:sz w:val="32"/>
          <w:szCs w:val="32"/>
        </w:rPr>
      </w:pPr>
    </w:p>
    <w:p w:rsidR="00C30D3B" w:rsidRPr="00C30D3B" w:rsidRDefault="00C30D3B" w:rsidP="00C30D3B">
      <w:pPr>
        <w:autoSpaceDE w:val="0"/>
        <w:autoSpaceDN w:val="0"/>
        <w:adjustRightInd w:val="0"/>
        <w:jc w:val="center"/>
        <w:rPr>
          <w:rFonts w:ascii="Times New Roman" w:hAnsi="Times New Roman" w:cs="Times New Roman"/>
        </w:rPr>
      </w:pPr>
    </w:p>
    <w:p w:rsidR="00C30D3B" w:rsidRPr="00C30D3B" w:rsidRDefault="00C30D3B" w:rsidP="00C30D3B">
      <w:pPr>
        <w:autoSpaceDE w:val="0"/>
        <w:autoSpaceDN w:val="0"/>
        <w:adjustRightInd w:val="0"/>
        <w:jc w:val="center"/>
        <w:rPr>
          <w:rFonts w:ascii="Times New Roman" w:hAnsi="Times New Roman" w:cs="Times New Roman"/>
        </w:rPr>
      </w:pPr>
    </w:p>
    <w:p w:rsidR="00C30D3B" w:rsidRPr="00C30D3B" w:rsidRDefault="00C30D3B" w:rsidP="00C30D3B">
      <w:pPr>
        <w:autoSpaceDE w:val="0"/>
        <w:autoSpaceDN w:val="0"/>
        <w:adjustRightInd w:val="0"/>
        <w:jc w:val="center"/>
        <w:rPr>
          <w:rFonts w:ascii="Times New Roman" w:hAnsi="Times New Roman" w:cs="Times New Roman"/>
        </w:rPr>
      </w:pPr>
    </w:p>
    <w:p w:rsidR="00C30D3B" w:rsidRPr="00C30D3B" w:rsidRDefault="00C30D3B" w:rsidP="00C30D3B">
      <w:pPr>
        <w:autoSpaceDE w:val="0"/>
        <w:autoSpaceDN w:val="0"/>
        <w:adjustRightInd w:val="0"/>
        <w:jc w:val="center"/>
        <w:rPr>
          <w:rFonts w:ascii="Times New Roman" w:hAnsi="Times New Roman" w:cs="Times New Roman"/>
        </w:rPr>
      </w:pPr>
      <w:r w:rsidRPr="00C30D3B">
        <w:rPr>
          <w:rFonts w:ascii="Times New Roman" w:hAnsi="Times New Roman" w:cs="Times New Roman"/>
        </w:rPr>
        <w:lastRenderedPageBreak/>
        <w:t>FIG 4.2(a): BLOCK DIAGRAM OF VOLTAGE REGULATOR</w:t>
      </w:r>
    </w:p>
    <w:p w:rsidR="00C30D3B" w:rsidRPr="00C30D3B" w:rsidRDefault="00C30D3B" w:rsidP="00C30D3B">
      <w:pPr>
        <w:autoSpaceDE w:val="0"/>
        <w:autoSpaceDN w:val="0"/>
        <w:adjustRightInd w:val="0"/>
        <w:spacing w:line="360" w:lineRule="auto"/>
        <w:rPr>
          <w:rFonts w:ascii="Times New Roman" w:hAnsi="Times New Roman" w:cs="Times New Roman"/>
          <w:b/>
          <w:bCs/>
          <w:sz w:val="28"/>
          <w:szCs w:val="28"/>
        </w:rPr>
      </w:pPr>
      <w:r w:rsidRPr="00C30D3B">
        <w:rPr>
          <w:rFonts w:ascii="Times New Roman" w:hAnsi="Times New Roman" w:cs="Times New Roman"/>
          <w:b/>
          <w:bCs/>
          <w:sz w:val="28"/>
          <w:szCs w:val="28"/>
        </w:rPr>
        <w:t>Absolute Maximum Ratings</w:t>
      </w:r>
    </w:p>
    <w:p w:rsidR="00C30D3B" w:rsidRPr="00C30D3B" w:rsidRDefault="00C30D3B" w:rsidP="00C30D3B">
      <w:pPr>
        <w:autoSpaceDE w:val="0"/>
        <w:autoSpaceDN w:val="0"/>
        <w:adjustRightInd w:val="0"/>
        <w:spacing w:line="360" w:lineRule="auto"/>
        <w:ind w:firstLine="720"/>
        <w:rPr>
          <w:rFonts w:ascii="Times New Roman" w:hAnsi="Times New Roman" w:cs="Times New Roman"/>
          <w:b/>
          <w:bCs/>
          <w:sz w:val="32"/>
          <w:szCs w:val="32"/>
        </w:rPr>
      </w:pPr>
      <w:r w:rsidRPr="00C30D3B">
        <w:rPr>
          <w:rFonts w:ascii="Times New Roman" w:hAnsi="Times New Roman" w:cs="Times New Roman"/>
          <w:b/>
          <w:noProof/>
          <w:sz w:val="32"/>
          <w:szCs w:val="32"/>
        </w:rPr>
        <w:drawing>
          <wp:inline distT="0" distB="0" distL="0" distR="0">
            <wp:extent cx="4791075" cy="1952625"/>
            <wp:effectExtent l="19050" t="0" r="9525" b="0"/>
            <wp:docPr id="1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srcRect/>
                    <a:stretch>
                      <a:fillRect/>
                    </a:stretch>
                  </pic:blipFill>
                  <pic:spPr bwMode="auto">
                    <a:xfrm>
                      <a:off x="0" y="0"/>
                      <a:ext cx="4791075" cy="1952625"/>
                    </a:xfrm>
                    <a:prstGeom prst="rect">
                      <a:avLst/>
                    </a:prstGeom>
                    <a:noFill/>
                    <a:ln w="9525">
                      <a:noFill/>
                      <a:miter lim="800000"/>
                      <a:headEnd/>
                      <a:tailEnd/>
                    </a:ln>
                  </pic:spPr>
                </pic:pic>
              </a:graphicData>
            </a:graphic>
          </wp:inline>
        </w:drawing>
      </w:r>
    </w:p>
    <w:p w:rsidR="00C30D3B" w:rsidRPr="00C30D3B" w:rsidRDefault="00C30D3B" w:rsidP="00C30D3B">
      <w:pPr>
        <w:autoSpaceDE w:val="0"/>
        <w:autoSpaceDN w:val="0"/>
        <w:adjustRightInd w:val="0"/>
        <w:spacing w:line="360" w:lineRule="auto"/>
        <w:jc w:val="center"/>
        <w:rPr>
          <w:rFonts w:ascii="Times New Roman" w:hAnsi="Times New Roman" w:cs="Times New Roman"/>
          <w:bCs/>
        </w:rPr>
      </w:pPr>
      <w:r w:rsidRPr="00C30D3B">
        <w:rPr>
          <w:rFonts w:ascii="Times New Roman" w:hAnsi="Times New Roman" w:cs="Times New Roman"/>
          <w:bCs/>
        </w:rPr>
        <w:t>TABLE 4.2(b): RATINGS OF THE VOLTAGE REGULATOR</w:t>
      </w:r>
    </w:p>
    <w:p w:rsidR="00C30D3B" w:rsidRPr="00C30D3B" w:rsidRDefault="00C30D3B" w:rsidP="00C30D3B">
      <w:pPr>
        <w:autoSpaceDE w:val="0"/>
        <w:autoSpaceDN w:val="0"/>
        <w:adjustRightInd w:val="0"/>
        <w:ind w:right="-360"/>
        <w:rPr>
          <w:rFonts w:ascii="Times New Roman" w:hAnsi="Times New Roman" w:cs="Times New Roman"/>
          <w:b/>
          <w:bCs/>
          <w:sz w:val="32"/>
          <w:szCs w:val="32"/>
        </w:rPr>
      </w:pPr>
    </w:p>
    <w:p w:rsidR="00C30D3B" w:rsidRPr="00C30D3B" w:rsidRDefault="00C30D3B" w:rsidP="00C30D3B">
      <w:pPr>
        <w:jc w:val="center"/>
        <w:rPr>
          <w:rFonts w:ascii="Times New Roman" w:hAnsi="Times New Roman" w:cs="Times New Roman"/>
        </w:rPr>
      </w:pPr>
      <w:r w:rsidRPr="00C30D3B">
        <w:rPr>
          <w:rFonts w:ascii="Times New Roman" w:hAnsi="Times New Roman" w:cs="Times New Roman"/>
          <w:noProof/>
          <w:vanish/>
          <w:sz w:val="27"/>
          <w:szCs w:val="27"/>
        </w:rPr>
        <w:drawing>
          <wp:inline distT="0" distB="0" distL="0" distR="0">
            <wp:extent cx="2143125" cy="2143125"/>
            <wp:effectExtent l="19050" t="0" r="9525" b="0"/>
            <wp:docPr id="110" name="rg_hi" descr="http://t3.gstatic.com/images?q=tbn:ANd9GcSUCWlmr9hESL0kAdwVeD0w6NdbeoeTrO2QwQLqwQcoz6xh9_iX">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52"/>
                    </pic:cNvPr>
                    <pic:cNvPicPr>
                      <a:picLocks noChangeAspect="1" noChangeArrowheads="1"/>
                    </pic:cNvPicPr>
                  </pic:nvPicPr>
                  <pic:blipFill>
                    <a:blip r:embed="rId53"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r w:rsidRPr="00C30D3B">
        <w:rPr>
          <w:rFonts w:ascii="Times New Roman" w:hAnsi="Times New Roman" w:cs="Times New Roman"/>
          <w:noProof/>
          <w:vanish/>
          <w:sz w:val="27"/>
          <w:szCs w:val="27"/>
        </w:rPr>
        <w:drawing>
          <wp:inline distT="0" distB="0" distL="0" distR="0">
            <wp:extent cx="2143125" cy="2143125"/>
            <wp:effectExtent l="19050" t="0" r="9525" b="0"/>
            <wp:docPr id="112" name="rg_hi" descr="http://t3.gstatic.com/images?q=tbn:ANd9GcSUCWlmr9hESL0kAdwVeD0w6NdbeoeTrO2QwQLqwQcoz6xh9_iX">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52"/>
                    </pic:cNvPr>
                    <pic:cNvPicPr>
                      <a:picLocks noChangeAspect="1" noChangeArrowheads="1"/>
                    </pic:cNvPicPr>
                  </pic:nvPicPr>
                  <pic:blipFill>
                    <a:blip r:embed="rId53"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p>
    <w:p w:rsidR="00C30D3B" w:rsidRPr="00C30D3B" w:rsidRDefault="00C30D3B" w:rsidP="00C30D3B">
      <w:pPr>
        <w:tabs>
          <w:tab w:val="left" w:pos="0"/>
        </w:tabs>
        <w:jc w:val="center"/>
        <w:rPr>
          <w:rFonts w:ascii="Times New Roman" w:hAnsi="Times New Roman" w:cs="Times New Roman"/>
          <w:b/>
          <w:bCs/>
          <w:sz w:val="32"/>
          <w:szCs w:val="28"/>
        </w:rPr>
      </w:pPr>
    </w:p>
    <w:p w:rsidR="00C30D3B" w:rsidRDefault="00C30D3B"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Default="006A78B6" w:rsidP="00C30D3B">
      <w:pPr>
        <w:tabs>
          <w:tab w:val="left" w:pos="0"/>
        </w:tabs>
        <w:jc w:val="center"/>
        <w:rPr>
          <w:rFonts w:ascii="Times New Roman" w:hAnsi="Times New Roman" w:cs="Times New Roman"/>
          <w:b/>
          <w:bCs/>
          <w:sz w:val="32"/>
          <w:szCs w:val="28"/>
        </w:rPr>
      </w:pPr>
    </w:p>
    <w:p w:rsidR="006A78B6" w:rsidRPr="00C30D3B" w:rsidRDefault="006A78B6" w:rsidP="00C30D3B">
      <w:pPr>
        <w:tabs>
          <w:tab w:val="left" w:pos="0"/>
        </w:tabs>
        <w:jc w:val="center"/>
        <w:rPr>
          <w:rFonts w:ascii="Times New Roman" w:hAnsi="Times New Roman" w:cs="Times New Roman"/>
          <w:b/>
          <w:bCs/>
          <w:sz w:val="32"/>
          <w:szCs w:val="28"/>
        </w:rPr>
      </w:pPr>
    </w:p>
    <w:p w:rsidR="00C30D3B" w:rsidRPr="00C30D3B" w:rsidRDefault="00C30D3B" w:rsidP="00C30D3B">
      <w:pPr>
        <w:tabs>
          <w:tab w:val="left" w:pos="0"/>
        </w:tabs>
        <w:jc w:val="center"/>
        <w:rPr>
          <w:rFonts w:ascii="Times New Roman" w:hAnsi="Times New Roman" w:cs="Times New Roman"/>
          <w:b/>
          <w:bCs/>
          <w:sz w:val="32"/>
          <w:szCs w:val="32"/>
          <w:u w:val="single"/>
        </w:rPr>
      </w:pPr>
      <w:r w:rsidRPr="00C30D3B">
        <w:rPr>
          <w:rFonts w:ascii="Times New Roman" w:hAnsi="Times New Roman" w:cs="Times New Roman"/>
          <w:b/>
          <w:bCs/>
          <w:sz w:val="32"/>
          <w:szCs w:val="32"/>
          <w:u w:val="single"/>
        </w:rPr>
        <w:t>4.3 RECTIFIER</w:t>
      </w:r>
    </w:p>
    <w:p w:rsidR="00C30D3B" w:rsidRPr="00C30D3B" w:rsidRDefault="00C30D3B" w:rsidP="00C30D3B">
      <w:pPr>
        <w:pStyle w:val="NormalWeb"/>
        <w:spacing w:before="0" w:beforeAutospacing="0" w:after="0" w:afterAutospacing="0" w:line="360" w:lineRule="auto"/>
        <w:ind w:firstLine="720"/>
        <w:jc w:val="both"/>
        <w:rPr>
          <w:bCs/>
          <w:szCs w:val="32"/>
        </w:rPr>
      </w:pPr>
      <w:r w:rsidRPr="00C30D3B">
        <w:rPr>
          <w:szCs w:val="28"/>
        </w:rPr>
        <w:t xml:space="preserve">A </w:t>
      </w:r>
      <w:r w:rsidRPr="00C30D3B">
        <w:rPr>
          <w:bCs/>
          <w:szCs w:val="28"/>
        </w:rPr>
        <w:t>rectifier</w:t>
      </w:r>
      <w:r w:rsidRPr="00C30D3B">
        <w:rPr>
          <w:szCs w:val="28"/>
        </w:rPr>
        <w:t xml:space="preserve"> is an electrical device that converts </w:t>
      </w:r>
      <w:r w:rsidRPr="00C30D3B">
        <w:rPr>
          <w:rFonts w:eastAsiaTheme="majorEastAsia"/>
        </w:rPr>
        <w:t>alternating current</w:t>
      </w:r>
      <w:r w:rsidRPr="00C30D3B">
        <w:rPr>
          <w:szCs w:val="28"/>
        </w:rPr>
        <w:t xml:space="preserve"> (AC), which periodically reverses direction, to </w:t>
      </w:r>
      <w:r w:rsidRPr="00C30D3B">
        <w:rPr>
          <w:rFonts w:eastAsiaTheme="majorEastAsia"/>
        </w:rPr>
        <w:t>direct current</w:t>
      </w:r>
      <w:r w:rsidRPr="00C30D3B">
        <w:rPr>
          <w:szCs w:val="28"/>
        </w:rPr>
        <w:t xml:space="preserve"> (DC), current that flows in only one direction, a process known as </w:t>
      </w:r>
      <w:r w:rsidRPr="00C30D3B">
        <w:rPr>
          <w:bCs/>
          <w:szCs w:val="28"/>
        </w:rPr>
        <w:t>rectification</w:t>
      </w:r>
      <w:r w:rsidRPr="00C30D3B">
        <w:rPr>
          <w:szCs w:val="28"/>
        </w:rPr>
        <w:t xml:space="preserve">. Rectifiers have many uses including as components of </w:t>
      </w:r>
      <w:r w:rsidRPr="00C30D3B">
        <w:rPr>
          <w:rFonts w:eastAsiaTheme="majorEastAsia"/>
        </w:rPr>
        <w:t>power supplies</w:t>
      </w:r>
      <w:r w:rsidRPr="00C30D3B">
        <w:rPr>
          <w:szCs w:val="28"/>
        </w:rPr>
        <w:t xml:space="preserve"> and as </w:t>
      </w:r>
      <w:r w:rsidRPr="00C30D3B">
        <w:rPr>
          <w:rFonts w:eastAsiaTheme="majorEastAsia"/>
        </w:rPr>
        <w:t>detectors</w:t>
      </w:r>
      <w:r w:rsidRPr="00C30D3B">
        <w:rPr>
          <w:szCs w:val="28"/>
        </w:rPr>
        <w:t xml:space="preserve"> of </w:t>
      </w:r>
      <w:r w:rsidRPr="00C30D3B">
        <w:rPr>
          <w:rFonts w:eastAsiaTheme="majorEastAsia"/>
        </w:rPr>
        <w:t>radio</w:t>
      </w:r>
      <w:r w:rsidRPr="00C30D3B">
        <w:rPr>
          <w:szCs w:val="28"/>
        </w:rPr>
        <w:t xml:space="preserve"> signals. Rectifiers may be made of </w:t>
      </w:r>
      <w:r w:rsidRPr="00C30D3B">
        <w:rPr>
          <w:rFonts w:eastAsiaTheme="majorEastAsia"/>
        </w:rPr>
        <w:t xml:space="preserve">solid </w:t>
      </w:r>
      <w:proofErr w:type="spellStart"/>
      <w:r w:rsidRPr="00C30D3B">
        <w:rPr>
          <w:rFonts w:eastAsiaTheme="majorEastAsia"/>
        </w:rPr>
        <w:t>statediodes</w:t>
      </w:r>
      <w:proofErr w:type="spellEnd"/>
      <w:r w:rsidRPr="00C30D3B">
        <w:rPr>
          <w:szCs w:val="28"/>
        </w:rPr>
        <w:t xml:space="preserve">, </w:t>
      </w:r>
      <w:r w:rsidRPr="00C30D3B">
        <w:rPr>
          <w:rFonts w:eastAsiaTheme="majorEastAsia"/>
        </w:rPr>
        <w:t>vacuum tube</w:t>
      </w:r>
      <w:r w:rsidRPr="00C30D3B">
        <w:rPr>
          <w:szCs w:val="28"/>
        </w:rPr>
        <w:t xml:space="preserve"> diodes, </w:t>
      </w:r>
      <w:r w:rsidRPr="00C30D3B">
        <w:rPr>
          <w:rFonts w:eastAsiaTheme="majorEastAsia"/>
        </w:rPr>
        <w:t>mercury arc valves</w:t>
      </w:r>
      <w:r w:rsidRPr="00C30D3B">
        <w:rPr>
          <w:szCs w:val="28"/>
        </w:rPr>
        <w:t xml:space="preserve">, and other components. </w:t>
      </w:r>
      <w:r w:rsidRPr="00C30D3B">
        <w:t>The output from the transformer is fed to the rectifier. It converts A.C. into pulsating D.C. The rectifier may be a half wave or a full wave rectifier. In this project, a bridge rectifier is used because of its merits like good stability and full wave rectification.</w:t>
      </w:r>
      <w:r w:rsidRPr="00C30D3B">
        <w:rPr>
          <w:szCs w:val="28"/>
        </w:rPr>
        <w:t xml:space="preserve"> In positive half </w:t>
      </w:r>
      <w:proofErr w:type="spellStart"/>
      <w:r w:rsidRPr="00C30D3B">
        <w:rPr>
          <w:szCs w:val="28"/>
        </w:rPr>
        <w:t>cycle</w:t>
      </w:r>
      <w:r w:rsidRPr="00C30D3B">
        <w:rPr>
          <w:bCs/>
          <w:szCs w:val="32"/>
        </w:rPr>
        <w:t>only</w:t>
      </w:r>
      <w:proofErr w:type="spellEnd"/>
      <w:r w:rsidRPr="00C30D3B">
        <w:rPr>
          <w:bCs/>
          <w:szCs w:val="32"/>
        </w:rPr>
        <w:t xml:space="preserve"> two </w:t>
      </w:r>
      <w:proofErr w:type="gramStart"/>
      <w:r w:rsidRPr="00C30D3B">
        <w:rPr>
          <w:bCs/>
          <w:szCs w:val="32"/>
        </w:rPr>
        <w:t>diodes(</w:t>
      </w:r>
      <w:proofErr w:type="gramEnd"/>
      <w:r w:rsidRPr="00C30D3B">
        <w:rPr>
          <w:bCs/>
          <w:szCs w:val="32"/>
        </w:rPr>
        <w:t xml:space="preserve"> 1 set of parallel diodes) will conduct, in negative half cycle remaining two diodes will conduct and they will conduct only in forward bias only.</w:t>
      </w:r>
    </w:p>
    <w:p w:rsidR="00C30D3B" w:rsidRPr="00C30D3B" w:rsidRDefault="00C30D3B" w:rsidP="00C30D3B">
      <w:pPr>
        <w:pStyle w:val="NormalWeb"/>
        <w:spacing w:before="0" w:beforeAutospacing="0" w:after="0" w:afterAutospacing="0" w:line="360" w:lineRule="auto"/>
        <w:ind w:firstLine="720"/>
        <w:jc w:val="both"/>
      </w:pPr>
    </w:p>
    <w:p w:rsidR="00C30D3B" w:rsidRPr="00C30D3B" w:rsidRDefault="00C30D3B" w:rsidP="00C30D3B">
      <w:pPr>
        <w:pStyle w:val="NormalWeb"/>
        <w:spacing w:before="0" w:beforeAutospacing="0" w:after="0" w:afterAutospacing="0" w:line="360" w:lineRule="auto"/>
        <w:ind w:firstLine="720"/>
        <w:jc w:val="both"/>
      </w:pPr>
    </w:p>
    <w:p w:rsidR="00C30D3B" w:rsidRPr="00C30D3B" w:rsidRDefault="00C30D3B" w:rsidP="00C30D3B">
      <w:pPr>
        <w:pStyle w:val="NormalWeb"/>
        <w:spacing w:before="0" w:beforeAutospacing="0" w:after="0" w:afterAutospacing="0" w:line="360" w:lineRule="auto"/>
        <w:ind w:firstLine="720"/>
        <w:jc w:val="both"/>
      </w:pPr>
    </w:p>
    <w:p w:rsidR="00C30D3B" w:rsidRPr="00C30D3B" w:rsidRDefault="00C30D3B" w:rsidP="00C30D3B">
      <w:pPr>
        <w:pStyle w:val="NormalWeb"/>
        <w:spacing w:before="0" w:beforeAutospacing="0" w:after="0" w:afterAutospacing="0" w:line="360" w:lineRule="auto"/>
        <w:ind w:firstLine="720"/>
        <w:jc w:val="both"/>
      </w:pPr>
      <w:r w:rsidRPr="00C30D3B">
        <w:rPr>
          <w:noProof/>
          <w:lang w:val="en-US" w:eastAsia="en-US"/>
        </w:rPr>
        <w:drawing>
          <wp:inline distT="0" distB="0" distL="0" distR="0">
            <wp:extent cx="4762500" cy="2190750"/>
            <wp:effectExtent l="19050" t="0" r="0" b="0"/>
            <wp:docPr id="5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rsidR="00C30D3B" w:rsidRDefault="00C30D3B" w:rsidP="00C30D3B">
      <w:pPr>
        <w:pStyle w:val="Normal10pt"/>
        <w:spacing w:before="0" w:beforeAutospacing="0" w:after="0" w:afterAutospacing="0"/>
        <w:jc w:val="center"/>
        <w:rPr>
          <w:b/>
          <w:sz w:val="30"/>
          <w:szCs w:val="28"/>
          <w:u w:val="single"/>
        </w:rPr>
      </w:pPr>
    </w:p>
    <w:p w:rsidR="00C30D3B" w:rsidRPr="00C30D3B" w:rsidRDefault="00C30D3B" w:rsidP="00C30D3B">
      <w:pPr>
        <w:pStyle w:val="Normal10pt"/>
        <w:spacing w:before="0" w:beforeAutospacing="0" w:after="0" w:afterAutospacing="0"/>
        <w:jc w:val="center"/>
        <w:rPr>
          <w:b/>
          <w:sz w:val="30"/>
          <w:szCs w:val="28"/>
          <w:u w:val="single"/>
        </w:rPr>
      </w:pPr>
      <w:r w:rsidRPr="00C30D3B">
        <w:rPr>
          <w:b/>
          <w:sz w:val="30"/>
          <w:szCs w:val="28"/>
          <w:u w:val="single"/>
        </w:rPr>
        <w:t>FILTER</w:t>
      </w:r>
    </w:p>
    <w:p w:rsidR="00C30D3B" w:rsidRPr="00C30D3B" w:rsidRDefault="00C30D3B" w:rsidP="00C30D3B">
      <w:pPr>
        <w:pStyle w:val="Normal10pt"/>
        <w:spacing w:before="0" w:beforeAutospacing="0" w:after="0" w:afterAutospacing="0"/>
        <w:jc w:val="center"/>
        <w:rPr>
          <w:b/>
          <w:sz w:val="30"/>
          <w:szCs w:val="28"/>
        </w:rPr>
      </w:pPr>
    </w:p>
    <w:p w:rsidR="00C30D3B" w:rsidRPr="00C30D3B" w:rsidRDefault="00C30D3B" w:rsidP="00C30D3B">
      <w:pPr>
        <w:pStyle w:val="StyleNormalWebJustifiedLinespacing15lines"/>
        <w:ind w:firstLine="720"/>
        <w:rPr>
          <w:szCs w:val="24"/>
        </w:rPr>
      </w:pPr>
      <w:r w:rsidRPr="00C30D3B">
        <w:rPr>
          <w:szCs w:val="24"/>
        </w:rPr>
        <w:t xml:space="preserve">Capacitive filter is used in this project. It removes the ripples from the output of rectifier and smoothens the D.C. Output   received from this filter is constant until the mains voltage and </w:t>
      </w:r>
      <w:r w:rsidRPr="00C30D3B">
        <w:rPr>
          <w:szCs w:val="24"/>
        </w:rPr>
        <w:lastRenderedPageBreak/>
        <w:t>load is maintained constant. However, if either of the two is varied, D.C. voltage received at this point changes. Therefore a regulator is applied at the output stage.</w:t>
      </w:r>
    </w:p>
    <w:p w:rsidR="00C30D3B" w:rsidRPr="00C30D3B" w:rsidRDefault="00C30D3B" w:rsidP="00C30D3B">
      <w:pPr>
        <w:pStyle w:val="StyleNormalWebJustifiedLinespacing15lines"/>
        <w:ind w:firstLine="720"/>
        <w:rPr>
          <w:szCs w:val="24"/>
        </w:rPr>
      </w:pPr>
      <w:r w:rsidRPr="00C30D3B">
        <w:rPr>
          <w:szCs w:val="24"/>
        </w:rPr>
        <w:t>The simple capacitor filter is the most basic type of power supply filter. The use of this filter is very limited. It is sometimes used on extremely high-voltage, low-current power supplies for cathode-ray and similar electron tubes that require very little load current from the supply. This filter is also used in circuits where the power-supply ripple frequency is not critical and can be relatively high. Below figure can show how the capacitor changes and discharges.</w:t>
      </w:r>
    </w:p>
    <w:p w:rsidR="00C30D3B" w:rsidRPr="00C30D3B" w:rsidRDefault="00C30D3B" w:rsidP="00C30D3B">
      <w:pPr>
        <w:pStyle w:val="StyleNormalWebJustifiedLinespacing15lines"/>
        <w:ind w:firstLine="720"/>
        <w:rPr>
          <w:szCs w:val="24"/>
        </w:rPr>
      </w:pPr>
      <w:r w:rsidRPr="00C30D3B">
        <w:rPr>
          <w:noProof/>
          <w:szCs w:val="24"/>
        </w:rPr>
        <w:drawing>
          <wp:inline distT="0" distB="0" distL="0" distR="0">
            <wp:extent cx="3543300" cy="3105150"/>
            <wp:effectExtent l="19050" t="0" r="0" b="0"/>
            <wp:docPr id="516" name="Picture 4" descr="C:\Documents and Settings\Administrator\Desktop\928-diod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928-diode23.gif"/>
                    <pic:cNvPicPr>
                      <a:picLocks noChangeAspect="1" noChangeArrowheads="1"/>
                    </pic:cNvPicPr>
                  </pic:nvPicPr>
                  <pic:blipFill>
                    <a:blip r:embed="rId55" cstate="print"/>
                    <a:srcRect/>
                    <a:stretch>
                      <a:fillRect/>
                    </a:stretch>
                  </pic:blipFill>
                  <pic:spPr bwMode="auto">
                    <a:xfrm>
                      <a:off x="0" y="0"/>
                      <a:ext cx="3543300" cy="3105150"/>
                    </a:xfrm>
                    <a:prstGeom prst="rect">
                      <a:avLst/>
                    </a:prstGeom>
                    <a:noFill/>
                    <a:ln w="9525">
                      <a:noFill/>
                      <a:miter lim="800000"/>
                      <a:headEnd/>
                      <a:tailEnd/>
                    </a:ln>
                  </pic:spPr>
                </pic:pic>
              </a:graphicData>
            </a:graphic>
          </wp:inline>
        </w:drawing>
      </w:r>
    </w:p>
    <w:p w:rsidR="00C30D3B" w:rsidRPr="00C30D3B" w:rsidRDefault="00C30D3B" w:rsidP="00C30D3B">
      <w:pPr>
        <w:rPr>
          <w:rFonts w:ascii="Times New Roman" w:hAnsi="Times New Roman" w:cs="Times New Roman"/>
          <w:b/>
          <w:sz w:val="28"/>
          <w:szCs w:val="32"/>
          <w:u w:val="single"/>
        </w:rPr>
      </w:pPr>
    </w:p>
    <w:p w:rsidR="00C30D3B" w:rsidRPr="00C30D3B" w:rsidRDefault="00C30D3B" w:rsidP="00C30D3B">
      <w:pPr>
        <w:pStyle w:val="StyleNormalWebJustifiedLinespacing15lines"/>
        <w:rPr>
          <w:b/>
          <w:szCs w:val="24"/>
        </w:rPr>
      </w:pPr>
    </w:p>
    <w:p w:rsidR="00C30D3B" w:rsidRDefault="00C30D3B" w:rsidP="00C30D3B">
      <w:pPr>
        <w:spacing w:line="360" w:lineRule="auto"/>
        <w:ind w:left="1440" w:firstLine="720"/>
        <w:jc w:val="both"/>
        <w:rPr>
          <w:rFonts w:ascii="Times New Roman" w:hAnsi="Times New Roman" w:cs="Times New Roman"/>
          <w:b/>
          <w:bCs/>
          <w:sz w:val="32"/>
          <w:szCs w:val="32"/>
          <w:u w:val="single"/>
        </w:rPr>
      </w:pPr>
    </w:p>
    <w:p w:rsidR="00C30D3B" w:rsidRDefault="00C30D3B" w:rsidP="00C30D3B">
      <w:pPr>
        <w:spacing w:line="360" w:lineRule="auto"/>
        <w:ind w:left="1440" w:firstLine="720"/>
        <w:jc w:val="both"/>
        <w:rPr>
          <w:rFonts w:ascii="Times New Roman" w:hAnsi="Times New Roman" w:cs="Times New Roman"/>
          <w:b/>
          <w:bCs/>
          <w:sz w:val="32"/>
          <w:szCs w:val="32"/>
          <w:u w:val="single"/>
        </w:rPr>
      </w:pPr>
    </w:p>
    <w:p w:rsidR="006A78B6" w:rsidRDefault="006A78B6" w:rsidP="00C30D3B">
      <w:pPr>
        <w:spacing w:line="360" w:lineRule="auto"/>
        <w:ind w:left="1440" w:firstLine="720"/>
        <w:jc w:val="both"/>
        <w:rPr>
          <w:rFonts w:ascii="Times New Roman" w:hAnsi="Times New Roman" w:cs="Times New Roman"/>
          <w:b/>
          <w:bCs/>
          <w:sz w:val="32"/>
          <w:szCs w:val="32"/>
          <w:u w:val="single"/>
        </w:rPr>
      </w:pPr>
    </w:p>
    <w:p w:rsidR="006A78B6" w:rsidRDefault="006A78B6" w:rsidP="00C30D3B">
      <w:pPr>
        <w:spacing w:line="360" w:lineRule="auto"/>
        <w:ind w:left="1440" w:firstLine="720"/>
        <w:jc w:val="both"/>
        <w:rPr>
          <w:rFonts w:ascii="Times New Roman" w:hAnsi="Times New Roman" w:cs="Times New Roman"/>
          <w:b/>
          <w:bCs/>
          <w:sz w:val="32"/>
          <w:szCs w:val="32"/>
          <w:u w:val="single"/>
        </w:rPr>
      </w:pPr>
    </w:p>
    <w:p w:rsidR="006A78B6" w:rsidRDefault="006A78B6" w:rsidP="00C30D3B">
      <w:pPr>
        <w:spacing w:line="360" w:lineRule="auto"/>
        <w:ind w:left="1440" w:firstLine="720"/>
        <w:jc w:val="both"/>
        <w:rPr>
          <w:rFonts w:ascii="Times New Roman" w:hAnsi="Times New Roman" w:cs="Times New Roman"/>
          <w:b/>
          <w:bCs/>
          <w:sz w:val="32"/>
          <w:szCs w:val="32"/>
          <w:u w:val="single"/>
        </w:rPr>
      </w:pPr>
    </w:p>
    <w:p w:rsidR="00C30D3B" w:rsidRDefault="00C30D3B" w:rsidP="00C30D3B">
      <w:pPr>
        <w:spacing w:line="360" w:lineRule="auto"/>
        <w:ind w:left="1440" w:firstLine="720"/>
        <w:jc w:val="both"/>
        <w:rPr>
          <w:rFonts w:ascii="Times New Roman" w:hAnsi="Times New Roman" w:cs="Times New Roman"/>
          <w:b/>
          <w:bCs/>
          <w:sz w:val="32"/>
          <w:szCs w:val="32"/>
          <w:u w:val="single"/>
        </w:rPr>
      </w:pPr>
    </w:p>
    <w:p w:rsidR="00173D35" w:rsidRPr="00625817" w:rsidRDefault="00173D35" w:rsidP="00173D35">
      <w:pPr>
        <w:shd w:val="clear" w:color="auto" w:fill="FAFAFA"/>
        <w:spacing w:after="72" w:line="240" w:lineRule="auto"/>
        <w:jc w:val="center"/>
        <w:outlineLvl w:val="0"/>
        <w:rPr>
          <w:rFonts w:ascii="Times New Roman" w:eastAsia="Times New Roman" w:hAnsi="Times New Roman" w:cs="Times New Roman"/>
          <w:b/>
          <w:color w:val="000000" w:themeColor="text1"/>
          <w:kern w:val="36"/>
          <w:sz w:val="40"/>
          <w:szCs w:val="48"/>
          <w:u w:val="single"/>
        </w:rPr>
      </w:pPr>
      <w:r w:rsidRPr="00625817">
        <w:rPr>
          <w:rFonts w:ascii="Times New Roman" w:eastAsia="Times New Roman" w:hAnsi="Times New Roman" w:cs="Times New Roman"/>
          <w:b/>
          <w:color w:val="000000" w:themeColor="text1"/>
          <w:kern w:val="36"/>
          <w:sz w:val="40"/>
          <w:szCs w:val="48"/>
          <w:u w:val="single"/>
        </w:rPr>
        <w:t>ATMEGA328</w:t>
      </w:r>
    </w:p>
    <w:p w:rsidR="00173D35" w:rsidRDefault="00173D35" w:rsidP="00173D35">
      <w:pPr>
        <w:shd w:val="clear" w:color="auto" w:fill="FAFAFA"/>
        <w:spacing w:after="72" w:line="240" w:lineRule="auto"/>
        <w:outlineLvl w:val="0"/>
        <w:rPr>
          <w:rFonts w:ascii="Arial" w:eastAsia="Times New Roman" w:hAnsi="Arial" w:cs="Arial"/>
          <w:color w:val="000000" w:themeColor="text1"/>
          <w:kern w:val="36"/>
          <w:sz w:val="48"/>
          <w:szCs w:val="48"/>
        </w:rPr>
      </w:pPr>
    </w:p>
    <w:p w:rsidR="00173D35" w:rsidRDefault="00173D35" w:rsidP="00173D35">
      <w:pPr>
        <w:shd w:val="clear" w:color="auto" w:fill="FAFAFA"/>
        <w:spacing w:after="72" w:line="240" w:lineRule="auto"/>
        <w:outlineLvl w:val="0"/>
        <w:rPr>
          <w:rFonts w:ascii="Arial" w:eastAsia="Times New Roman" w:hAnsi="Arial" w:cs="Arial"/>
          <w:color w:val="000000" w:themeColor="text1"/>
          <w:kern w:val="36"/>
          <w:sz w:val="48"/>
          <w:szCs w:val="48"/>
        </w:rPr>
      </w:pPr>
      <w:r>
        <w:rPr>
          <w:rFonts w:ascii="Arial" w:eastAsia="Times New Roman" w:hAnsi="Arial" w:cs="Arial"/>
          <w:color w:val="000000" w:themeColor="text1"/>
          <w:kern w:val="36"/>
          <w:sz w:val="48"/>
          <w:szCs w:val="48"/>
        </w:rPr>
        <w:t xml:space="preserve">        </w:t>
      </w:r>
      <w:r>
        <w:rPr>
          <w:rFonts w:ascii="Arial" w:eastAsia="Times New Roman" w:hAnsi="Arial" w:cs="Arial"/>
          <w:noProof/>
          <w:color w:val="000000" w:themeColor="text1"/>
          <w:kern w:val="36"/>
          <w:sz w:val="48"/>
          <w:szCs w:val="48"/>
        </w:rPr>
        <w:drawing>
          <wp:inline distT="0" distB="0" distL="0" distR="0" wp14:anchorId="48FF303A" wp14:editId="00EA0ED8">
            <wp:extent cx="50292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3381375"/>
                    </a:xfrm>
                    <a:prstGeom prst="rect">
                      <a:avLst/>
                    </a:prstGeom>
                    <a:noFill/>
                    <a:ln>
                      <a:noFill/>
                    </a:ln>
                  </pic:spPr>
                </pic:pic>
              </a:graphicData>
            </a:graphic>
          </wp:inline>
        </w:drawing>
      </w:r>
    </w:p>
    <w:p w:rsidR="00173D35" w:rsidRPr="00572122" w:rsidRDefault="00173D35" w:rsidP="00173D35">
      <w:pPr>
        <w:shd w:val="clear" w:color="auto" w:fill="FAFAFA"/>
        <w:spacing w:after="72" w:line="240" w:lineRule="auto"/>
        <w:outlineLvl w:val="0"/>
        <w:rPr>
          <w:rFonts w:ascii="Arial" w:eastAsia="Times New Roman" w:hAnsi="Arial" w:cs="Arial"/>
          <w:color w:val="000000" w:themeColor="text1"/>
          <w:kern w:val="36"/>
          <w:sz w:val="48"/>
          <w:szCs w:val="48"/>
        </w:rPr>
      </w:pPr>
    </w:p>
    <w:p w:rsidR="00173D35" w:rsidRPr="00572122" w:rsidRDefault="00173D35" w:rsidP="00173D35">
      <w:pPr>
        <w:shd w:val="clear" w:color="auto" w:fill="FAFAFA"/>
        <w:spacing w:after="72" w:line="240" w:lineRule="auto"/>
        <w:outlineLvl w:val="0"/>
        <w:rPr>
          <w:b/>
          <w:color w:val="000000" w:themeColor="text1"/>
          <w:sz w:val="24"/>
        </w:rPr>
      </w:pPr>
    </w:p>
    <w:p w:rsidR="00173D35" w:rsidRPr="00572122" w:rsidRDefault="00173D35" w:rsidP="00173D35">
      <w:pPr>
        <w:shd w:val="clear" w:color="auto" w:fill="FAFAFA"/>
        <w:spacing w:after="72" w:line="240" w:lineRule="auto"/>
        <w:outlineLvl w:val="0"/>
        <w:rPr>
          <w:b/>
          <w:color w:val="000000" w:themeColor="text1"/>
          <w:sz w:val="24"/>
        </w:rPr>
      </w:pPr>
      <w:r w:rsidRPr="00572122">
        <w:rPr>
          <w:b/>
          <w:color w:val="000000" w:themeColor="text1"/>
          <w:sz w:val="24"/>
        </w:rPr>
        <w:t>Introduction:</w:t>
      </w:r>
    </w:p>
    <w:p w:rsidR="00173D35" w:rsidRPr="00572122" w:rsidRDefault="00173D35" w:rsidP="00173D35">
      <w:pPr>
        <w:shd w:val="clear" w:color="auto" w:fill="FAFAFA"/>
        <w:spacing w:after="72" w:line="240" w:lineRule="auto"/>
        <w:outlineLvl w:val="0"/>
        <w:rPr>
          <w:color w:val="000000" w:themeColor="text1"/>
        </w:rPr>
      </w:pPr>
    </w:p>
    <w:p w:rsidR="00173D35" w:rsidRPr="00572122" w:rsidRDefault="00173D35" w:rsidP="00173D35">
      <w:pPr>
        <w:ind w:left="720"/>
        <w:jc w:val="both"/>
        <w:rPr>
          <w:color w:val="000000" w:themeColor="text1"/>
        </w:rPr>
      </w:pPr>
      <w:r w:rsidRPr="00572122">
        <w:rPr>
          <w:color w:val="000000" w:themeColor="text1"/>
        </w:rPr>
        <w:t xml:space="preserve">The Atmel ATmega328P is a 32K 8-bit microcontroller based on the AVR architecture. Many instructions are executed in a single clock cycle providing a throughput of almost 20 MIPS at 20MHz. The ATMEGA328-PU comes in </w:t>
      </w:r>
      <w:proofErr w:type="gramStart"/>
      <w:r w:rsidRPr="00572122">
        <w:rPr>
          <w:color w:val="000000" w:themeColor="text1"/>
        </w:rPr>
        <w:t>an</w:t>
      </w:r>
      <w:proofErr w:type="gramEnd"/>
      <w:r w:rsidRPr="00572122">
        <w:rPr>
          <w:color w:val="000000" w:themeColor="text1"/>
        </w:rPr>
        <w:t xml:space="preserve"> PDIP 28 pin package and is suitable for use on our </w:t>
      </w:r>
      <w:hyperlink r:id="rId57" w:history="1">
        <w:r w:rsidRPr="00572122">
          <w:rPr>
            <w:color w:val="000000" w:themeColor="text1"/>
          </w:rPr>
          <w:t>28 pin AVR Development Board</w:t>
        </w:r>
      </w:hyperlink>
      <w:r w:rsidRPr="00572122">
        <w:rPr>
          <w:color w:val="000000" w:themeColor="text1"/>
        </w:rPr>
        <w:t>.</w:t>
      </w:r>
    </w:p>
    <w:p w:rsidR="00173D35" w:rsidRPr="00572122" w:rsidRDefault="00173D35" w:rsidP="00173D35">
      <w:pPr>
        <w:ind w:left="720"/>
        <w:jc w:val="both"/>
        <w:rPr>
          <w:color w:val="000000" w:themeColor="text1"/>
        </w:rPr>
      </w:pPr>
      <w:r w:rsidRPr="00572122">
        <w:rPr>
          <w:color w:val="000000" w:themeColor="text1"/>
        </w:rPr>
        <w:t>The computer on one hand is designed to perform all the general purpose tasks on a single machine like you can use a computer to run a software to perform calculations or you can use a computer to store some multimedia file or to access internet through the browser, whereas the microcontrollers are meant to perform only the specific tasks, for e.g., switching the AC off automatically when room temperature drops to a certain defined limit and again turning it ON when temperature rises above the defined limit.</w:t>
      </w:r>
    </w:p>
    <w:p w:rsidR="00173D35" w:rsidRPr="00572122" w:rsidRDefault="00173D35" w:rsidP="00173D35">
      <w:pPr>
        <w:ind w:left="720"/>
        <w:jc w:val="both"/>
        <w:rPr>
          <w:color w:val="000000" w:themeColor="text1"/>
        </w:rPr>
      </w:pPr>
      <w:r w:rsidRPr="00572122">
        <w:rPr>
          <w:color w:val="000000" w:themeColor="text1"/>
        </w:rPr>
        <w:lastRenderedPageBreak/>
        <w:t>There are number of popular families of microcontrollers which are used in different applications as per their capability and feasibility to perform the desired task, most common of these are 8051, AVR and PIC microcontrollers. In this we will introduce you with AVR family of microcontrollers.</w:t>
      </w:r>
    </w:p>
    <w:p w:rsidR="00173D35" w:rsidRPr="00572122" w:rsidRDefault="00173D35" w:rsidP="00173D35">
      <w:pPr>
        <w:ind w:left="720"/>
        <w:jc w:val="both"/>
        <w:rPr>
          <w:color w:val="000000" w:themeColor="text1"/>
        </w:rPr>
      </w:pPr>
    </w:p>
    <w:p w:rsidR="00173D35" w:rsidRPr="00572122" w:rsidRDefault="00173D35" w:rsidP="00173D35">
      <w:pPr>
        <w:ind w:left="720"/>
        <w:jc w:val="both"/>
        <w:rPr>
          <w:color w:val="000000" w:themeColor="text1"/>
        </w:rPr>
      </w:pPr>
    </w:p>
    <w:p w:rsidR="00173D35" w:rsidRPr="00572122" w:rsidRDefault="00173D35" w:rsidP="00173D35">
      <w:pPr>
        <w:ind w:left="720"/>
        <w:jc w:val="both"/>
        <w:rPr>
          <w:color w:val="000000" w:themeColor="text1"/>
        </w:rPr>
      </w:pPr>
    </w:p>
    <w:p w:rsidR="00173D35" w:rsidRPr="00572122" w:rsidRDefault="00173D35" w:rsidP="00173D35">
      <w:pPr>
        <w:spacing w:after="0" w:line="240" w:lineRule="auto"/>
        <w:rPr>
          <w:rFonts w:ascii="Times New Roman" w:eastAsia="Times New Roman" w:hAnsi="Times New Roman" w:cs="Times New Roman"/>
          <w:color w:val="000000" w:themeColor="text1"/>
          <w:sz w:val="24"/>
          <w:szCs w:val="24"/>
        </w:rPr>
      </w:pPr>
      <w:r w:rsidRPr="00572122">
        <w:rPr>
          <w:rFonts w:ascii="Trebuchet MS" w:eastAsia="Times New Roman" w:hAnsi="Trebuchet MS" w:cs="Times New Roman"/>
          <w:b/>
          <w:bCs/>
          <w:color w:val="000000" w:themeColor="text1"/>
          <w:sz w:val="21"/>
          <w:szCs w:val="21"/>
          <w:shd w:val="clear" w:color="auto" w:fill="FAFAFA"/>
        </w:rPr>
        <w:t>Features include:</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High Performance, Low Power Design</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8-Bit Microcontroller Atmel® AVR® advanced RISC architecture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131 Instructions most of which are executed in a single clock cycle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Up to 20 MIPS throughput at 20 MHz</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32 x 8 working registers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2 cycle multiplier</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Memory Includes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 xml:space="preserve">32KB of </w:t>
      </w:r>
      <w:proofErr w:type="spellStart"/>
      <w:r w:rsidRPr="00572122">
        <w:rPr>
          <w:rFonts w:ascii="Trebuchet MS" w:eastAsia="Times New Roman" w:hAnsi="Trebuchet MS" w:cs="Times New Roman"/>
          <w:color w:val="000000" w:themeColor="text1"/>
          <w:sz w:val="21"/>
          <w:szCs w:val="21"/>
        </w:rPr>
        <w:t>of</w:t>
      </w:r>
      <w:proofErr w:type="spellEnd"/>
      <w:r w:rsidRPr="00572122">
        <w:rPr>
          <w:rFonts w:ascii="Trebuchet MS" w:eastAsia="Times New Roman" w:hAnsi="Trebuchet MS" w:cs="Times New Roman"/>
          <w:color w:val="000000" w:themeColor="text1"/>
          <w:sz w:val="21"/>
          <w:szCs w:val="21"/>
        </w:rPr>
        <w:t xml:space="preserve"> programmable FLASH</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1KB of EEPROM</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2KB SRAM</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10,000 Write and Erase Cycles for Flash and 100,000 for EEPROM</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Data retention for 20 years at 85°C and 100 years at 25°C</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Optional boot loader with lock bits</w:t>
      </w:r>
    </w:p>
    <w:p w:rsidR="00173D35" w:rsidRPr="00572122" w:rsidRDefault="00173D35" w:rsidP="00173D35">
      <w:pPr>
        <w:numPr>
          <w:ilvl w:val="2"/>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In System Programming (ISP) by via boot loader</w:t>
      </w:r>
    </w:p>
    <w:p w:rsidR="00173D35" w:rsidRPr="00572122" w:rsidRDefault="00173D35" w:rsidP="00173D35">
      <w:pPr>
        <w:numPr>
          <w:ilvl w:val="2"/>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True Read-While-Write operation</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Programming lock available for software security</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Features Include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 xml:space="preserve">2 x 8-bit Timers/Counters each with independent </w:t>
      </w:r>
      <w:proofErr w:type="spellStart"/>
      <w:r w:rsidRPr="00572122">
        <w:rPr>
          <w:rFonts w:ascii="Trebuchet MS" w:eastAsia="Times New Roman" w:hAnsi="Trebuchet MS" w:cs="Times New Roman"/>
          <w:color w:val="000000" w:themeColor="text1"/>
          <w:sz w:val="21"/>
          <w:szCs w:val="21"/>
        </w:rPr>
        <w:t>prescaler</w:t>
      </w:r>
      <w:proofErr w:type="spellEnd"/>
      <w:r w:rsidRPr="00572122">
        <w:rPr>
          <w:rFonts w:ascii="Trebuchet MS" w:eastAsia="Times New Roman" w:hAnsi="Trebuchet MS" w:cs="Times New Roman"/>
          <w:color w:val="000000" w:themeColor="text1"/>
          <w:sz w:val="21"/>
          <w:szCs w:val="21"/>
        </w:rPr>
        <w:t xml:space="preserve"> and compare modes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 xml:space="preserve">A single 16-bit Timer/Counter with an </w:t>
      </w:r>
      <w:proofErr w:type="spellStart"/>
      <w:r w:rsidRPr="00572122">
        <w:rPr>
          <w:rFonts w:ascii="Trebuchet MS" w:eastAsia="Times New Roman" w:hAnsi="Trebuchet MS" w:cs="Times New Roman"/>
          <w:color w:val="000000" w:themeColor="text1"/>
          <w:sz w:val="21"/>
          <w:szCs w:val="21"/>
        </w:rPr>
        <w:t>idependent</w:t>
      </w:r>
      <w:proofErr w:type="spellEnd"/>
      <w:r w:rsidRPr="00572122">
        <w:rPr>
          <w:rFonts w:ascii="Trebuchet MS" w:eastAsia="Times New Roman" w:hAnsi="Trebuchet MS" w:cs="Times New Roman"/>
          <w:color w:val="000000" w:themeColor="text1"/>
          <w:sz w:val="21"/>
          <w:szCs w:val="21"/>
        </w:rPr>
        <w:t xml:space="preserve"> </w:t>
      </w:r>
      <w:proofErr w:type="spellStart"/>
      <w:r w:rsidRPr="00572122">
        <w:rPr>
          <w:rFonts w:ascii="Trebuchet MS" w:eastAsia="Times New Roman" w:hAnsi="Trebuchet MS" w:cs="Times New Roman"/>
          <w:color w:val="000000" w:themeColor="text1"/>
          <w:sz w:val="21"/>
          <w:szCs w:val="21"/>
        </w:rPr>
        <w:t>prescaler</w:t>
      </w:r>
      <w:proofErr w:type="spellEnd"/>
      <w:r w:rsidRPr="00572122">
        <w:rPr>
          <w:rFonts w:ascii="Trebuchet MS" w:eastAsia="Times New Roman" w:hAnsi="Trebuchet MS" w:cs="Times New Roman"/>
          <w:color w:val="000000" w:themeColor="text1"/>
          <w:sz w:val="21"/>
          <w:szCs w:val="21"/>
        </w:rPr>
        <w:t>, compare and capture modes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Real time counter with independent oscillator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10 bit, 6 channel analog to digital Converter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6 pulse width modulation channels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Internal temperature sensor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Serial USART (Programmable)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Master/Slave SPI Serial Interface - (Philips I2C compatible)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Programmable watchdog timer with independent internal oscillator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Internal analog comparator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Interrupt and wake up on pin change</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lastRenderedPageBreak/>
        <w:t xml:space="preserve">Additional Features </w:t>
      </w:r>
      <w:proofErr w:type="spellStart"/>
      <w:r w:rsidRPr="00572122">
        <w:rPr>
          <w:rFonts w:ascii="Trebuchet MS" w:eastAsia="Times New Roman" w:hAnsi="Trebuchet MS" w:cs="Times New Roman"/>
          <w:color w:val="000000" w:themeColor="text1"/>
          <w:sz w:val="21"/>
          <w:szCs w:val="21"/>
        </w:rPr>
        <w:t>Features</w:t>
      </w:r>
      <w:proofErr w:type="spellEnd"/>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Internal calibrated oscillator</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Power on reset and programmable brown out detection</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External and internal interrupts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6 sleep modes including idle, ADC noise reduction, power save, power down, standby, and extended standby</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I/O and Package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23 programmable I/O lines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28 pin PDIP package</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Operating voltage: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1.8 - 5.5V</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Operating temperature range:</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40°C to 85°C</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Speed Grades:</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0-4 MHz at 1.8-5.5V</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0-10 MHz at 2.7-5.5V</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0-20 MHz at 4.5-5.5V</w:t>
      </w:r>
    </w:p>
    <w:p w:rsidR="00173D35" w:rsidRPr="00572122" w:rsidRDefault="00173D35" w:rsidP="00173D35">
      <w:pPr>
        <w:numPr>
          <w:ilvl w:val="0"/>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Low power consumption mode at 1.8V, 1 MHz and 25°C:</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Active Mode: 0.3 mA</w:t>
      </w:r>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 xml:space="preserve">Power-down Mode: 0.1 </w:t>
      </w:r>
      <w:proofErr w:type="spellStart"/>
      <w:r w:rsidRPr="00572122">
        <w:rPr>
          <w:rFonts w:ascii="Trebuchet MS" w:eastAsia="Times New Roman" w:hAnsi="Trebuchet MS" w:cs="Times New Roman"/>
          <w:color w:val="000000" w:themeColor="text1"/>
          <w:sz w:val="21"/>
          <w:szCs w:val="21"/>
        </w:rPr>
        <w:t>μA</w:t>
      </w:r>
      <w:proofErr w:type="spellEnd"/>
    </w:p>
    <w:p w:rsidR="00173D35" w:rsidRPr="00572122" w:rsidRDefault="00173D35" w:rsidP="00173D35">
      <w:pPr>
        <w:numPr>
          <w:ilvl w:val="1"/>
          <w:numId w:val="22"/>
        </w:numPr>
        <w:shd w:val="clear" w:color="auto" w:fill="FAFAFA"/>
        <w:spacing w:before="100" w:beforeAutospacing="1" w:after="100" w:afterAutospacing="1" w:line="315" w:lineRule="atLeast"/>
        <w:rPr>
          <w:rFonts w:ascii="Trebuchet MS" w:eastAsia="Times New Roman" w:hAnsi="Trebuchet MS" w:cs="Times New Roman"/>
          <w:color w:val="000000" w:themeColor="text1"/>
          <w:sz w:val="21"/>
          <w:szCs w:val="21"/>
        </w:rPr>
      </w:pPr>
      <w:r w:rsidRPr="00572122">
        <w:rPr>
          <w:rFonts w:ascii="Trebuchet MS" w:eastAsia="Times New Roman" w:hAnsi="Trebuchet MS" w:cs="Times New Roman"/>
          <w:color w:val="000000" w:themeColor="text1"/>
          <w:sz w:val="21"/>
          <w:szCs w:val="21"/>
        </w:rPr>
        <w:t xml:space="preserve">Power-save Mode: 0.8 </w:t>
      </w:r>
      <w:proofErr w:type="spellStart"/>
      <w:r w:rsidRPr="00572122">
        <w:rPr>
          <w:rFonts w:ascii="Trebuchet MS" w:eastAsia="Times New Roman" w:hAnsi="Trebuchet MS" w:cs="Times New Roman"/>
          <w:color w:val="000000" w:themeColor="text1"/>
          <w:sz w:val="21"/>
          <w:szCs w:val="21"/>
        </w:rPr>
        <w:t>μA</w:t>
      </w:r>
      <w:proofErr w:type="spellEnd"/>
      <w:r w:rsidRPr="00572122">
        <w:rPr>
          <w:rFonts w:ascii="Trebuchet MS" w:eastAsia="Times New Roman" w:hAnsi="Trebuchet MS" w:cs="Times New Roman"/>
          <w:color w:val="000000" w:themeColor="text1"/>
          <w:sz w:val="21"/>
          <w:szCs w:val="21"/>
        </w:rPr>
        <w:t xml:space="preserve"> (Including 32 kHz RTC)</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176"/>
        <w:gridCol w:w="1873"/>
      </w:tblGrid>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Flash:</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 xml:space="preserve">32 </w:t>
            </w:r>
            <w:proofErr w:type="spellStart"/>
            <w:r w:rsidRPr="00572122">
              <w:rPr>
                <w:rFonts w:ascii="Helvetica" w:eastAsia="Times New Roman" w:hAnsi="Helvetica" w:cs="Helvetica"/>
                <w:color w:val="000000" w:themeColor="text1"/>
                <w:sz w:val="21"/>
                <w:szCs w:val="21"/>
              </w:rPr>
              <w:t>KBytes</w:t>
            </w:r>
            <w:proofErr w:type="spellEnd"/>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EEPROM:</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 xml:space="preserve">1 </w:t>
            </w:r>
            <w:proofErr w:type="spellStart"/>
            <w:r w:rsidRPr="00572122">
              <w:rPr>
                <w:rFonts w:ascii="Helvetica" w:eastAsia="Times New Roman" w:hAnsi="Helvetica" w:cs="Helvetica"/>
                <w:color w:val="000000" w:themeColor="text1"/>
                <w:sz w:val="21"/>
                <w:szCs w:val="21"/>
              </w:rPr>
              <w:t>KBytes</w:t>
            </w:r>
            <w:proofErr w:type="spellEnd"/>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SRAM:</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 xml:space="preserve">2 </w:t>
            </w:r>
            <w:proofErr w:type="spellStart"/>
            <w:r w:rsidRPr="00572122">
              <w:rPr>
                <w:rFonts w:ascii="Helvetica" w:eastAsia="Times New Roman" w:hAnsi="Helvetica" w:cs="Helvetica"/>
                <w:color w:val="000000" w:themeColor="text1"/>
                <w:sz w:val="21"/>
                <w:szCs w:val="21"/>
              </w:rPr>
              <w:t>KBytes</w:t>
            </w:r>
            <w:proofErr w:type="spellEnd"/>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Max I/O Pins: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23</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Frequency Max:</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20 MHz</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VCC:</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1.8-5.5</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10-bit A/D Channels: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6</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Analog Comparator:</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16-bit Timers: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8-bit Timer:</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Brown Out Detector:</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Ext Interrupts: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Hardware Multiplier:</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Interrupts: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26</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ISP:</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lastRenderedPageBreak/>
              <w:t>On Chip Oscillator:</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PWM Channels:</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6</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RTC:</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proofErr w:type="spellStart"/>
            <w:r w:rsidRPr="00572122">
              <w:rPr>
                <w:rFonts w:ascii="Helvetica" w:eastAsia="Times New Roman" w:hAnsi="Helvetica" w:cs="Helvetica"/>
                <w:color w:val="000000" w:themeColor="text1"/>
                <w:sz w:val="21"/>
                <w:szCs w:val="21"/>
              </w:rPr>
              <w:t>Self Program</w:t>
            </w:r>
            <w:proofErr w:type="spellEnd"/>
            <w:r w:rsidRPr="00572122">
              <w:rPr>
                <w:rFonts w:ascii="Helvetica" w:eastAsia="Times New Roman" w:hAnsi="Helvetica" w:cs="Helvetica"/>
                <w:color w:val="000000" w:themeColor="text1"/>
                <w:sz w:val="21"/>
                <w:szCs w:val="21"/>
              </w:rPr>
              <w:t xml:space="preserve"> Memory:</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SPI:</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TWI:</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UART:</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1</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Watchdog:</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Yes</w:t>
            </w:r>
          </w:p>
        </w:tc>
      </w:tr>
      <w:tr w:rsidR="00173D35" w:rsidRPr="00572122" w:rsidTr="005A1E4D">
        <w:trPr>
          <w:tblCellSpacing w:w="15" w:type="dxa"/>
        </w:trPr>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proofErr w:type="spellStart"/>
            <w:r w:rsidRPr="00572122">
              <w:rPr>
                <w:rFonts w:ascii="Helvetica" w:eastAsia="Times New Roman" w:hAnsi="Helvetica" w:cs="Helvetica"/>
                <w:color w:val="000000" w:themeColor="text1"/>
                <w:sz w:val="21"/>
                <w:szCs w:val="21"/>
              </w:rPr>
              <w:t>Pacakage</w:t>
            </w:r>
            <w:proofErr w:type="spellEnd"/>
            <w:r w:rsidRPr="00572122">
              <w:rPr>
                <w:rFonts w:ascii="Helvetica" w:eastAsia="Times New Roman" w:hAnsi="Helvetica" w:cs="Helvetica"/>
                <w:color w:val="000000" w:themeColor="text1"/>
                <w:sz w:val="21"/>
                <w:szCs w:val="21"/>
              </w:rPr>
              <w:t>:</w:t>
            </w:r>
          </w:p>
        </w:tc>
        <w:tc>
          <w:tcPr>
            <w:tcW w:w="0" w:type="auto"/>
            <w:shd w:val="clear" w:color="auto" w:fill="FAFAFA"/>
            <w:vAlign w:val="center"/>
            <w:hideMark/>
          </w:tcPr>
          <w:p w:rsidR="00173D35" w:rsidRPr="00572122" w:rsidRDefault="00173D35" w:rsidP="005A1E4D">
            <w:pPr>
              <w:spacing w:after="0" w:line="315" w:lineRule="atLeast"/>
              <w:rPr>
                <w:rFonts w:ascii="Helvetica" w:eastAsia="Times New Roman" w:hAnsi="Helvetica" w:cs="Helvetica"/>
                <w:color w:val="000000" w:themeColor="text1"/>
                <w:sz w:val="21"/>
                <w:szCs w:val="21"/>
              </w:rPr>
            </w:pPr>
            <w:r w:rsidRPr="00572122">
              <w:rPr>
                <w:rFonts w:ascii="Helvetica" w:eastAsia="Times New Roman" w:hAnsi="Helvetica" w:cs="Helvetica"/>
                <w:color w:val="000000" w:themeColor="text1"/>
                <w:sz w:val="21"/>
                <w:szCs w:val="21"/>
              </w:rPr>
              <w:t>Lead Free PDIP 28</w:t>
            </w:r>
          </w:p>
        </w:tc>
      </w:tr>
    </w:tbl>
    <w:p w:rsidR="00173D35" w:rsidRPr="00572122" w:rsidRDefault="00173D35" w:rsidP="00173D35">
      <w:pPr>
        <w:ind w:left="720"/>
        <w:jc w:val="both"/>
        <w:rPr>
          <w:color w:val="000000" w:themeColor="text1"/>
        </w:rPr>
      </w:pPr>
    </w:p>
    <w:p w:rsidR="00173D35" w:rsidRPr="00572122" w:rsidRDefault="00173D35" w:rsidP="00173D35">
      <w:pPr>
        <w:ind w:left="720"/>
        <w:jc w:val="both"/>
        <w:rPr>
          <w:color w:val="000000" w:themeColor="text1"/>
        </w:rPr>
      </w:pPr>
    </w:p>
    <w:p w:rsidR="00173D35" w:rsidRPr="00572122" w:rsidRDefault="00173D35" w:rsidP="00173D35">
      <w:pPr>
        <w:jc w:val="both"/>
        <w:rPr>
          <w:color w:val="000000" w:themeColor="text1"/>
        </w:rPr>
      </w:pPr>
    </w:p>
    <w:p w:rsidR="00173D35" w:rsidRPr="00572122" w:rsidRDefault="00173D35" w:rsidP="00173D35">
      <w:pPr>
        <w:shd w:val="clear" w:color="auto" w:fill="FFFFFF"/>
        <w:spacing w:after="360" w:line="315" w:lineRule="atLeast"/>
        <w:textAlignment w:val="baseline"/>
        <w:rPr>
          <w:color w:val="000000" w:themeColor="text1"/>
        </w:rPr>
      </w:pPr>
      <w:r w:rsidRPr="00572122">
        <w:rPr>
          <w:color w:val="000000" w:themeColor="text1"/>
        </w:rPr>
        <w:t>In our days, there have been many advancement in the field of Electronics and many cutting edge technologies are being</w:t>
      </w:r>
      <w:proofErr w:type="gramStart"/>
      <w:r w:rsidRPr="00572122">
        <w:rPr>
          <w:color w:val="000000" w:themeColor="text1"/>
        </w:rPr>
        <w:t>  developed</w:t>
      </w:r>
      <w:proofErr w:type="gramEnd"/>
      <w:r w:rsidRPr="00572122">
        <w:rPr>
          <w:color w:val="000000" w:themeColor="text1"/>
        </w:rPr>
        <w:t xml:space="preserve"> every day, but still 8 bit microcontrollers have its own role in the digital electronics market dominated by 16-32 &amp; 64 bit digital devices. Although powerful microcontrollers with higher processing capabilities exist in the market, 8bit microcontrollers still hold its value because of their easy-to-understand-operation, very much high popularity, ability to simplify a digital circuit, low cost compared to features offered, addition of many new features in a single IC and interest of manufacturers and consumers.</w:t>
      </w:r>
    </w:p>
    <w:p w:rsidR="00173D35" w:rsidRPr="00572122" w:rsidRDefault="00173D35" w:rsidP="00173D35">
      <w:pPr>
        <w:shd w:val="clear" w:color="auto" w:fill="FFFFFF"/>
        <w:spacing w:after="0" w:line="315" w:lineRule="atLeast"/>
        <w:textAlignment w:val="baseline"/>
        <w:rPr>
          <w:color w:val="000000" w:themeColor="text1"/>
        </w:rPr>
      </w:pPr>
      <w:r w:rsidRPr="00572122">
        <w:rPr>
          <w:color w:val="000000" w:themeColor="text1"/>
        </w:rPr>
        <w:t>Today’s microcontrollers are much different from what it were in the initial stage, and the number of manufacturers are much more in count than it was a decade or two ago. At present some of the major manufacturers are Microchip (publication: PIC microcontrollers), Atmel (publication: AVR microcontrollers), Hitachi, Phillips, Maxim, NXP, Intel etc.  Our interest is upon ATmega32. It</w:t>
      </w:r>
      <w:r w:rsidRPr="00572122">
        <w:rPr>
          <w:rFonts w:ascii="Helvetica" w:eastAsia="Times New Roman" w:hAnsi="Helvetica" w:cs="Helvetica"/>
          <w:color w:val="000000" w:themeColor="text1"/>
          <w:sz w:val="21"/>
          <w:szCs w:val="21"/>
        </w:rPr>
        <w:t xml:space="preserve"> belongs </w:t>
      </w:r>
      <w:r w:rsidRPr="00572122">
        <w:rPr>
          <w:color w:val="000000" w:themeColor="text1"/>
        </w:rPr>
        <w:t>to Atmel’s AVR series micro controller family. Let’s see the features.</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t>PIN count:</w:t>
      </w:r>
      <w:r w:rsidRPr="00572122">
        <w:rPr>
          <w:rFonts w:ascii="Helvetica" w:eastAsia="Times New Roman" w:hAnsi="Helvetica" w:cs="Helvetica"/>
          <w:color w:val="000000" w:themeColor="text1"/>
          <w:sz w:val="21"/>
          <w:szCs w:val="21"/>
        </w:rPr>
        <w:t> </w:t>
      </w:r>
      <w:r w:rsidRPr="00572122">
        <w:rPr>
          <w:color w:val="000000" w:themeColor="text1"/>
        </w:rPr>
        <w:t>Atmega32 has got 40 pins. Two for Power (pin no.10: +5v, pin no. 11: ground), two for oscillator (pin 12, 13), one for reset (pin 9), three for providing necessary power and reference voltage to its internal ADC, and 32 (4×8) I/O pins.</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t>About I/O pins:</w:t>
      </w:r>
      <w:r w:rsidRPr="00572122">
        <w:rPr>
          <w:rFonts w:ascii="Helvetica" w:eastAsia="Times New Roman" w:hAnsi="Helvetica" w:cs="Helvetica"/>
          <w:color w:val="000000" w:themeColor="text1"/>
          <w:sz w:val="21"/>
          <w:szCs w:val="21"/>
        </w:rPr>
        <w:t> </w:t>
      </w:r>
      <w:r w:rsidRPr="00572122">
        <w:rPr>
          <w:color w:val="000000" w:themeColor="text1"/>
        </w:rPr>
        <w:t>ATmega32 is capable of handling analogue inputs. Port A can be used as either DIGITAL I/O Lines or each individual pin can be used as a single input channel to the internal ADC of ATmega32, plus a pair of pins AREF, AVCC &amp; GND (refer to </w:t>
      </w:r>
      <w:hyperlink r:id="rId58" w:history="1">
        <w:r w:rsidRPr="00572122">
          <w:rPr>
            <w:color w:val="000000" w:themeColor="text1"/>
          </w:rPr>
          <w:t>ATmega32 datasheet</w:t>
        </w:r>
      </w:hyperlink>
      <w:r w:rsidRPr="00572122">
        <w:rPr>
          <w:color w:val="000000" w:themeColor="text1"/>
        </w:rPr>
        <w:t>) together can make an ADC channel.</w:t>
      </w:r>
    </w:p>
    <w:p w:rsidR="00173D35" w:rsidRPr="00572122" w:rsidRDefault="00173D35" w:rsidP="00173D35">
      <w:pPr>
        <w:shd w:val="clear" w:color="auto" w:fill="FFFFFF"/>
        <w:spacing w:after="360" w:line="315" w:lineRule="atLeast"/>
        <w:textAlignment w:val="baseline"/>
        <w:rPr>
          <w:color w:val="000000" w:themeColor="text1"/>
        </w:rPr>
      </w:pPr>
      <w:r w:rsidRPr="00572122">
        <w:rPr>
          <w:color w:val="000000" w:themeColor="text1"/>
        </w:rPr>
        <w:t xml:space="preserve">No pins can perform and serve for two purposes (for an example: Port A pins cannot work as a Digital I/O pin while the Internal ADC is activated) at the same time. It’s the </w:t>
      </w:r>
      <w:proofErr w:type="gramStart"/>
      <w:r w:rsidRPr="00572122">
        <w:rPr>
          <w:color w:val="000000" w:themeColor="text1"/>
        </w:rPr>
        <w:t>programmers</w:t>
      </w:r>
      <w:proofErr w:type="gramEnd"/>
      <w:r w:rsidRPr="00572122">
        <w:rPr>
          <w:color w:val="000000" w:themeColor="text1"/>
        </w:rPr>
        <w:t xml:space="preserve"> responsibility to resolve the conflict in the circuitry and the program. Programmers are advised to have a look to the priority tables and the internal configuration from the datasheet.</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lastRenderedPageBreak/>
        <w:t>Digital I/O pins:</w:t>
      </w:r>
      <w:r w:rsidRPr="00572122">
        <w:rPr>
          <w:rFonts w:ascii="Helvetica" w:eastAsia="Times New Roman" w:hAnsi="Helvetica" w:cs="Helvetica"/>
          <w:color w:val="000000" w:themeColor="text1"/>
          <w:sz w:val="21"/>
          <w:szCs w:val="21"/>
        </w:rPr>
        <w:t> </w:t>
      </w:r>
      <w:r w:rsidRPr="00572122">
        <w:rPr>
          <w:color w:val="000000" w:themeColor="text1"/>
        </w:rPr>
        <w:t>ATmega32 has 32 pins (4portsx8pins) configurable as Digital I/O pins.</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t>Timers:</w:t>
      </w:r>
      <w:r w:rsidRPr="00572122">
        <w:rPr>
          <w:rFonts w:ascii="Helvetica" w:eastAsia="Times New Roman" w:hAnsi="Helvetica" w:cs="Helvetica"/>
          <w:color w:val="000000" w:themeColor="text1"/>
          <w:sz w:val="21"/>
          <w:szCs w:val="21"/>
        </w:rPr>
        <w:t> </w:t>
      </w:r>
      <w:r w:rsidRPr="00572122">
        <w:rPr>
          <w:color w:val="000000" w:themeColor="text1"/>
        </w:rPr>
        <w:t>3 Inbuilt timer/counters, two 8 bit (timer0, timer2) and one 16 bit (timer1).</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t>ADC:</w:t>
      </w:r>
      <w:r w:rsidRPr="00572122">
        <w:rPr>
          <w:rFonts w:ascii="Helvetica" w:eastAsia="Times New Roman" w:hAnsi="Helvetica" w:cs="Helvetica"/>
          <w:color w:val="000000" w:themeColor="text1"/>
          <w:sz w:val="21"/>
          <w:szCs w:val="21"/>
        </w:rPr>
        <w:t> </w:t>
      </w:r>
      <w:r w:rsidRPr="00572122">
        <w:rPr>
          <w:color w:val="000000" w:themeColor="text1"/>
        </w:rPr>
        <w:t>It has one successive approximation type ADC in which total 8 single channels are selectable. They can also be used as 7 (for TQFP packages) or 2 (for DIP packages) differential channels. Reference is selectable, either an external reference can be used or the internal 2.56V reference can be brought into action.  There external reference can be connected to the AREF pin.</w:t>
      </w:r>
    </w:p>
    <w:p w:rsidR="00173D35" w:rsidRPr="00572122" w:rsidRDefault="00173D35" w:rsidP="00173D35">
      <w:pPr>
        <w:shd w:val="clear" w:color="auto" w:fill="FFFFFF"/>
        <w:spacing w:after="0" w:line="315" w:lineRule="atLeast"/>
        <w:textAlignment w:val="baseline"/>
        <w:rPr>
          <w:color w:val="000000" w:themeColor="text1"/>
        </w:rPr>
      </w:pPr>
      <w:r w:rsidRPr="00572122">
        <w:rPr>
          <w:rFonts w:ascii="Helvetica" w:eastAsia="Times New Roman" w:hAnsi="Helvetica" w:cs="Helvetica"/>
          <w:b/>
          <w:bCs/>
          <w:color w:val="000000" w:themeColor="text1"/>
          <w:sz w:val="21"/>
          <w:szCs w:val="21"/>
          <w:bdr w:val="none" w:sz="0" w:space="0" w:color="auto" w:frame="1"/>
        </w:rPr>
        <w:t>Communication Options:</w:t>
      </w:r>
      <w:r w:rsidRPr="00572122">
        <w:rPr>
          <w:rFonts w:ascii="Helvetica" w:eastAsia="Times New Roman" w:hAnsi="Helvetica" w:cs="Helvetica"/>
          <w:color w:val="000000" w:themeColor="text1"/>
          <w:sz w:val="21"/>
          <w:szCs w:val="21"/>
        </w:rPr>
        <w:t xml:space="preserve">  </w:t>
      </w:r>
      <w:r w:rsidRPr="00572122">
        <w:rPr>
          <w:color w:val="000000" w:themeColor="text1"/>
        </w:rPr>
        <w:t>ATmega32 has three data transfer modules embedded in it. They are</w:t>
      </w:r>
    </w:p>
    <w:p w:rsidR="00173D35" w:rsidRPr="00572122" w:rsidRDefault="00173D35" w:rsidP="00173D35">
      <w:pPr>
        <w:numPr>
          <w:ilvl w:val="0"/>
          <w:numId w:val="23"/>
        </w:numPr>
        <w:shd w:val="clear" w:color="auto" w:fill="FFFFFF"/>
        <w:spacing w:after="0" w:line="315" w:lineRule="atLeast"/>
        <w:ind w:left="480"/>
        <w:jc w:val="both"/>
        <w:textAlignment w:val="baseline"/>
        <w:rPr>
          <w:color w:val="000000" w:themeColor="text1"/>
        </w:rPr>
      </w:pPr>
      <w:r w:rsidRPr="00572122">
        <w:rPr>
          <w:color w:val="000000" w:themeColor="text1"/>
        </w:rPr>
        <w:t>Two  Wire Interface</w:t>
      </w:r>
    </w:p>
    <w:p w:rsidR="00173D35" w:rsidRPr="00572122" w:rsidRDefault="00173D35" w:rsidP="00173D35">
      <w:pPr>
        <w:numPr>
          <w:ilvl w:val="0"/>
          <w:numId w:val="23"/>
        </w:numPr>
        <w:shd w:val="clear" w:color="auto" w:fill="FFFFFF"/>
        <w:spacing w:after="0" w:line="315" w:lineRule="atLeast"/>
        <w:ind w:left="480"/>
        <w:jc w:val="both"/>
        <w:textAlignment w:val="baseline"/>
        <w:rPr>
          <w:color w:val="000000" w:themeColor="text1"/>
        </w:rPr>
      </w:pPr>
      <w:r w:rsidRPr="00572122">
        <w:rPr>
          <w:color w:val="000000" w:themeColor="text1"/>
        </w:rPr>
        <w:t>USART</w:t>
      </w:r>
    </w:p>
    <w:p w:rsidR="00173D35" w:rsidRPr="00572122" w:rsidRDefault="00173D35" w:rsidP="00173D35">
      <w:pPr>
        <w:numPr>
          <w:ilvl w:val="0"/>
          <w:numId w:val="23"/>
        </w:numPr>
        <w:shd w:val="clear" w:color="auto" w:fill="FFFFFF"/>
        <w:spacing w:after="0" w:line="315" w:lineRule="atLeast"/>
        <w:ind w:left="480"/>
        <w:jc w:val="both"/>
        <w:textAlignment w:val="baseline"/>
        <w:rPr>
          <w:color w:val="000000" w:themeColor="text1"/>
        </w:rPr>
      </w:pPr>
      <w:r w:rsidRPr="00572122">
        <w:rPr>
          <w:color w:val="000000" w:themeColor="text1"/>
        </w:rPr>
        <w:t>Serial Peripheral Interface</w:t>
      </w:r>
    </w:p>
    <w:p w:rsidR="00173D35" w:rsidRPr="00572122" w:rsidRDefault="00173D35" w:rsidP="00173D35">
      <w:pPr>
        <w:jc w:val="both"/>
        <w:rPr>
          <w:color w:val="000000" w:themeColor="text1"/>
        </w:rPr>
      </w:pPr>
    </w:p>
    <w:p w:rsidR="00173D35" w:rsidRPr="00572122" w:rsidRDefault="00173D35" w:rsidP="00173D35">
      <w:pPr>
        <w:jc w:val="both"/>
        <w:rPr>
          <w:color w:val="000000" w:themeColor="text1"/>
        </w:rPr>
      </w:pPr>
    </w:p>
    <w:p w:rsidR="00173D35" w:rsidRPr="00572122" w:rsidRDefault="00173D35" w:rsidP="00173D35">
      <w:pPr>
        <w:jc w:val="both"/>
        <w:rPr>
          <w:color w:val="000000" w:themeColor="text1"/>
        </w:rPr>
      </w:pPr>
      <w:r w:rsidRPr="00572122">
        <w:rPr>
          <w:color w:val="000000" w:themeColor="text1"/>
        </w:rPr>
        <w:t xml:space="preserve">                                                 </w:t>
      </w:r>
      <w:r w:rsidRPr="00572122">
        <w:rPr>
          <w:noProof/>
          <w:color w:val="000000" w:themeColor="text1"/>
        </w:rPr>
        <w:drawing>
          <wp:inline distT="0" distB="0" distL="0" distR="0" wp14:anchorId="2E482BEB" wp14:editId="21C999BC">
            <wp:extent cx="2720086" cy="2914650"/>
            <wp:effectExtent l="0" t="0" r="4445" b="0"/>
            <wp:docPr id="19" name="Picture 19" descr="Atmega32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mega32 pin 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20086" cy="2914650"/>
                    </a:xfrm>
                    <a:prstGeom prst="rect">
                      <a:avLst/>
                    </a:prstGeom>
                    <a:noFill/>
                    <a:ln>
                      <a:noFill/>
                    </a:ln>
                  </pic:spPr>
                </pic:pic>
              </a:graphicData>
            </a:graphic>
          </wp:inline>
        </w:drawing>
      </w:r>
    </w:p>
    <w:p w:rsidR="00173D35" w:rsidRPr="00572122" w:rsidRDefault="00173D35" w:rsidP="00173D35">
      <w:pPr>
        <w:jc w:val="both"/>
        <w:rPr>
          <w:color w:val="000000" w:themeColor="text1"/>
        </w:rPr>
      </w:pP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Analog comparator:</w:t>
      </w:r>
      <w:r w:rsidRPr="00572122">
        <w:rPr>
          <w:rFonts w:ascii="Helvetica" w:eastAsia="Times New Roman" w:hAnsi="Helvetica" w:cs="Helvetica"/>
          <w:color w:val="000000" w:themeColor="text1"/>
          <w:sz w:val="21"/>
          <w:szCs w:val="21"/>
        </w:rPr>
        <w:t>  On-chip analog comparator is available. An interrupt is assigned for different comparison result obtained from the inputs.</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External Interrupt:</w:t>
      </w:r>
      <w:r w:rsidRPr="00572122">
        <w:rPr>
          <w:rFonts w:ascii="Helvetica" w:eastAsia="Times New Roman" w:hAnsi="Helvetica" w:cs="Helvetica"/>
          <w:color w:val="000000" w:themeColor="text1"/>
          <w:sz w:val="21"/>
          <w:szCs w:val="21"/>
        </w:rPr>
        <w:t> 3External interrupt is accepted. Interrupt sense is configurable.</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Memory:</w:t>
      </w:r>
      <w:r w:rsidRPr="00572122">
        <w:rPr>
          <w:rFonts w:ascii="Helvetica" w:eastAsia="Times New Roman" w:hAnsi="Helvetica" w:cs="Helvetica"/>
          <w:color w:val="000000" w:themeColor="text1"/>
          <w:sz w:val="21"/>
          <w:szCs w:val="21"/>
        </w:rPr>
        <w:t>  It has 32Kbytes of In-System Self-programmable Flash program memory, 1024 Bytes EEPROM, 2Kbytes Internal SRAM. Write/Erase Cycles: 10,000 Flash / 100,000 EEPROM.</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Clock:</w:t>
      </w:r>
      <w:r w:rsidRPr="00572122">
        <w:rPr>
          <w:rFonts w:ascii="Helvetica" w:eastAsia="Times New Roman" w:hAnsi="Helvetica" w:cs="Helvetica"/>
          <w:color w:val="000000" w:themeColor="text1"/>
          <w:sz w:val="21"/>
          <w:szCs w:val="21"/>
        </w:rPr>
        <w:t xml:space="preserve"> It can run at a frequency from 1 to 16 </w:t>
      </w:r>
      <w:proofErr w:type="spellStart"/>
      <w:r w:rsidRPr="00572122">
        <w:rPr>
          <w:rFonts w:ascii="Helvetica" w:eastAsia="Times New Roman" w:hAnsi="Helvetica" w:cs="Helvetica"/>
          <w:color w:val="000000" w:themeColor="text1"/>
          <w:sz w:val="21"/>
          <w:szCs w:val="21"/>
        </w:rPr>
        <w:t>MHz.</w:t>
      </w:r>
      <w:proofErr w:type="spellEnd"/>
      <w:r w:rsidRPr="00572122">
        <w:rPr>
          <w:rFonts w:ascii="Helvetica" w:eastAsia="Times New Roman" w:hAnsi="Helvetica" w:cs="Helvetica"/>
          <w:color w:val="000000" w:themeColor="text1"/>
          <w:sz w:val="21"/>
          <w:szCs w:val="21"/>
        </w:rPr>
        <w:t xml:space="preserve"> Frequency can be obtained from external Quartz Crystal, Ceramic crystal or an R-C network. Internal calibrated RC oscillator can also be used.</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More Features</w:t>
      </w:r>
      <w:r w:rsidRPr="00572122">
        <w:rPr>
          <w:rFonts w:ascii="Helvetica" w:eastAsia="Times New Roman" w:hAnsi="Helvetica" w:cs="Helvetica"/>
          <w:color w:val="000000" w:themeColor="text1"/>
          <w:sz w:val="21"/>
          <w:szCs w:val="21"/>
        </w:rPr>
        <w:t>: Up to 16 MIPS throughput at 16MHz. Most of the instruction executes in a single cycle. Two cycle on-chip multiplication. 32 × 8 General Purpose Working Registers</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t>Debug:</w:t>
      </w:r>
      <w:r w:rsidRPr="00572122">
        <w:rPr>
          <w:rFonts w:ascii="Helvetica" w:eastAsia="Times New Roman" w:hAnsi="Helvetica" w:cs="Helvetica"/>
          <w:color w:val="000000" w:themeColor="text1"/>
          <w:sz w:val="21"/>
          <w:szCs w:val="21"/>
        </w:rPr>
        <w:t> JTAG boundary scan facilitates on chip debug.</w:t>
      </w:r>
    </w:p>
    <w:p w:rsidR="00173D35" w:rsidRPr="00572122" w:rsidRDefault="00173D35" w:rsidP="00173D35">
      <w:pPr>
        <w:shd w:val="clear" w:color="auto" w:fill="FFFFFF"/>
        <w:spacing w:after="0" w:line="315" w:lineRule="atLeast"/>
        <w:textAlignment w:val="baseline"/>
        <w:rPr>
          <w:rFonts w:ascii="Helvetica" w:eastAsia="Times New Roman" w:hAnsi="Helvetica" w:cs="Helvetica"/>
          <w:color w:val="000000" w:themeColor="text1"/>
          <w:sz w:val="21"/>
          <w:szCs w:val="21"/>
        </w:rPr>
      </w:pPr>
      <w:r w:rsidRPr="00572122">
        <w:rPr>
          <w:rFonts w:ascii="Helvetica" w:eastAsia="Times New Roman" w:hAnsi="Helvetica" w:cs="Helvetica"/>
          <w:b/>
          <w:bCs/>
          <w:color w:val="000000" w:themeColor="text1"/>
          <w:sz w:val="21"/>
          <w:szCs w:val="21"/>
          <w:bdr w:val="none" w:sz="0" w:space="0" w:color="auto" w:frame="1"/>
        </w:rPr>
        <w:lastRenderedPageBreak/>
        <w:t>Programming:</w:t>
      </w:r>
      <w:r w:rsidRPr="00572122">
        <w:rPr>
          <w:rFonts w:ascii="Helvetica" w:eastAsia="Times New Roman" w:hAnsi="Helvetica" w:cs="Helvetica"/>
          <w:color w:val="000000" w:themeColor="text1"/>
          <w:sz w:val="21"/>
          <w:szCs w:val="21"/>
        </w:rPr>
        <w:t> Atmega32 can be programmed either by In-System Programming via Serial peripheral interface or by Parallel programming. Programming via JTAG interface is also possible. Programmer must ensure that SPI programming and JTAG are not be disabled using</w:t>
      </w:r>
      <w:proofErr w:type="gramStart"/>
      <w:r w:rsidRPr="00572122">
        <w:rPr>
          <w:rFonts w:ascii="Helvetica" w:eastAsia="Times New Roman" w:hAnsi="Helvetica" w:cs="Helvetica"/>
          <w:color w:val="000000" w:themeColor="text1"/>
          <w:sz w:val="21"/>
          <w:szCs w:val="21"/>
        </w:rPr>
        <w:t>  fuse</w:t>
      </w:r>
      <w:proofErr w:type="gramEnd"/>
      <w:r w:rsidRPr="00572122">
        <w:rPr>
          <w:rFonts w:ascii="Helvetica" w:eastAsia="Times New Roman" w:hAnsi="Helvetica" w:cs="Helvetica"/>
          <w:color w:val="000000" w:themeColor="text1"/>
          <w:sz w:val="21"/>
          <w:szCs w:val="21"/>
        </w:rPr>
        <w:t xml:space="preserve"> bits; if the programming is supposed to be done using SPI or JTAG.</w:t>
      </w:r>
    </w:p>
    <w:p w:rsidR="00173D35" w:rsidRDefault="00173D35" w:rsidP="00173D35">
      <w:pPr>
        <w:jc w:val="both"/>
        <w:rPr>
          <w:color w:val="000000" w:themeColor="text1"/>
        </w:rPr>
      </w:pPr>
    </w:p>
    <w:p w:rsidR="00173D35" w:rsidRDefault="00173D35" w:rsidP="00173D35">
      <w:pPr>
        <w:jc w:val="both"/>
        <w:rPr>
          <w:color w:val="000000" w:themeColor="text1"/>
        </w:rPr>
      </w:pPr>
    </w:p>
    <w:p w:rsidR="00173D35" w:rsidRPr="00572122" w:rsidRDefault="00173D35" w:rsidP="00173D35">
      <w:pPr>
        <w:jc w:val="both"/>
        <w:rPr>
          <w:color w:val="000000" w:themeColor="text1"/>
        </w:rPr>
      </w:pPr>
      <w:r>
        <w:rPr>
          <w:noProof/>
        </w:rPr>
        <w:drawing>
          <wp:inline distT="0" distB="0" distL="0" distR="0" wp14:anchorId="4E1B8B96" wp14:editId="11C6EA3A">
            <wp:extent cx="4695825" cy="6026728"/>
            <wp:effectExtent l="0" t="0" r="0" b="0"/>
            <wp:docPr id="20" name="Picture 20" descr="Atmega32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mega32 block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6994" cy="6028228"/>
                    </a:xfrm>
                    <a:prstGeom prst="rect">
                      <a:avLst/>
                    </a:prstGeom>
                    <a:noFill/>
                    <a:ln>
                      <a:noFill/>
                    </a:ln>
                  </pic:spPr>
                </pic:pic>
              </a:graphicData>
            </a:graphic>
          </wp:inline>
        </w:drawing>
      </w:r>
    </w:p>
    <w:p w:rsidR="00C30D3B" w:rsidRDefault="00C30D3B" w:rsidP="00C30D3B">
      <w:pPr>
        <w:spacing w:line="360" w:lineRule="auto"/>
        <w:jc w:val="both"/>
        <w:rPr>
          <w:bCs/>
          <w:sz w:val="28"/>
          <w:szCs w:val="28"/>
        </w:rPr>
      </w:pPr>
    </w:p>
    <w:p w:rsidR="00C30D3B" w:rsidRDefault="00C30D3B" w:rsidP="00C30D3B">
      <w:pPr>
        <w:rPr>
          <w:rFonts w:eastAsia="Calibri"/>
          <w:b/>
          <w:sz w:val="32"/>
          <w:szCs w:val="32"/>
          <w:u w:val="single"/>
          <w:lang w:bidi="en-US"/>
        </w:rPr>
      </w:pPr>
    </w:p>
    <w:p w:rsidR="00C30D3B" w:rsidRDefault="00C30D3B" w:rsidP="00C30D3B">
      <w:pPr>
        <w:pStyle w:val="ListParagraph"/>
        <w:tabs>
          <w:tab w:val="left" w:pos="0"/>
        </w:tabs>
        <w:spacing w:after="0" w:line="360" w:lineRule="auto"/>
        <w:ind w:left="0"/>
        <w:jc w:val="center"/>
        <w:rPr>
          <w:rFonts w:ascii="Times New Roman" w:hAnsi="Times New Roman"/>
          <w:b/>
          <w:sz w:val="32"/>
          <w:szCs w:val="32"/>
          <w:u w:val="single"/>
        </w:rPr>
      </w:pPr>
      <w:r w:rsidRPr="0025482C">
        <w:rPr>
          <w:rFonts w:ascii="Times New Roman" w:hAnsi="Times New Roman"/>
          <w:b/>
          <w:sz w:val="32"/>
          <w:szCs w:val="32"/>
          <w:u w:val="single"/>
        </w:rPr>
        <w:t>IR LED</w:t>
      </w:r>
    </w:p>
    <w:p w:rsidR="00C30D3B" w:rsidRPr="0025482C" w:rsidRDefault="00C30D3B" w:rsidP="00C30D3B">
      <w:pPr>
        <w:pStyle w:val="ListParagraph"/>
        <w:tabs>
          <w:tab w:val="left" w:pos="0"/>
        </w:tabs>
        <w:spacing w:after="0" w:line="360" w:lineRule="auto"/>
        <w:ind w:left="0"/>
        <w:jc w:val="center"/>
        <w:rPr>
          <w:rFonts w:ascii="Times New Roman" w:hAnsi="Times New Roman"/>
          <w:b/>
          <w:sz w:val="32"/>
          <w:szCs w:val="32"/>
          <w:u w:val="single"/>
        </w:rPr>
      </w:pPr>
    </w:p>
    <w:p w:rsidR="00C30D3B" w:rsidRPr="00C30D3B" w:rsidRDefault="00C30D3B" w:rsidP="00C30D3B">
      <w:pPr>
        <w:spacing w:line="360" w:lineRule="auto"/>
        <w:ind w:firstLine="720"/>
        <w:jc w:val="both"/>
        <w:rPr>
          <w:rFonts w:ascii="Times New Roman" w:hAnsi="Times New Roman" w:cs="Times New Roman"/>
        </w:rPr>
      </w:pPr>
      <w:r w:rsidRPr="00C30D3B">
        <w:rPr>
          <w:rFonts w:ascii="Times New Roman" w:hAnsi="Times New Roman" w:cs="Times New Roman"/>
        </w:rPr>
        <w:t xml:space="preserve">An IR LED, also known as IR transmitter, is a special purpose </w:t>
      </w:r>
      <w:r w:rsidRPr="00C30D3B">
        <w:rPr>
          <w:rFonts w:ascii="Times New Roman" w:eastAsiaTheme="majorEastAsia" w:hAnsi="Times New Roman" w:cs="Times New Roman"/>
        </w:rPr>
        <w:t>LED</w:t>
      </w:r>
      <w:r w:rsidRPr="00C30D3B">
        <w:rPr>
          <w:rFonts w:ascii="Times New Roman" w:hAnsi="Times New Roman" w:cs="Times New Roman"/>
        </w:rPr>
        <w:t xml:space="preserve"> that transmits infrared rays in the range of 760 nm wavelength. Such LEDs are usually made of gallium arsenide or aluminum gallium arsenide. They, along with IR receivers, are commonly used as sensors.</w:t>
      </w:r>
    </w:p>
    <w:p w:rsidR="00C30D3B" w:rsidRPr="00C30D3B" w:rsidRDefault="00C30D3B" w:rsidP="00C30D3B">
      <w:pPr>
        <w:spacing w:line="360" w:lineRule="auto"/>
        <w:ind w:firstLine="720"/>
        <w:jc w:val="both"/>
        <w:rPr>
          <w:rFonts w:ascii="Times New Roman" w:hAnsi="Times New Roman" w:cs="Times New Roman"/>
        </w:rPr>
      </w:pPr>
      <w:r w:rsidRPr="00C30D3B">
        <w:rPr>
          <w:rFonts w:ascii="Times New Roman" w:hAnsi="Times New Roman" w:cs="Times New Roman"/>
        </w:rPr>
        <w:t xml:space="preserve">The appearance is same as a common LED. Since the human eye cannot see the infrared radiations, it is not possible for a person to identify whether the IR LED is working or not, unlike a common LED. To overcome this problem, the </w:t>
      </w:r>
      <w:r w:rsidRPr="00C30D3B">
        <w:rPr>
          <w:rFonts w:ascii="Times New Roman" w:eastAsiaTheme="majorEastAsia" w:hAnsi="Times New Roman" w:cs="Times New Roman"/>
        </w:rPr>
        <w:t>camera</w:t>
      </w:r>
      <w:r w:rsidRPr="00C30D3B">
        <w:rPr>
          <w:rFonts w:ascii="Times New Roman" w:hAnsi="Times New Roman" w:cs="Times New Roman"/>
        </w:rPr>
        <w:t xml:space="preserve"> on a cell phone can be used. The camera can show us the IR rays being emanated from the IR LED in a circuit.</w:t>
      </w:r>
    </w:p>
    <w:p w:rsidR="00C30D3B" w:rsidRPr="00C30D3B" w:rsidRDefault="00C30D3B" w:rsidP="00C30D3B">
      <w:pPr>
        <w:pStyle w:val="ListParagraph"/>
        <w:tabs>
          <w:tab w:val="left" w:pos="0"/>
        </w:tabs>
        <w:spacing w:after="0" w:line="360" w:lineRule="auto"/>
        <w:ind w:left="0"/>
        <w:jc w:val="both"/>
        <w:rPr>
          <w:rFonts w:ascii="Times New Roman" w:hAnsi="Times New Roman"/>
          <w:sz w:val="24"/>
          <w:szCs w:val="24"/>
        </w:rPr>
      </w:pPr>
      <w:r w:rsidRPr="00C30D3B">
        <w:rPr>
          <w:rFonts w:ascii="Times New Roman" w:hAnsi="Times New Roman"/>
          <w:noProof/>
          <w:sz w:val="24"/>
          <w:szCs w:val="24"/>
          <w:lang w:bidi="ar-SA"/>
        </w:rPr>
        <w:drawing>
          <wp:anchor distT="0" distB="0" distL="114300" distR="114300" simplePos="0" relativeHeight="251663360" behindDoc="1" locked="0" layoutInCell="1" allowOverlap="1">
            <wp:simplePos x="0" y="0"/>
            <wp:positionH relativeFrom="column">
              <wp:posOffset>1781175</wp:posOffset>
            </wp:positionH>
            <wp:positionV relativeFrom="paragraph">
              <wp:posOffset>-1905</wp:posOffset>
            </wp:positionV>
            <wp:extent cx="2771775" cy="2362200"/>
            <wp:effectExtent l="19050" t="0" r="9525" b="0"/>
            <wp:wrapTight wrapText="bothSides">
              <wp:wrapPolygon edited="0">
                <wp:start x="-148" y="0"/>
                <wp:lineTo x="-148" y="21426"/>
                <wp:lineTo x="21674" y="21426"/>
                <wp:lineTo x="21674" y="0"/>
                <wp:lineTo x="-148" y="0"/>
              </wp:wrapPolygon>
            </wp:wrapTight>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2771775" cy="2362200"/>
                    </a:xfrm>
                    <a:prstGeom prst="rect">
                      <a:avLst/>
                    </a:prstGeom>
                    <a:noFill/>
                    <a:ln w="9525">
                      <a:noFill/>
                      <a:miter lim="800000"/>
                      <a:headEnd/>
                      <a:tailEnd/>
                    </a:ln>
                  </pic:spPr>
                </pic:pic>
              </a:graphicData>
            </a:graphic>
          </wp:anchor>
        </w:drawing>
      </w:r>
    </w:p>
    <w:p w:rsidR="00C30D3B" w:rsidRPr="00C30D3B" w:rsidRDefault="00C30D3B" w:rsidP="00C30D3B">
      <w:pPr>
        <w:pStyle w:val="NormalWeb"/>
        <w:spacing w:line="360" w:lineRule="auto"/>
        <w:jc w:val="both"/>
      </w:pPr>
    </w:p>
    <w:p w:rsidR="00C30D3B" w:rsidRPr="00C30D3B" w:rsidRDefault="00C30D3B" w:rsidP="00C30D3B">
      <w:pPr>
        <w:pStyle w:val="NormalWeb"/>
        <w:spacing w:line="360" w:lineRule="auto"/>
        <w:jc w:val="both"/>
      </w:pPr>
    </w:p>
    <w:p w:rsidR="00C30D3B" w:rsidRPr="00C30D3B" w:rsidRDefault="00C30D3B" w:rsidP="00C30D3B">
      <w:pPr>
        <w:pStyle w:val="NormalWeb"/>
        <w:spacing w:line="360" w:lineRule="auto"/>
        <w:jc w:val="both"/>
      </w:pPr>
    </w:p>
    <w:p w:rsidR="00C30D3B" w:rsidRPr="00C30D3B" w:rsidRDefault="00C30D3B" w:rsidP="00C30D3B">
      <w:pPr>
        <w:pStyle w:val="NormalWeb"/>
        <w:spacing w:line="360" w:lineRule="auto"/>
        <w:jc w:val="both"/>
      </w:pPr>
    </w:p>
    <w:p w:rsidR="00C30D3B" w:rsidRPr="00C30D3B" w:rsidRDefault="00C30D3B" w:rsidP="00C30D3B">
      <w:pPr>
        <w:pStyle w:val="NormalWeb"/>
        <w:spacing w:line="360" w:lineRule="auto"/>
        <w:jc w:val="both"/>
      </w:pPr>
    </w:p>
    <w:p w:rsidR="00C30D3B" w:rsidRPr="00C30D3B" w:rsidRDefault="00C30D3B" w:rsidP="00C30D3B">
      <w:pPr>
        <w:autoSpaceDE w:val="0"/>
        <w:autoSpaceDN w:val="0"/>
        <w:adjustRightInd w:val="0"/>
        <w:spacing w:line="360" w:lineRule="auto"/>
        <w:jc w:val="both"/>
        <w:rPr>
          <w:rFonts w:ascii="Times New Roman" w:eastAsiaTheme="minorHAnsi" w:hAnsi="Times New Roman" w:cs="Times New Roman"/>
          <w:b/>
          <w:sz w:val="28"/>
          <w:szCs w:val="28"/>
        </w:rPr>
      </w:pPr>
      <w:r w:rsidRPr="00C30D3B">
        <w:rPr>
          <w:rFonts w:ascii="Times New Roman" w:eastAsiaTheme="minorHAnsi" w:hAnsi="Times New Roman" w:cs="Times New Roman"/>
          <w:b/>
          <w:sz w:val="28"/>
          <w:szCs w:val="28"/>
        </w:rPr>
        <w:t>Features</w:t>
      </w:r>
    </w:p>
    <w:p w:rsidR="00C30D3B" w:rsidRPr="00C30D3B" w:rsidRDefault="00C30D3B" w:rsidP="00C30D3B">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sidRPr="00C30D3B">
        <w:rPr>
          <w:rFonts w:ascii="Times New Roman" w:eastAsiaTheme="minorHAnsi" w:hAnsi="Times New Roman"/>
        </w:rPr>
        <w:t xml:space="preserve">Extra high radiant power </w:t>
      </w:r>
    </w:p>
    <w:p w:rsidR="00C30D3B" w:rsidRPr="00C30D3B" w:rsidRDefault="00C30D3B" w:rsidP="00C30D3B">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sidRPr="00C30D3B">
        <w:rPr>
          <w:rFonts w:ascii="Times New Roman" w:eastAsiaTheme="minorHAnsi" w:hAnsi="Times New Roman"/>
        </w:rPr>
        <w:t>low forward voltage</w:t>
      </w:r>
    </w:p>
    <w:p w:rsidR="00C30D3B" w:rsidRPr="00C30D3B" w:rsidRDefault="00C30D3B" w:rsidP="00C30D3B">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sidRPr="00C30D3B">
        <w:rPr>
          <w:rFonts w:ascii="Times New Roman" w:eastAsiaTheme="minorHAnsi" w:hAnsi="Times New Roman"/>
        </w:rPr>
        <w:t>suitable for high pulse current operation intensity</w:t>
      </w:r>
    </w:p>
    <w:p w:rsidR="00C30D3B" w:rsidRPr="00C30D3B" w:rsidRDefault="00C30D3B" w:rsidP="00C30D3B">
      <w:pPr>
        <w:pStyle w:val="ListParagraph"/>
        <w:numPr>
          <w:ilvl w:val="0"/>
          <w:numId w:val="11"/>
        </w:numPr>
        <w:autoSpaceDE w:val="0"/>
        <w:autoSpaceDN w:val="0"/>
        <w:adjustRightInd w:val="0"/>
        <w:spacing w:line="360" w:lineRule="auto"/>
        <w:jc w:val="both"/>
        <w:rPr>
          <w:rFonts w:ascii="Times New Roman" w:eastAsiaTheme="minorHAnsi" w:hAnsi="Times New Roman"/>
          <w:sz w:val="24"/>
          <w:szCs w:val="24"/>
        </w:rPr>
      </w:pPr>
      <w:r w:rsidRPr="00C30D3B">
        <w:rPr>
          <w:rFonts w:ascii="Times New Roman" w:eastAsiaTheme="minorHAnsi" w:hAnsi="Times New Roman"/>
        </w:rPr>
        <w:t>high reliability</w:t>
      </w:r>
    </w:p>
    <w:p w:rsidR="00C30D3B" w:rsidRPr="00C30D3B" w:rsidRDefault="00C30D3B" w:rsidP="00C30D3B">
      <w:pPr>
        <w:autoSpaceDE w:val="0"/>
        <w:autoSpaceDN w:val="0"/>
        <w:adjustRightInd w:val="0"/>
        <w:spacing w:line="360" w:lineRule="auto"/>
        <w:jc w:val="both"/>
        <w:rPr>
          <w:rFonts w:ascii="Times New Roman" w:eastAsiaTheme="minorHAnsi" w:hAnsi="Times New Roman" w:cs="Times New Roman"/>
          <w:b/>
          <w:sz w:val="28"/>
          <w:szCs w:val="28"/>
        </w:rPr>
      </w:pPr>
      <w:r w:rsidRPr="00C30D3B">
        <w:rPr>
          <w:rFonts w:ascii="Times New Roman" w:eastAsiaTheme="minorHAnsi" w:hAnsi="Times New Roman" w:cs="Times New Roman"/>
          <w:b/>
          <w:sz w:val="28"/>
          <w:szCs w:val="28"/>
        </w:rPr>
        <w:t>Chip Materials</w:t>
      </w:r>
    </w:p>
    <w:p w:rsidR="00C30D3B" w:rsidRDefault="00C30D3B" w:rsidP="00C30D3B">
      <w:pPr>
        <w:pStyle w:val="ListParagraph"/>
        <w:numPr>
          <w:ilvl w:val="0"/>
          <w:numId w:val="12"/>
        </w:numPr>
        <w:autoSpaceDE w:val="0"/>
        <w:autoSpaceDN w:val="0"/>
        <w:adjustRightInd w:val="0"/>
        <w:spacing w:line="360" w:lineRule="auto"/>
        <w:jc w:val="both"/>
        <w:rPr>
          <w:rFonts w:ascii="Times New Roman" w:eastAsiaTheme="minorHAnsi" w:hAnsi="Times New Roman"/>
        </w:rPr>
      </w:pPr>
      <w:r w:rsidRPr="0025482C">
        <w:rPr>
          <w:rFonts w:ascii="Times New Roman" w:eastAsiaTheme="minorHAnsi" w:hAnsi="Times New Roman"/>
        </w:rPr>
        <w:t>Dice Material : GaA1As/GaAs</w:t>
      </w:r>
    </w:p>
    <w:p w:rsidR="00C30D3B" w:rsidRPr="00F8634A" w:rsidRDefault="00C30D3B" w:rsidP="00C30D3B">
      <w:pPr>
        <w:pStyle w:val="ListParagraph"/>
        <w:numPr>
          <w:ilvl w:val="0"/>
          <w:numId w:val="12"/>
        </w:numPr>
        <w:autoSpaceDE w:val="0"/>
        <w:autoSpaceDN w:val="0"/>
        <w:adjustRightInd w:val="0"/>
        <w:spacing w:line="360" w:lineRule="auto"/>
        <w:jc w:val="both"/>
        <w:rPr>
          <w:rFonts w:ascii="Times New Roman" w:eastAsiaTheme="minorHAnsi" w:hAnsi="Times New Roman"/>
        </w:rPr>
      </w:pPr>
      <w:r w:rsidRPr="00F8634A">
        <w:rPr>
          <w:rFonts w:ascii="Times New Roman" w:eastAsiaTheme="minorHAnsi" w:hAnsi="Times New Roman"/>
          <w:sz w:val="24"/>
          <w:szCs w:val="24"/>
        </w:rPr>
        <w:lastRenderedPageBreak/>
        <w:t xml:space="preserve">Lens </w:t>
      </w:r>
      <w:r w:rsidRPr="00F8634A">
        <w:rPr>
          <w:rFonts w:ascii="Times New Roman" w:eastAsiaTheme="minorHAnsi" w:hAnsi="Times New Roman"/>
        </w:rPr>
        <w:t>Color</w:t>
      </w:r>
      <w:r w:rsidRPr="00F8634A">
        <w:rPr>
          <w:rFonts w:ascii="Times New Roman" w:eastAsiaTheme="minorHAnsi" w:hAnsi="Times New Roman"/>
          <w:sz w:val="24"/>
          <w:szCs w:val="24"/>
        </w:rPr>
        <w:t xml:space="preserve"> : </w:t>
      </w:r>
      <w:r w:rsidRPr="00F8634A">
        <w:rPr>
          <w:rFonts w:ascii="Times New Roman" w:eastAsiaTheme="minorHAnsi" w:hAnsi="Times New Roman"/>
        </w:rPr>
        <w:t>Water Clear</w:t>
      </w:r>
    </w:p>
    <w:p w:rsidR="00C30D3B" w:rsidRPr="00F8634A" w:rsidRDefault="00C30D3B" w:rsidP="00C30D3B">
      <w:pPr>
        <w:pStyle w:val="NormalWeb"/>
        <w:spacing w:line="360" w:lineRule="auto"/>
        <w:jc w:val="both"/>
        <w:rPr>
          <w:b/>
          <w:sz w:val="28"/>
          <w:szCs w:val="28"/>
        </w:rPr>
      </w:pPr>
      <w:r w:rsidRPr="00F8634A">
        <w:rPr>
          <w:b/>
          <w:sz w:val="28"/>
          <w:szCs w:val="28"/>
        </w:rPr>
        <w:t>Difference between white LED and IR LED</w:t>
      </w:r>
    </w:p>
    <w:p w:rsidR="00C30D3B" w:rsidRPr="0025482C" w:rsidRDefault="00C30D3B" w:rsidP="00C30D3B">
      <w:pPr>
        <w:pStyle w:val="NormalWeb"/>
        <w:spacing w:line="360" w:lineRule="auto"/>
        <w:ind w:firstLine="720"/>
        <w:jc w:val="both"/>
      </w:pPr>
      <w:r w:rsidRPr="0025482C">
        <w:t xml:space="preserve">There are a couple key differences in the electrical characteristics of infrared LEDs versus visible light LEDs. Infrared LEDs have a lower forward voltage, and a higher rated current compared to visible LEDs. This is due to differences in the material properties of the junction. A typical drive current for an infrared LED can be as high as 50 milliamps, so dropping in a visible LED as a replacement for an infrared </w:t>
      </w:r>
      <w:r w:rsidRPr="0025482C">
        <w:rPr>
          <w:rStyle w:val="hilite"/>
          <w:rFonts w:eastAsiaTheme="majorEastAsia"/>
        </w:rPr>
        <w:t>LED</w:t>
      </w:r>
      <w:r w:rsidRPr="0025482C">
        <w:t xml:space="preserve"> could be a problem with some circuit designs.</w:t>
      </w:r>
    </w:p>
    <w:p w:rsidR="00C30D3B" w:rsidRPr="0025482C" w:rsidRDefault="00C30D3B" w:rsidP="00C30D3B">
      <w:pPr>
        <w:pStyle w:val="NormalWeb"/>
        <w:spacing w:line="360" w:lineRule="auto"/>
        <w:ind w:firstLine="720"/>
        <w:jc w:val="both"/>
      </w:pPr>
      <w:r w:rsidRPr="0025482C">
        <w:rPr>
          <w:rStyle w:val="hilite"/>
          <w:rFonts w:eastAsiaTheme="majorEastAsia"/>
        </w:rPr>
        <w:t>IR</w:t>
      </w:r>
      <w:r w:rsidRPr="0025482C">
        <w:t xml:space="preserve"> LEDs aren’t rated in </w:t>
      </w:r>
      <w:proofErr w:type="spellStart"/>
      <w:r w:rsidRPr="0025482C">
        <w:t>millicandelas</w:t>
      </w:r>
      <w:proofErr w:type="spellEnd"/>
      <w:r w:rsidRPr="0025482C">
        <w:t xml:space="preserve">, since their output isn’t visible (and candelas measure light in a way weighted to the peak of the visible spectrum). They are usually rated in </w:t>
      </w:r>
      <w:proofErr w:type="spellStart"/>
      <w:r w:rsidRPr="0025482C">
        <w:t>milliwatts</w:t>
      </w:r>
      <w:proofErr w:type="spellEnd"/>
      <w:r w:rsidRPr="0025482C">
        <w:t xml:space="preserve">, and conversions to candelas aren’t especially meaningful. </w:t>
      </w:r>
    </w:p>
    <w:p w:rsidR="00C30D3B" w:rsidRDefault="00C30D3B" w:rsidP="00C30D3B">
      <w:pPr>
        <w:rPr>
          <w:rFonts w:ascii="Times New Roman" w:hAnsi="Times New Roman" w:cs="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6A78B6" w:rsidRDefault="006A78B6" w:rsidP="007C1DB4">
      <w:pPr>
        <w:pStyle w:val="ListParagraph"/>
        <w:tabs>
          <w:tab w:val="left" w:pos="0"/>
        </w:tabs>
        <w:spacing w:after="0" w:line="360" w:lineRule="auto"/>
        <w:ind w:left="0"/>
        <w:jc w:val="center"/>
        <w:rPr>
          <w:rFonts w:ascii="Times New Roman" w:hAnsi="Times New Roman"/>
          <w:sz w:val="28"/>
        </w:rPr>
      </w:pPr>
    </w:p>
    <w:p w:rsidR="007C1DB4" w:rsidRPr="007F70D6" w:rsidRDefault="00C30D3B" w:rsidP="007C1DB4">
      <w:pPr>
        <w:pStyle w:val="ListParagraph"/>
        <w:tabs>
          <w:tab w:val="left" w:pos="0"/>
        </w:tabs>
        <w:spacing w:after="0" w:line="360" w:lineRule="auto"/>
        <w:ind w:left="0"/>
        <w:jc w:val="center"/>
        <w:rPr>
          <w:rFonts w:ascii="Times New Roman" w:hAnsi="Times New Roman"/>
          <w:b/>
          <w:sz w:val="32"/>
          <w:szCs w:val="32"/>
          <w:u w:val="single"/>
        </w:rPr>
      </w:pPr>
      <w:r>
        <w:rPr>
          <w:rFonts w:ascii="Times New Roman" w:hAnsi="Times New Roman"/>
          <w:sz w:val="28"/>
        </w:rPr>
        <w:lastRenderedPageBreak/>
        <w:tab/>
      </w:r>
      <w:r w:rsidR="007C1DB4" w:rsidRPr="007F70D6">
        <w:rPr>
          <w:rFonts w:ascii="Times New Roman" w:hAnsi="Times New Roman"/>
          <w:b/>
          <w:sz w:val="32"/>
          <w:szCs w:val="32"/>
          <w:u w:val="single"/>
        </w:rPr>
        <w:t>LED</w:t>
      </w:r>
    </w:p>
    <w:p w:rsidR="007C1DB4" w:rsidRPr="009E4FE7" w:rsidRDefault="007C1DB4" w:rsidP="007C1DB4">
      <w:pPr>
        <w:spacing w:line="360" w:lineRule="auto"/>
        <w:jc w:val="both"/>
        <w:rPr>
          <w:b/>
          <w:bCs/>
          <w:u w:val="single"/>
        </w:rPr>
      </w:pPr>
    </w:p>
    <w:p w:rsidR="007C1DB4" w:rsidRPr="007C1DB4" w:rsidRDefault="007C1DB4" w:rsidP="007C1DB4">
      <w:pPr>
        <w:spacing w:line="360" w:lineRule="auto"/>
        <w:ind w:firstLine="720"/>
        <w:jc w:val="both"/>
        <w:rPr>
          <w:rFonts w:ascii="Times New Roman" w:hAnsi="Times New Roman" w:cs="Times New Roman"/>
          <w:color w:val="000000" w:themeColor="text1"/>
        </w:rPr>
      </w:pPr>
      <w:r w:rsidRPr="007C1DB4">
        <w:rPr>
          <w:rFonts w:ascii="Times New Roman" w:hAnsi="Times New Roman" w:cs="Times New Roman"/>
          <w:color w:val="000000" w:themeColor="text1"/>
        </w:rPr>
        <w:t xml:space="preserve">A </w:t>
      </w:r>
      <w:r w:rsidRPr="007C1DB4">
        <w:rPr>
          <w:rFonts w:ascii="Times New Roman" w:hAnsi="Times New Roman" w:cs="Times New Roman"/>
          <w:bCs/>
          <w:color w:val="000000" w:themeColor="text1"/>
        </w:rPr>
        <w:t>light-emitting diode</w:t>
      </w:r>
      <w:r w:rsidRPr="007C1DB4">
        <w:rPr>
          <w:rFonts w:ascii="Times New Roman" w:hAnsi="Times New Roman" w:cs="Times New Roman"/>
          <w:color w:val="000000" w:themeColor="text1"/>
        </w:rPr>
        <w:t xml:space="preserve"> (</w:t>
      </w:r>
      <w:r w:rsidRPr="007C1DB4">
        <w:rPr>
          <w:rFonts w:ascii="Times New Roman" w:hAnsi="Times New Roman" w:cs="Times New Roman"/>
          <w:bCs/>
          <w:color w:val="000000" w:themeColor="text1"/>
        </w:rPr>
        <w:t>LED</w:t>
      </w:r>
      <w:r w:rsidRPr="007C1DB4">
        <w:rPr>
          <w:rFonts w:ascii="Times New Roman" w:hAnsi="Times New Roman" w:cs="Times New Roman"/>
          <w:color w:val="000000" w:themeColor="text1"/>
        </w:rPr>
        <w:t xml:space="preserve">) is a </w:t>
      </w:r>
      <w:hyperlink r:id="rId62" w:tooltip="Semiconductor" w:history="1">
        <w:r w:rsidRPr="007C1DB4">
          <w:rPr>
            <w:rStyle w:val="Hyperlink"/>
            <w:rFonts w:ascii="Times New Roman" w:hAnsi="Times New Roman" w:cs="Times New Roman"/>
            <w:color w:val="000000" w:themeColor="text1"/>
          </w:rPr>
          <w:t>semiconductor</w:t>
        </w:r>
      </w:hyperlink>
      <w:r w:rsidRPr="007C1DB4">
        <w:rPr>
          <w:rFonts w:ascii="Times New Roman" w:hAnsi="Times New Roman" w:cs="Times New Roman"/>
          <w:color w:val="000000" w:themeColor="text1"/>
        </w:rPr>
        <w:t xml:space="preserve"> light source. LEDs are used as indicator lamps in many devices, and are increasingly used for </w:t>
      </w:r>
      <w:hyperlink r:id="rId63" w:tooltip="Lighting" w:history="1">
        <w:r w:rsidRPr="007C1DB4">
          <w:rPr>
            <w:rStyle w:val="Hyperlink"/>
            <w:rFonts w:ascii="Times New Roman" w:hAnsi="Times New Roman" w:cs="Times New Roman"/>
            <w:color w:val="000000" w:themeColor="text1"/>
          </w:rPr>
          <w:t>lighting</w:t>
        </w:r>
      </w:hyperlink>
      <w:r w:rsidRPr="007C1DB4">
        <w:rPr>
          <w:rFonts w:ascii="Times New Roman" w:hAnsi="Times New Roman" w:cs="Times New Roman"/>
          <w:color w:val="000000" w:themeColor="text1"/>
        </w:rPr>
        <w:t xml:space="preserve">. When a light-emitting </w:t>
      </w:r>
      <w:hyperlink r:id="rId64" w:tooltip="Semiconductor diode" w:history="1">
        <w:r w:rsidRPr="007C1DB4">
          <w:rPr>
            <w:rStyle w:val="Hyperlink"/>
            <w:rFonts w:ascii="Times New Roman" w:hAnsi="Times New Roman" w:cs="Times New Roman"/>
            <w:color w:val="000000" w:themeColor="text1"/>
          </w:rPr>
          <w:t>diode</w:t>
        </w:r>
      </w:hyperlink>
      <w:r w:rsidRPr="007C1DB4">
        <w:rPr>
          <w:rFonts w:ascii="Times New Roman" w:hAnsi="Times New Roman" w:cs="Times New Roman"/>
          <w:color w:val="000000" w:themeColor="text1"/>
        </w:rPr>
        <w:t xml:space="preserve"> is forward biased (switched on), </w:t>
      </w:r>
      <w:hyperlink r:id="rId65" w:tooltip="Electrons" w:history="1">
        <w:r w:rsidRPr="007C1DB4">
          <w:rPr>
            <w:rStyle w:val="Hyperlink"/>
            <w:rFonts w:ascii="Times New Roman" w:hAnsi="Times New Roman" w:cs="Times New Roman"/>
            <w:color w:val="000000" w:themeColor="text1"/>
          </w:rPr>
          <w:t>electrons</w:t>
        </w:r>
      </w:hyperlink>
      <w:r w:rsidRPr="007C1DB4">
        <w:rPr>
          <w:rFonts w:ascii="Times New Roman" w:hAnsi="Times New Roman" w:cs="Times New Roman"/>
          <w:color w:val="000000" w:themeColor="text1"/>
        </w:rPr>
        <w:t xml:space="preserve"> are able to </w:t>
      </w:r>
      <w:hyperlink r:id="rId66" w:tooltip="Carrier generation and recombination" w:history="1">
        <w:r w:rsidRPr="007C1DB4">
          <w:rPr>
            <w:rStyle w:val="Hyperlink"/>
            <w:rFonts w:ascii="Times New Roman" w:hAnsi="Times New Roman" w:cs="Times New Roman"/>
            <w:color w:val="000000" w:themeColor="text1"/>
          </w:rPr>
          <w:t>recombine</w:t>
        </w:r>
      </w:hyperlink>
      <w:r w:rsidRPr="007C1DB4">
        <w:rPr>
          <w:rFonts w:ascii="Times New Roman" w:hAnsi="Times New Roman" w:cs="Times New Roman"/>
          <w:color w:val="000000" w:themeColor="text1"/>
        </w:rPr>
        <w:t xml:space="preserve"> with </w:t>
      </w:r>
      <w:hyperlink r:id="rId67" w:tooltip="Electron hole" w:history="1">
        <w:r w:rsidRPr="007C1DB4">
          <w:rPr>
            <w:rStyle w:val="Hyperlink"/>
            <w:rFonts w:ascii="Times New Roman" w:hAnsi="Times New Roman" w:cs="Times New Roman"/>
            <w:color w:val="000000" w:themeColor="text1"/>
          </w:rPr>
          <w:t>holes</w:t>
        </w:r>
      </w:hyperlink>
      <w:r w:rsidRPr="007C1DB4">
        <w:rPr>
          <w:rFonts w:ascii="Times New Roman" w:hAnsi="Times New Roman" w:cs="Times New Roman"/>
          <w:color w:val="000000" w:themeColor="text1"/>
        </w:rPr>
        <w:t xml:space="preserve"> within the device, releasing energy in the form of </w:t>
      </w:r>
      <w:hyperlink r:id="rId68" w:tooltip="Photon" w:history="1">
        <w:r w:rsidRPr="007C1DB4">
          <w:rPr>
            <w:rStyle w:val="Hyperlink"/>
            <w:rFonts w:ascii="Times New Roman" w:hAnsi="Times New Roman" w:cs="Times New Roman"/>
            <w:color w:val="000000" w:themeColor="text1"/>
          </w:rPr>
          <w:t>photons</w:t>
        </w:r>
      </w:hyperlink>
      <w:r w:rsidRPr="007C1DB4">
        <w:rPr>
          <w:rFonts w:ascii="Times New Roman" w:hAnsi="Times New Roman" w:cs="Times New Roman"/>
          <w:color w:val="000000" w:themeColor="text1"/>
        </w:rPr>
        <w:t xml:space="preserve">. </w:t>
      </w:r>
    </w:p>
    <w:p w:rsidR="007C1DB4" w:rsidRPr="007C1DB4" w:rsidRDefault="007C1DB4" w:rsidP="007C1DB4">
      <w:pPr>
        <w:spacing w:line="360" w:lineRule="auto"/>
        <w:ind w:firstLine="720"/>
        <w:jc w:val="both"/>
        <w:rPr>
          <w:rFonts w:ascii="Times New Roman" w:hAnsi="Times New Roman" w:cs="Times New Roman"/>
          <w:color w:val="000000" w:themeColor="text1"/>
        </w:rPr>
      </w:pPr>
    </w:p>
    <w:p w:rsidR="007C1DB4" w:rsidRPr="007C1DB4" w:rsidRDefault="007C1DB4" w:rsidP="007C1DB4">
      <w:pPr>
        <w:spacing w:line="360" w:lineRule="auto"/>
        <w:ind w:firstLine="720"/>
        <w:jc w:val="both"/>
        <w:rPr>
          <w:rFonts w:ascii="Times New Roman" w:hAnsi="Times New Roman" w:cs="Times New Roman"/>
          <w:color w:val="000000" w:themeColor="text1"/>
        </w:rPr>
      </w:pPr>
      <w:r w:rsidRPr="007C1DB4">
        <w:rPr>
          <w:rFonts w:ascii="Times New Roman" w:hAnsi="Times New Roman" w:cs="Times New Roman"/>
          <w:color w:val="000000" w:themeColor="text1"/>
        </w:rPr>
        <w:t xml:space="preserve">This effect is called </w:t>
      </w:r>
      <w:hyperlink r:id="rId69" w:tooltip="Electroluminescence" w:history="1">
        <w:r w:rsidRPr="007C1DB4">
          <w:rPr>
            <w:rStyle w:val="Hyperlink"/>
            <w:rFonts w:ascii="Times New Roman" w:hAnsi="Times New Roman" w:cs="Times New Roman"/>
            <w:color w:val="000000" w:themeColor="text1"/>
          </w:rPr>
          <w:t>electroluminescence</w:t>
        </w:r>
      </w:hyperlink>
      <w:r w:rsidRPr="007C1DB4">
        <w:rPr>
          <w:rFonts w:ascii="Times New Roman" w:hAnsi="Times New Roman" w:cs="Times New Roman"/>
          <w:color w:val="000000" w:themeColor="text1"/>
        </w:rPr>
        <w:t xml:space="preserve"> and the </w:t>
      </w:r>
      <w:hyperlink r:id="rId70" w:tooltip="Color" w:history="1">
        <w:r w:rsidRPr="007C1DB4">
          <w:rPr>
            <w:rStyle w:val="Hyperlink"/>
            <w:rFonts w:ascii="Times New Roman" w:hAnsi="Times New Roman" w:cs="Times New Roman"/>
            <w:color w:val="000000" w:themeColor="text1"/>
          </w:rPr>
          <w:t>color</w:t>
        </w:r>
      </w:hyperlink>
      <w:r w:rsidRPr="007C1DB4">
        <w:rPr>
          <w:rFonts w:ascii="Times New Roman" w:hAnsi="Times New Roman" w:cs="Times New Roman"/>
          <w:color w:val="000000" w:themeColor="text1"/>
        </w:rPr>
        <w:t xml:space="preserve"> of the light (corresponding to the energy of the photon) is determined by the </w:t>
      </w:r>
      <w:hyperlink r:id="rId71" w:tooltip="Energy gap" w:history="1">
        <w:r w:rsidRPr="007C1DB4">
          <w:rPr>
            <w:rStyle w:val="Hyperlink"/>
            <w:rFonts w:ascii="Times New Roman" w:hAnsi="Times New Roman" w:cs="Times New Roman"/>
            <w:color w:val="000000" w:themeColor="text1"/>
          </w:rPr>
          <w:t>energy gap</w:t>
        </w:r>
      </w:hyperlink>
      <w:r w:rsidRPr="007C1DB4">
        <w:rPr>
          <w:rFonts w:ascii="Times New Roman" w:hAnsi="Times New Roman" w:cs="Times New Roman"/>
          <w:color w:val="000000" w:themeColor="text1"/>
        </w:rPr>
        <w:t xml:space="preserve"> of the semiconductor. An LED is often small in area (less than 1 mm</w:t>
      </w:r>
      <w:r w:rsidRPr="007C1DB4">
        <w:rPr>
          <w:rFonts w:ascii="Times New Roman" w:hAnsi="Times New Roman" w:cs="Times New Roman"/>
          <w:color w:val="000000" w:themeColor="text1"/>
          <w:vertAlign w:val="superscript"/>
        </w:rPr>
        <w:t>2</w:t>
      </w:r>
      <w:r w:rsidRPr="007C1DB4">
        <w:rPr>
          <w:rFonts w:ascii="Times New Roman" w:hAnsi="Times New Roman" w:cs="Times New Roman"/>
          <w:color w:val="000000" w:themeColor="text1"/>
        </w:rPr>
        <w:t xml:space="preserve">), and integrated optical components may be used to shape its radiation pattern. LEDs present many </w:t>
      </w:r>
      <w:hyperlink r:id="rId72" w:anchor="Advantages" w:tooltip="Led" w:history="1">
        <w:r w:rsidRPr="007C1DB4">
          <w:rPr>
            <w:rStyle w:val="Hyperlink"/>
            <w:rFonts w:ascii="Times New Roman" w:hAnsi="Times New Roman" w:cs="Times New Roman"/>
            <w:color w:val="000000" w:themeColor="text1"/>
          </w:rPr>
          <w:t>advantages</w:t>
        </w:r>
      </w:hyperlink>
      <w:r w:rsidRPr="007C1DB4">
        <w:rPr>
          <w:rFonts w:ascii="Times New Roman" w:hAnsi="Times New Roman" w:cs="Times New Roman"/>
          <w:color w:val="000000" w:themeColor="text1"/>
        </w:rPr>
        <w:t xml:space="preserve"> over incandescent light sources including </w:t>
      </w:r>
      <w:hyperlink r:id="rId73" w:tooltip="Energy conservation" w:history="1">
        <w:r w:rsidRPr="007C1DB4">
          <w:rPr>
            <w:rStyle w:val="Hyperlink"/>
            <w:rFonts w:ascii="Times New Roman" w:hAnsi="Times New Roman" w:cs="Times New Roman"/>
            <w:color w:val="000000" w:themeColor="text1"/>
          </w:rPr>
          <w:t>lower energy consumption</w:t>
        </w:r>
      </w:hyperlink>
      <w:r w:rsidRPr="007C1DB4">
        <w:rPr>
          <w:rFonts w:ascii="Times New Roman" w:hAnsi="Times New Roman" w:cs="Times New Roman"/>
          <w:color w:val="000000" w:themeColor="text1"/>
        </w:rPr>
        <w:t xml:space="preserve">, longer </w:t>
      </w:r>
      <w:hyperlink r:id="rId74" w:tooltip="Service life" w:history="1">
        <w:r w:rsidRPr="007C1DB4">
          <w:rPr>
            <w:rStyle w:val="Hyperlink"/>
            <w:rFonts w:ascii="Times New Roman" w:hAnsi="Times New Roman" w:cs="Times New Roman"/>
            <w:color w:val="000000" w:themeColor="text1"/>
          </w:rPr>
          <w:t>lifetime</w:t>
        </w:r>
      </w:hyperlink>
      <w:r w:rsidRPr="007C1DB4">
        <w:rPr>
          <w:rFonts w:ascii="Times New Roman" w:hAnsi="Times New Roman" w:cs="Times New Roman"/>
          <w:color w:val="000000" w:themeColor="text1"/>
        </w:rPr>
        <w:t>, improved robustness, smaller size, faster switching, and greater durability and reliability.</w:t>
      </w:r>
    </w:p>
    <w:p w:rsidR="007C1DB4" w:rsidRPr="007C1DB4" w:rsidRDefault="007C1DB4" w:rsidP="007C1DB4">
      <w:pPr>
        <w:spacing w:line="360" w:lineRule="auto"/>
        <w:jc w:val="both"/>
        <w:rPr>
          <w:rFonts w:ascii="Times New Roman" w:hAnsi="Times New Roman" w:cs="Times New Roman"/>
          <w:color w:val="000000" w:themeColor="text1"/>
        </w:rPr>
      </w:pPr>
    </w:p>
    <w:p w:rsidR="007C1DB4" w:rsidRPr="007C1DB4" w:rsidRDefault="007C1DB4" w:rsidP="007C1DB4">
      <w:pPr>
        <w:spacing w:line="360" w:lineRule="auto"/>
        <w:jc w:val="both"/>
        <w:rPr>
          <w:rFonts w:ascii="Times New Roman" w:hAnsi="Times New Roman" w:cs="Times New Roman"/>
          <w:b/>
          <w:color w:val="000000" w:themeColor="text1"/>
        </w:rPr>
      </w:pPr>
      <w:r w:rsidRPr="007C1DB4">
        <w:rPr>
          <w:rFonts w:ascii="Times New Roman" w:hAnsi="Times New Roman" w:cs="Times New Roman"/>
          <w:b/>
          <w:color w:val="000000" w:themeColor="text1"/>
        </w:rPr>
        <w:t xml:space="preserve"> Types of LED’S</w:t>
      </w:r>
    </w:p>
    <w:p w:rsidR="007C1DB4" w:rsidRPr="007C1DB4" w:rsidRDefault="007C1DB4" w:rsidP="007C1DB4">
      <w:pPr>
        <w:spacing w:line="360" w:lineRule="auto"/>
        <w:jc w:val="both"/>
        <w:rPr>
          <w:rFonts w:ascii="Times New Roman" w:hAnsi="Times New Roman" w:cs="Times New Roman"/>
          <w:color w:val="000000" w:themeColor="text1"/>
        </w:rPr>
      </w:pPr>
      <w:r w:rsidRPr="007C1DB4">
        <w:rPr>
          <w:rFonts w:ascii="Times New Roman" w:hAnsi="Times New Roman" w:cs="Times New Roman"/>
          <w:noProof/>
          <w:color w:val="000000" w:themeColor="text1"/>
        </w:rPr>
        <w:drawing>
          <wp:inline distT="0" distB="0" distL="0" distR="0">
            <wp:extent cx="5943600" cy="1428750"/>
            <wp:effectExtent l="19050" t="0" r="0" b="0"/>
            <wp:docPr id="114" name="Picture 31" descr="http://upload.wikimedia.org/wikipedia/commons/thumb/9/9e/Verschiedene_LEDs.jpg/750px-Verschiedene_LEDs.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9/9e/Verschiedene_LEDs.jpg/750px-Verschiedene_LEDs.jpg">
                      <a:hlinkClick r:id="rId75"/>
                    </pic:cNvPr>
                    <pic:cNvPicPr>
                      <a:picLocks noChangeAspect="1" noChangeArrowheads="1"/>
                    </pic:cNvPicPr>
                  </pic:nvPicPr>
                  <pic:blipFill>
                    <a:blip r:embed="rId76" cstate="print"/>
                    <a:srcRect/>
                    <a:stretch>
                      <a:fillRect/>
                    </a:stretch>
                  </pic:blipFill>
                  <pic:spPr bwMode="auto">
                    <a:xfrm>
                      <a:off x="0" y="0"/>
                      <a:ext cx="5943600" cy="1428750"/>
                    </a:xfrm>
                    <a:prstGeom prst="rect">
                      <a:avLst/>
                    </a:prstGeom>
                    <a:noFill/>
                    <a:ln w="9525">
                      <a:noFill/>
                      <a:miter lim="800000"/>
                      <a:headEnd/>
                      <a:tailEnd/>
                    </a:ln>
                  </pic:spPr>
                </pic:pic>
              </a:graphicData>
            </a:graphic>
          </wp:inline>
        </w:drawing>
      </w:r>
    </w:p>
    <w:p w:rsidR="007C1DB4" w:rsidRPr="007C1DB4" w:rsidRDefault="007C1DB4" w:rsidP="007C1DB4">
      <w:pPr>
        <w:spacing w:line="360" w:lineRule="auto"/>
        <w:jc w:val="both"/>
        <w:rPr>
          <w:rFonts w:ascii="Times New Roman" w:hAnsi="Times New Roman" w:cs="Times New Roman"/>
          <w:color w:val="000000" w:themeColor="text1"/>
        </w:rPr>
      </w:pPr>
      <w:r w:rsidRPr="007C1DB4">
        <w:rPr>
          <w:rFonts w:ascii="Times New Roman" w:hAnsi="Times New Roman" w:cs="Times New Roman"/>
          <w:color w:val="000000" w:themeColor="text1"/>
        </w:rPr>
        <w:t xml:space="preserve">                                                                           Fig 4.11(a): Types of LED</w:t>
      </w:r>
      <w:r w:rsidRPr="007C1DB4">
        <w:rPr>
          <w:rFonts w:ascii="Times New Roman" w:hAnsi="Times New Roman" w:cs="Times New Roman"/>
          <w:color w:val="000000" w:themeColor="text1"/>
        </w:rPr>
        <w:tab/>
      </w:r>
    </w:p>
    <w:p w:rsidR="007C1DB4" w:rsidRPr="007C1DB4" w:rsidRDefault="007C1DB4" w:rsidP="007C1DB4">
      <w:pPr>
        <w:spacing w:line="360" w:lineRule="auto"/>
        <w:jc w:val="both"/>
        <w:rPr>
          <w:rFonts w:ascii="Times New Roman" w:hAnsi="Times New Roman" w:cs="Times New Roman"/>
          <w:color w:val="000000" w:themeColor="text1"/>
        </w:rPr>
      </w:pPr>
    </w:p>
    <w:p w:rsidR="007C1DB4" w:rsidRPr="007C1DB4" w:rsidRDefault="007C1DB4" w:rsidP="007C1DB4">
      <w:pPr>
        <w:spacing w:line="360" w:lineRule="auto"/>
        <w:jc w:val="both"/>
        <w:rPr>
          <w:rFonts w:ascii="Times New Roman" w:hAnsi="Times New Roman" w:cs="Times New Roman"/>
          <w:color w:val="000000" w:themeColor="text1"/>
        </w:rPr>
      </w:pPr>
      <w:r w:rsidRPr="007C1DB4">
        <w:rPr>
          <w:rFonts w:ascii="Times New Roman" w:hAnsi="Times New Roman" w:cs="Times New Roman"/>
          <w:color w:val="000000" w:themeColor="text1"/>
        </w:rPr>
        <w:t xml:space="preserve">Light-emitting diodes are used in applications as diverse as replacements for </w:t>
      </w:r>
      <w:hyperlink r:id="rId77" w:anchor="Aviation_navigation_lights" w:tooltip="Navigation light" w:history="1">
        <w:r w:rsidRPr="007C1DB4">
          <w:rPr>
            <w:rStyle w:val="Hyperlink"/>
            <w:rFonts w:ascii="Times New Roman" w:hAnsi="Times New Roman" w:cs="Times New Roman"/>
            <w:color w:val="000000" w:themeColor="text1"/>
          </w:rPr>
          <w:t>aviation lighting</w:t>
        </w:r>
      </w:hyperlink>
      <w:r w:rsidRPr="007C1DB4">
        <w:rPr>
          <w:rFonts w:ascii="Times New Roman" w:hAnsi="Times New Roman" w:cs="Times New Roman"/>
          <w:color w:val="000000" w:themeColor="text1"/>
        </w:rPr>
        <w:t xml:space="preserve">, </w:t>
      </w:r>
      <w:hyperlink r:id="rId78" w:anchor="Light_emitting_diodes_.28LED.29" w:tooltip="Automotive lighting" w:history="1">
        <w:r w:rsidRPr="007C1DB4">
          <w:rPr>
            <w:rStyle w:val="Hyperlink"/>
            <w:rFonts w:ascii="Times New Roman" w:hAnsi="Times New Roman" w:cs="Times New Roman"/>
            <w:color w:val="000000" w:themeColor="text1"/>
          </w:rPr>
          <w:t>automotive lighting</w:t>
        </w:r>
      </w:hyperlink>
      <w:r w:rsidRPr="007C1DB4">
        <w:rPr>
          <w:rFonts w:ascii="Times New Roman" w:hAnsi="Times New Roman" w:cs="Times New Roman"/>
          <w:color w:val="000000" w:themeColor="text1"/>
        </w:rPr>
        <w:t xml:space="preserve"> as well as in </w:t>
      </w:r>
      <w:hyperlink r:id="rId79" w:tooltip="Traffic signal" w:history="1">
        <w:r w:rsidRPr="007C1DB4">
          <w:rPr>
            <w:rStyle w:val="Hyperlink"/>
            <w:rFonts w:ascii="Times New Roman" w:hAnsi="Times New Roman" w:cs="Times New Roman"/>
            <w:color w:val="000000" w:themeColor="text1"/>
          </w:rPr>
          <w:t>traffic signals</w:t>
        </w:r>
      </w:hyperlink>
      <w:r w:rsidRPr="007C1DB4">
        <w:rPr>
          <w:rFonts w:ascii="Times New Roman" w:hAnsi="Times New Roman" w:cs="Times New Roman"/>
          <w:color w:val="000000" w:themeColor="text1"/>
        </w:rPr>
        <w:t>. The compact size, the possibility of narrow bandwidth, switching speed, and extreme reliability of LEDs has allowed new text and video displays and sensors to be developed, while their high switching rates are also useful in advanced communications technology.</w:t>
      </w:r>
    </w:p>
    <w:p w:rsidR="007C1DB4" w:rsidRPr="007C1DB4" w:rsidRDefault="007C1DB4" w:rsidP="007C1DB4">
      <w:pPr>
        <w:spacing w:line="360" w:lineRule="auto"/>
        <w:jc w:val="both"/>
        <w:rPr>
          <w:rFonts w:ascii="Times New Roman" w:hAnsi="Times New Roman" w:cs="Times New Roman"/>
          <w:b/>
          <w:bCs/>
          <w:color w:val="000000" w:themeColor="text1"/>
        </w:rPr>
      </w:pPr>
    </w:p>
    <w:p w:rsidR="007C1DB4" w:rsidRPr="007C1DB4" w:rsidRDefault="007C1DB4" w:rsidP="007C1DB4">
      <w:pPr>
        <w:spacing w:line="360" w:lineRule="auto"/>
        <w:jc w:val="center"/>
        <w:rPr>
          <w:rFonts w:ascii="Times New Roman" w:hAnsi="Times New Roman" w:cs="Times New Roman"/>
          <w:b/>
          <w:bCs/>
          <w:color w:val="000000" w:themeColor="text1"/>
        </w:rPr>
      </w:pPr>
      <w:r w:rsidRPr="007C1DB4">
        <w:rPr>
          <w:rFonts w:ascii="Times New Roman" w:hAnsi="Times New Roman" w:cs="Times New Roman"/>
          <w:b/>
          <w:bCs/>
          <w:color w:val="000000" w:themeColor="text1"/>
        </w:rPr>
        <w:lastRenderedPageBreak/>
        <w:t>Electronic Symbol:</w:t>
      </w:r>
    </w:p>
    <w:p w:rsidR="007C1DB4" w:rsidRPr="007C1DB4" w:rsidRDefault="007C1DB4" w:rsidP="007C1DB4">
      <w:pPr>
        <w:spacing w:line="360" w:lineRule="auto"/>
        <w:jc w:val="center"/>
        <w:rPr>
          <w:rFonts w:ascii="Times New Roman" w:hAnsi="Times New Roman" w:cs="Times New Roman"/>
          <w:b/>
          <w:bCs/>
          <w:color w:val="000000" w:themeColor="text1"/>
        </w:rPr>
      </w:pPr>
      <w:r w:rsidRPr="007C1DB4">
        <w:rPr>
          <w:rFonts w:ascii="Times New Roman" w:hAnsi="Times New Roman" w:cs="Times New Roman"/>
          <w:noProof/>
          <w:color w:val="000000" w:themeColor="text1"/>
        </w:rPr>
        <w:drawing>
          <wp:inline distT="0" distB="0" distL="0" distR="0">
            <wp:extent cx="1123950" cy="352425"/>
            <wp:effectExtent l="19050" t="0" r="0" b="0"/>
            <wp:docPr id="118" name="Picture 36" descr="LED symbol.sv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D symbol.svg">
                      <a:hlinkClick r:id="rId80"/>
                    </pic:cNvPr>
                    <pic:cNvPicPr>
                      <a:picLocks noChangeAspect="1" noChangeArrowheads="1"/>
                    </pic:cNvPicPr>
                  </pic:nvPicPr>
                  <pic:blipFill>
                    <a:blip r:embed="rId81" cstate="print"/>
                    <a:srcRect/>
                    <a:stretch>
                      <a:fillRect/>
                    </a:stretch>
                  </pic:blipFill>
                  <pic:spPr bwMode="auto">
                    <a:xfrm>
                      <a:off x="0" y="0"/>
                      <a:ext cx="1123950" cy="352425"/>
                    </a:xfrm>
                    <a:prstGeom prst="rect">
                      <a:avLst/>
                    </a:prstGeom>
                    <a:noFill/>
                    <a:ln w="9525">
                      <a:noFill/>
                      <a:miter lim="800000"/>
                      <a:headEnd/>
                      <a:tailEnd/>
                    </a:ln>
                  </pic:spPr>
                </pic:pic>
              </a:graphicData>
            </a:graphic>
          </wp:inline>
        </w:drawing>
      </w:r>
    </w:p>
    <w:p w:rsidR="007C1DB4" w:rsidRPr="007C1DB4" w:rsidRDefault="007C1DB4" w:rsidP="007C1DB4">
      <w:pPr>
        <w:spacing w:line="360" w:lineRule="auto"/>
        <w:jc w:val="center"/>
        <w:rPr>
          <w:rFonts w:ascii="Times New Roman" w:hAnsi="Times New Roman" w:cs="Times New Roman"/>
          <w:bCs/>
          <w:color w:val="000000" w:themeColor="text1"/>
        </w:rPr>
      </w:pPr>
      <w:r w:rsidRPr="007C1DB4">
        <w:rPr>
          <w:rFonts w:ascii="Times New Roman" w:hAnsi="Times New Roman" w:cs="Times New Roman"/>
          <w:bCs/>
          <w:color w:val="000000" w:themeColor="text1"/>
        </w:rPr>
        <w:t>Fig 4.11(b): symbol of LED</w:t>
      </w:r>
    </w:p>
    <w:p w:rsidR="007C1DB4" w:rsidRDefault="007C1DB4" w:rsidP="007C1DB4">
      <w:pPr>
        <w:rPr>
          <w:b/>
          <w:sz w:val="28"/>
          <w:u w:val="single"/>
        </w:rPr>
      </w:pPr>
      <w:r w:rsidRPr="007C1DB4">
        <w:rPr>
          <w:rFonts w:ascii="Times New Roman" w:hAnsi="Times New Roman" w:cs="Times New Roman"/>
          <w:b/>
          <w:sz w:val="28"/>
          <w:u w:val="single"/>
        </w:rPr>
        <w:br w:type="page"/>
      </w:r>
    </w:p>
    <w:p w:rsidR="007C1DB4" w:rsidRPr="00C238F1" w:rsidRDefault="007C1DB4" w:rsidP="007C1DB4">
      <w:pPr>
        <w:spacing w:line="360" w:lineRule="auto"/>
        <w:ind w:left="3600"/>
        <w:jc w:val="both"/>
        <w:rPr>
          <w:b/>
        </w:rPr>
      </w:pPr>
    </w:p>
    <w:p w:rsidR="007C1DB4" w:rsidRPr="007C1DB4" w:rsidRDefault="007C1DB4" w:rsidP="007C1DB4">
      <w:pPr>
        <w:pStyle w:val="NormalWeb"/>
        <w:spacing w:before="0" w:beforeAutospacing="0" w:after="0" w:afterAutospacing="0" w:line="360" w:lineRule="auto"/>
        <w:ind w:left="360"/>
        <w:jc w:val="center"/>
        <w:rPr>
          <w:b/>
          <w:sz w:val="32"/>
          <w:szCs w:val="32"/>
          <w:u w:val="single"/>
        </w:rPr>
      </w:pPr>
      <w:r w:rsidRPr="007C1DB4">
        <w:rPr>
          <w:b/>
          <w:sz w:val="32"/>
          <w:szCs w:val="32"/>
          <w:u w:val="single"/>
        </w:rPr>
        <w:t>RESISTORS</w:t>
      </w:r>
    </w:p>
    <w:p w:rsidR="007C1DB4" w:rsidRPr="007C1DB4" w:rsidRDefault="007C1DB4" w:rsidP="007C1DB4">
      <w:pPr>
        <w:tabs>
          <w:tab w:val="left" w:pos="990"/>
        </w:tabs>
        <w:spacing w:line="360" w:lineRule="auto"/>
        <w:jc w:val="both"/>
        <w:rPr>
          <w:rFonts w:ascii="Times New Roman" w:hAnsi="Times New Roman" w:cs="Times New Roman"/>
        </w:rPr>
      </w:pPr>
      <w:r w:rsidRPr="007C1DB4">
        <w:rPr>
          <w:rFonts w:ascii="Times New Roman" w:hAnsi="Times New Roman" w:cs="Times New Roman"/>
        </w:rPr>
        <w:t xml:space="preserve">A </w:t>
      </w:r>
      <w:r w:rsidRPr="007C1DB4">
        <w:rPr>
          <w:rFonts w:ascii="Times New Roman" w:hAnsi="Times New Roman" w:cs="Times New Roman"/>
          <w:bCs/>
        </w:rPr>
        <w:t>resistor</w:t>
      </w:r>
      <w:r w:rsidRPr="007C1DB4">
        <w:rPr>
          <w:rFonts w:ascii="Times New Roman" w:hAnsi="Times New Roman" w:cs="Times New Roman"/>
        </w:rPr>
        <w:t xml:space="preserve"> is a two-terminal electronic component designed to oppose an electric current by producing a voltage drop between its terminals in proportion to the current, that is, in accordance with Ohm's law:</w:t>
      </w:r>
    </w:p>
    <w:p w:rsidR="007C1DB4" w:rsidRPr="007C1DB4" w:rsidRDefault="007C1DB4" w:rsidP="007C1DB4">
      <w:pPr>
        <w:tabs>
          <w:tab w:val="left" w:pos="990"/>
        </w:tabs>
        <w:spacing w:line="360" w:lineRule="auto"/>
        <w:jc w:val="both"/>
        <w:rPr>
          <w:rFonts w:ascii="Times New Roman" w:hAnsi="Times New Roman" w:cs="Times New Roman"/>
        </w:rPr>
      </w:pPr>
      <w:r w:rsidRPr="007C1DB4">
        <w:rPr>
          <w:rStyle w:val="texhtml"/>
          <w:rFonts w:ascii="Times New Roman" w:hAnsi="Times New Roman" w:cs="Times New Roman"/>
          <w:i/>
          <w:iCs/>
        </w:rPr>
        <w:tab/>
      </w:r>
      <w:r w:rsidRPr="007C1DB4">
        <w:rPr>
          <w:rStyle w:val="texhtml"/>
          <w:rFonts w:ascii="Times New Roman" w:hAnsi="Times New Roman" w:cs="Times New Roman"/>
          <w:i/>
          <w:iCs/>
        </w:rPr>
        <w:tab/>
      </w:r>
      <w:r w:rsidRPr="007C1DB4">
        <w:rPr>
          <w:rStyle w:val="texhtml"/>
          <w:rFonts w:ascii="Times New Roman" w:hAnsi="Times New Roman" w:cs="Times New Roman"/>
          <w:i/>
          <w:iCs/>
        </w:rPr>
        <w:tab/>
      </w:r>
      <w:r w:rsidRPr="007C1DB4">
        <w:rPr>
          <w:rStyle w:val="texhtml"/>
          <w:rFonts w:ascii="Times New Roman" w:hAnsi="Times New Roman" w:cs="Times New Roman"/>
          <w:iCs/>
        </w:rPr>
        <w:t>V</w:t>
      </w:r>
      <w:r w:rsidRPr="007C1DB4">
        <w:rPr>
          <w:rStyle w:val="texhtml"/>
          <w:rFonts w:ascii="Times New Roman" w:hAnsi="Times New Roman" w:cs="Times New Roman"/>
        </w:rPr>
        <w:t xml:space="preserve"> = </w:t>
      </w:r>
      <w:r w:rsidRPr="007C1DB4">
        <w:rPr>
          <w:rStyle w:val="texhtml"/>
          <w:rFonts w:ascii="Times New Roman" w:hAnsi="Times New Roman" w:cs="Times New Roman"/>
          <w:iCs/>
        </w:rPr>
        <w:t>IR</w:t>
      </w:r>
    </w:p>
    <w:p w:rsidR="007C1DB4" w:rsidRPr="007C1DB4" w:rsidRDefault="007C1DB4" w:rsidP="007C1DB4">
      <w:pPr>
        <w:tabs>
          <w:tab w:val="left" w:pos="990"/>
        </w:tabs>
        <w:spacing w:line="360" w:lineRule="auto"/>
        <w:jc w:val="both"/>
        <w:rPr>
          <w:rFonts w:ascii="Times New Roman" w:hAnsi="Times New Roman" w:cs="Times New Roman"/>
        </w:rPr>
      </w:pPr>
      <w:r w:rsidRPr="007C1DB4">
        <w:rPr>
          <w:rFonts w:ascii="Times New Roman" w:hAnsi="Times New Roman" w:cs="Times New Roman"/>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7C1DB4" w:rsidRPr="007C1DB4" w:rsidRDefault="007C1DB4" w:rsidP="007C1DB4">
      <w:pPr>
        <w:tabs>
          <w:tab w:val="left" w:pos="990"/>
        </w:tabs>
        <w:spacing w:line="360" w:lineRule="auto"/>
        <w:jc w:val="center"/>
        <w:rPr>
          <w:rFonts w:ascii="Times New Roman" w:hAnsi="Times New Roman" w:cs="Times New Roman"/>
        </w:rPr>
      </w:pPr>
      <w:r w:rsidRPr="007C1DB4">
        <w:rPr>
          <w:rFonts w:ascii="Times New Roman" w:hAnsi="Times New Roman" w:cs="Times New Roman"/>
          <w:noProof/>
        </w:rPr>
        <w:drawing>
          <wp:inline distT="0" distB="0" distL="0" distR="0">
            <wp:extent cx="4076700" cy="2809875"/>
            <wp:effectExtent l="19050" t="0" r="0" b="0"/>
            <wp:docPr id="23"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82" cstate="print"/>
                    <a:srcRect/>
                    <a:stretch>
                      <a:fillRect/>
                    </a:stretch>
                  </pic:blipFill>
                  <pic:spPr bwMode="auto">
                    <a:xfrm>
                      <a:off x="0" y="0"/>
                      <a:ext cx="4076700" cy="2809875"/>
                    </a:xfrm>
                    <a:prstGeom prst="rect">
                      <a:avLst/>
                    </a:prstGeom>
                    <a:noFill/>
                    <a:ln w="9525">
                      <a:noFill/>
                      <a:miter lim="800000"/>
                      <a:headEnd/>
                      <a:tailEnd/>
                    </a:ln>
                  </pic:spPr>
                </pic:pic>
              </a:graphicData>
            </a:graphic>
          </wp:inline>
        </w:drawing>
      </w:r>
    </w:p>
    <w:p w:rsidR="007C1DB4" w:rsidRPr="007C1DB4" w:rsidRDefault="007C1DB4" w:rsidP="007C1DB4">
      <w:pPr>
        <w:tabs>
          <w:tab w:val="left" w:pos="990"/>
        </w:tabs>
        <w:spacing w:line="360" w:lineRule="auto"/>
        <w:jc w:val="both"/>
        <w:rPr>
          <w:rFonts w:ascii="Times New Roman" w:hAnsi="Times New Roman" w:cs="Times New Roman"/>
        </w:rPr>
      </w:pPr>
      <w:r w:rsidRPr="007C1DB4">
        <w:rPr>
          <w:rFonts w:ascii="Times New Roman" w:hAnsi="Times New Roman" w:cs="Times New Roman"/>
        </w:rPr>
        <w:tab/>
        <w:t>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upon the materials constituting the resistor as well as its physical dimensions; it's determined by design.</w:t>
      </w:r>
    </w:p>
    <w:p w:rsidR="007C1DB4" w:rsidRPr="007C1DB4" w:rsidRDefault="007C1DB4" w:rsidP="007C1DB4">
      <w:pPr>
        <w:tabs>
          <w:tab w:val="left" w:pos="990"/>
        </w:tabs>
        <w:spacing w:line="360" w:lineRule="auto"/>
        <w:jc w:val="both"/>
        <w:rPr>
          <w:rFonts w:ascii="Times New Roman" w:hAnsi="Times New Roman" w:cs="Times New Roman"/>
        </w:rPr>
      </w:pPr>
      <w:r w:rsidRPr="007C1DB4">
        <w:rPr>
          <w:rFonts w:ascii="Times New Roman" w:hAnsi="Times New Roman" w:cs="Times New Roman"/>
        </w:rPr>
        <w:tab/>
        <w:t>Resistors can be integrated into hybrid and printed circuits, as well as integrated circuits. Size, and position of leads (or terminals) are relevant to equipment designers; resistors must be physically large enough not to overheat when dissipating their power.</w:t>
      </w:r>
    </w:p>
    <w:p w:rsidR="007C1DB4" w:rsidRPr="005E7543" w:rsidRDefault="007C1DB4" w:rsidP="007C1DB4">
      <w:pPr>
        <w:pStyle w:val="NormalWeb"/>
        <w:spacing w:before="0" w:beforeAutospacing="0" w:after="0" w:afterAutospacing="0" w:line="360" w:lineRule="auto"/>
        <w:ind w:firstLine="720"/>
        <w:jc w:val="both"/>
      </w:pPr>
      <w:r w:rsidRPr="005E7543">
        <w:lastRenderedPageBreak/>
        <w:t xml:space="preserve">A </w:t>
      </w:r>
      <w:r w:rsidRPr="005E7543">
        <w:rPr>
          <w:bCs/>
        </w:rPr>
        <w:t>resistor</w:t>
      </w:r>
      <w:r w:rsidRPr="005E7543">
        <w:t xml:space="preserve"> is a two-</w:t>
      </w:r>
      <w:proofErr w:type="spellStart"/>
      <w:r w:rsidRPr="007C1DB4">
        <w:t>terminalpassiveelectronic</w:t>
      </w:r>
      <w:proofErr w:type="spellEnd"/>
      <w:r w:rsidRPr="007C1DB4">
        <w:t xml:space="preserve"> component</w:t>
      </w:r>
      <w:r w:rsidRPr="005E7543">
        <w:t xml:space="preserve"> which implements </w:t>
      </w:r>
      <w:r w:rsidRPr="007C1DB4">
        <w:t>electrical resistance</w:t>
      </w:r>
      <w:r w:rsidRPr="005E7543">
        <w:t xml:space="preserve"> as a circuit element. When a voltage V is applied across the terminals of a resistor, a current I will flow through the resistor in </w:t>
      </w:r>
      <w:r w:rsidRPr="007C1DB4">
        <w:t>direct proportion</w:t>
      </w:r>
      <w:r w:rsidRPr="005E7543">
        <w:t xml:space="preserve"> to that voltage. The reciprocal of the constant of proportionality is known as the </w:t>
      </w:r>
      <w:r w:rsidRPr="007C1DB4">
        <w:t>resistance</w:t>
      </w:r>
      <w:r w:rsidRPr="005E7543">
        <w:t xml:space="preserve"> R, since, with a given voltage V, a larger value of R further "resists" the flow of current I as given by </w:t>
      </w:r>
      <w:r w:rsidRPr="007C1DB4">
        <w:t>Ohm's law</w:t>
      </w:r>
      <w:r w:rsidRPr="005E7543">
        <w:t>:</w:t>
      </w:r>
    </w:p>
    <w:p w:rsidR="007C1DB4" w:rsidRPr="005E7543" w:rsidRDefault="007C1DB4" w:rsidP="007C1DB4">
      <w:pPr>
        <w:spacing w:line="360" w:lineRule="auto"/>
        <w:jc w:val="both"/>
      </w:pPr>
      <w:r w:rsidRPr="005E7543">
        <w:rPr>
          <w:noProof/>
        </w:rPr>
        <w:drawing>
          <wp:inline distT="0" distB="0" distL="0" distR="0">
            <wp:extent cx="523875" cy="390525"/>
            <wp:effectExtent l="19050" t="0" r="9525" b="0"/>
            <wp:docPr id="18"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83"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7C1DB4" w:rsidRPr="005E7543" w:rsidRDefault="007C1DB4" w:rsidP="007C1DB4">
      <w:pPr>
        <w:pStyle w:val="NormalWeb"/>
        <w:spacing w:before="0" w:beforeAutospacing="0" w:after="0" w:afterAutospacing="0" w:line="360" w:lineRule="auto"/>
        <w:jc w:val="both"/>
      </w:pPr>
      <w:r w:rsidRPr="005E7543">
        <w:t xml:space="preserve">Resistors are common elements of </w:t>
      </w:r>
      <w:r w:rsidRPr="007C1DB4">
        <w:t>electrical networks</w:t>
      </w:r>
      <w:r w:rsidRPr="005E7543">
        <w:t xml:space="preserve"> and electronic circuits and are ubiquitous in most electronic equipment. Practical resistors can be made of various compounds and films, as well as </w:t>
      </w:r>
      <w:r w:rsidRPr="007C1DB4">
        <w:t>resistance wire</w:t>
      </w:r>
      <w:r w:rsidRPr="005E7543">
        <w:t xml:space="preserve"> (wire made of a high-resistivity alloy, such as nickel-chrome). Resistors are also implemented within </w:t>
      </w:r>
      <w:r w:rsidRPr="007C1DB4">
        <w:t>integrated circuits</w:t>
      </w:r>
      <w:r w:rsidRPr="005E7543">
        <w:t xml:space="preserve">, particularly </w:t>
      </w:r>
      <w:proofErr w:type="spellStart"/>
      <w:r w:rsidRPr="005E7543">
        <w:t>analog</w:t>
      </w:r>
      <w:proofErr w:type="spellEnd"/>
      <w:r w:rsidRPr="005E7543">
        <w:t xml:space="preserve"> devices, and can also be integrated into </w:t>
      </w:r>
      <w:r w:rsidRPr="007C1DB4">
        <w:t>hybrid</w:t>
      </w:r>
      <w:r w:rsidRPr="005E7543">
        <w:t xml:space="preserve"> and </w:t>
      </w:r>
      <w:r w:rsidRPr="007C1DB4">
        <w:t>printed circuits</w:t>
      </w:r>
      <w:r w:rsidRPr="005E7543">
        <w:t>.</w:t>
      </w:r>
    </w:p>
    <w:p w:rsidR="007C1DB4" w:rsidRPr="005E7543" w:rsidRDefault="007C1DB4" w:rsidP="007C1DB4">
      <w:pPr>
        <w:pStyle w:val="NormalWeb"/>
        <w:spacing w:before="0" w:beforeAutospacing="0" w:after="0" w:afterAutospacing="0" w:line="360" w:lineRule="auto"/>
        <w:ind w:firstLine="720"/>
        <w:jc w:val="both"/>
      </w:pPr>
      <w:r w:rsidRPr="005E7543">
        <w:t xml:space="preserve">The electrical functionality of a resistor is specified by its resistance: common commercial resistors are manufactured over a range of more than 9 </w:t>
      </w:r>
      <w:r w:rsidRPr="007C1DB4">
        <w:t>orders of magnitude</w:t>
      </w:r>
      <w:r w:rsidRPr="005E7543">
        <w:t xml:space="preserve">. When specifying that resistance in an electronic design, the required precision of the resistance may require attention to the </w:t>
      </w:r>
      <w:r w:rsidRPr="007C1DB4">
        <w:t>manufacturing tolerance</w:t>
      </w:r>
      <w:r w:rsidRPr="005E7543">
        <w:t xml:space="preserve"> of the chosen resistor, according to its specific application. The </w:t>
      </w:r>
      <w:r w:rsidRPr="007C1DB4">
        <w:t>temperature coefficient</w:t>
      </w:r>
      <w:r w:rsidRPr="005E7543">
        <w:t xml:space="preserve"> of the resistance may also be of concern in some precision applications. Practical resistors are also specified as having a maximum </w:t>
      </w:r>
      <w:r w:rsidRPr="007C1DB4">
        <w:t>power</w:t>
      </w:r>
      <w:r w:rsidRPr="005E7543">
        <w:t xml:space="preserve"> rating which must exceed the anticipated power dissipation of that resistor in a particular circuit: this is mainly of concern in power electronics applications. Resistors with higher power ratings are physically larger and may require </w:t>
      </w:r>
      <w:r w:rsidRPr="007C1DB4">
        <w:t>heat sinking</w:t>
      </w:r>
      <w:r w:rsidRPr="005E7543">
        <w:t>. In a high voltage circuit, attention must sometimes be paid to the rated maximum working voltage of the resistor.</w:t>
      </w:r>
    </w:p>
    <w:p w:rsidR="007C1DB4" w:rsidRPr="005E7543" w:rsidRDefault="007C1DB4" w:rsidP="007C1DB4">
      <w:pPr>
        <w:pStyle w:val="NormalWeb"/>
        <w:spacing w:before="0" w:beforeAutospacing="0" w:after="0" w:afterAutospacing="0" w:line="360" w:lineRule="auto"/>
        <w:ind w:firstLine="720"/>
        <w:jc w:val="both"/>
      </w:pPr>
      <w:r w:rsidRPr="005E7543">
        <w:t xml:space="preserve">The series </w:t>
      </w:r>
      <w:r w:rsidRPr="007C1DB4">
        <w:t>inductance</w:t>
      </w:r>
      <w:r w:rsidRPr="005E7543">
        <w:t xml:space="preserve"> of a practical resistor causes its behaviour to depart from ohms law; this specification can be important in some high-frequency applications for smaller values of resistance. In a </w:t>
      </w:r>
      <w:r w:rsidRPr="007C1DB4">
        <w:t>low-noise amplifier</w:t>
      </w:r>
      <w:r w:rsidRPr="005E7543">
        <w:t xml:space="preserve"> or </w:t>
      </w:r>
      <w:r w:rsidRPr="007C1DB4">
        <w:t>pre-amp</w:t>
      </w:r>
      <w:r w:rsidRPr="005E7543">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w:t>
      </w:r>
      <w:hyperlink r:id="rId84" w:anchor="cite_note-0" w:history="1">
        <w:r w:rsidRPr="005E7543">
          <w:rPr>
            <w:rStyle w:val="Hyperlink"/>
            <w:vertAlign w:val="superscript"/>
          </w:rPr>
          <w:t>[1]</w:t>
        </w:r>
      </w:hyperlink>
      <w:r w:rsidRPr="005E7543">
        <w:t xml:space="preserve"> A family of discrete resistors is </w:t>
      </w:r>
      <w:proofErr w:type="spellStart"/>
      <w:r w:rsidRPr="005E7543">
        <w:t>alsocharacterized</w:t>
      </w:r>
      <w:proofErr w:type="spellEnd"/>
      <w:r w:rsidRPr="005E7543">
        <w:t xml:space="preserve"> according to its form factor, that is, the size of the device and </w:t>
      </w:r>
      <w:r w:rsidRPr="005E7543">
        <w:lastRenderedPageBreak/>
        <w:t>position of its leads (or terminals) which is relevant in the practical manufacturing of circuits using them.</w:t>
      </w:r>
    </w:p>
    <w:p w:rsidR="007C1DB4" w:rsidRPr="005E7543" w:rsidRDefault="007C1DB4" w:rsidP="007C1DB4">
      <w:pPr>
        <w:pStyle w:val="NormalWeb"/>
        <w:spacing w:before="0" w:beforeAutospacing="0" w:after="0" w:afterAutospacing="0" w:line="360" w:lineRule="auto"/>
        <w:ind w:firstLine="720"/>
        <w:jc w:val="both"/>
      </w:pPr>
    </w:p>
    <w:p w:rsidR="007C1DB4" w:rsidRPr="005E7543" w:rsidRDefault="007C1DB4" w:rsidP="007C1DB4">
      <w:pPr>
        <w:pStyle w:val="Heading2"/>
        <w:spacing w:before="0" w:line="360" w:lineRule="auto"/>
        <w:jc w:val="both"/>
        <w:rPr>
          <w:rFonts w:ascii="Times New Roman" w:hAnsi="Times New Roman" w:cs="Times New Roman"/>
          <w:color w:val="auto"/>
          <w:sz w:val="24"/>
          <w:szCs w:val="24"/>
        </w:rPr>
      </w:pPr>
      <w:r w:rsidRPr="005E7543">
        <w:rPr>
          <w:rStyle w:val="mw-headline"/>
          <w:rFonts w:ascii="Times New Roman" w:hAnsi="Times New Roman" w:cs="Times New Roman"/>
          <w:color w:val="auto"/>
          <w:sz w:val="24"/>
          <w:szCs w:val="24"/>
        </w:rPr>
        <w:t>Units</w:t>
      </w:r>
    </w:p>
    <w:p w:rsidR="007C1DB4" w:rsidRPr="005E7543" w:rsidRDefault="007C1DB4" w:rsidP="007C1DB4">
      <w:pPr>
        <w:pStyle w:val="NormalWeb"/>
        <w:spacing w:before="0" w:beforeAutospacing="0" w:after="0" w:afterAutospacing="0" w:line="360" w:lineRule="auto"/>
        <w:ind w:firstLine="720"/>
        <w:jc w:val="both"/>
      </w:pPr>
      <w:r w:rsidRPr="005E7543">
        <w:t xml:space="preserve">The </w:t>
      </w:r>
      <w:r w:rsidRPr="007C1DB4">
        <w:t>ohm</w:t>
      </w:r>
      <w:r w:rsidRPr="005E7543">
        <w:t xml:space="preserve"> (symbol: </w:t>
      </w:r>
      <w:r w:rsidRPr="003E2C0B">
        <w:t>Ω</w:t>
      </w:r>
      <w:r w:rsidRPr="005E7543">
        <w:t xml:space="preserve">) is the </w:t>
      </w:r>
      <w:r w:rsidRPr="007C1DB4">
        <w:t>SI</w:t>
      </w:r>
      <w:r w:rsidRPr="005E7543">
        <w:t xml:space="preserve"> unit of </w:t>
      </w:r>
      <w:r w:rsidRPr="007C1DB4">
        <w:t>electrical resistance</w:t>
      </w:r>
      <w:r w:rsidRPr="005E7543">
        <w:t xml:space="preserve">, named after </w:t>
      </w:r>
      <w:r w:rsidRPr="007C1DB4">
        <w:t>Georg Simon Ohm</w:t>
      </w:r>
      <w:r w:rsidRPr="005E7543">
        <w:t xml:space="preserve">. An ohm is equivalent to a </w:t>
      </w:r>
      <w:r w:rsidRPr="007C1DB4">
        <w:t>volt</w:t>
      </w:r>
      <w:r w:rsidRPr="005E7543">
        <w:t xml:space="preserve"> per </w:t>
      </w:r>
      <w:r w:rsidRPr="007C1DB4">
        <w:t>ampere</w:t>
      </w:r>
      <w:r w:rsidRPr="005E7543">
        <w:t xml:space="preserve">. Since resistors are specified and manufactured over a very large range of values, the derived units of milliohm (1 </w:t>
      </w:r>
      <w:proofErr w:type="spellStart"/>
      <w:r w:rsidRPr="005E7543">
        <w:t>mΩ</w:t>
      </w:r>
      <w:proofErr w:type="spellEnd"/>
      <w:r w:rsidRPr="005E7543">
        <w:t xml:space="preserve"> = 10</w:t>
      </w:r>
      <w:r w:rsidRPr="005E7543">
        <w:rPr>
          <w:vertAlign w:val="superscript"/>
        </w:rPr>
        <w:t>−3</w:t>
      </w:r>
      <w:r w:rsidRPr="005E7543">
        <w:t xml:space="preserve"> Ω), </w:t>
      </w:r>
      <w:proofErr w:type="spellStart"/>
      <w:r w:rsidRPr="005E7543">
        <w:t>kilohm</w:t>
      </w:r>
      <w:proofErr w:type="spellEnd"/>
      <w:r w:rsidRPr="005E7543">
        <w:t xml:space="preserve"> (1 </w:t>
      </w:r>
      <w:proofErr w:type="spellStart"/>
      <w:r w:rsidRPr="005E7543">
        <w:t>kΩ</w:t>
      </w:r>
      <w:proofErr w:type="spellEnd"/>
      <w:r w:rsidRPr="005E7543">
        <w:t xml:space="preserve"> = 10</w:t>
      </w:r>
      <w:r w:rsidRPr="005E7543">
        <w:rPr>
          <w:vertAlign w:val="superscript"/>
        </w:rPr>
        <w:t>3</w:t>
      </w:r>
      <w:r w:rsidRPr="005E7543">
        <w:t xml:space="preserve"> Ω), and </w:t>
      </w:r>
      <w:proofErr w:type="spellStart"/>
      <w:r w:rsidRPr="005E7543">
        <w:t>megohm</w:t>
      </w:r>
      <w:proofErr w:type="spellEnd"/>
      <w:r w:rsidRPr="005E7543">
        <w:t xml:space="preserve"> (1 MΩ = 10</w:t>
      </w:r>
      <w:r w:rsidRPr="005E7543">
        <w:rPr>
          <w:vertAlign w:val="superscript"/>
        </w:rPr>
        <w:t>6</w:t>
      </w:r>
      <w:r w:rsidRPr="005E7543">
        <w:t xml:space="preserve"> Ω) are also in common usage.</w:t>
      </w:r>
    </w:p>
    <w:p w:rsidR="007C1DB4" w:rsidRPr="005E7543" w:rsidRDefault="007C1DB4" w:rsidP="007C1DB4">
      <w:pPr>
        <w:pStyle w:val="NormalWeb"/>
        <w:spacing w:before="0" w:beforeAutospacing="0" w:after="0" w:afterAutospacing="0" w:line="360" w:lineRule="auto"/>
        <w:ind w:firstLine="720"/>
        <w:jc w:val="both"/>
      </w:pPr>
      <w:r w:rsidRPr="005E7543">
        <w:t xml:space="preserve">The reciprocal of resistance R is called </w:t>
      </w:r>
      <w:r w:rsidRPr="007C1DB4">
        <w:t>conductance</w:t>
      </w:r>
      <w:r w:rsidRPr="005E7543">
        <w:t xml:space="preserve"> G = 1/R and is measured in </w:t>
      </w:r>
      <w:r w:rsidRPr="007C1DB4">
        <w:t>Siemens</w:t>
      </w:r>
      <w:r w:rsidRPr="005E7543">
        <w:t xml:space="preserve"> (</w:t>
      </w:r>
      <w:r w:rsidRPr="007C1DB4">
        <w:t>SI</w:t>
      </w:r>
      <w:r w:rsidRPr="005E7543">
        <w:t xml:space="preserve"> unit), sometimes referred to as a </w:t>
      </w:r>
      <w:r w:rsidRPr="007C1DB4">
        <w:t>mho</w:t>
      </w:r>
      <w:r w:rsidRPr="005E7543">
        <w:t xml:space="preserve">. Thus a Siemens is the reciprocal of an ohm: </w:t>
      </w:r>
      <w:r w:rsidRPr="005E7543">
        <w:rPr>
          <w:rStyle w:val="texhtml"/>
          <w:i/>
          <w:iCs/>
        </w:rPr>
        <w:t>S</w:t>
      </w:r>
      <w:r w:rsidRPr="005E7543">
        <w:rPr>
          <w:rStyle w:val="texhtml"/>
        </w:rPr>
        <w:t xml:space="preserve"> = Ω </w:t>
      </w:r>
      <w:r w:rsidRPr="005E7543">
        <w:rPr>
          <w:rStyle w:val="texhtml"/>
          <w:vertAlign w:val="superscript"/>
        </w:rPr>
        <w:t>− 1</w:t>
      </w:r>
      <w:r w:rsidRPr="005E7543">
        <w:t>. Although the concept of conductance is often used in circuit analysis, practical resistors are always specified in terms of their resistance (ohms) rather than conductance.</w:t>
      </w:r>
    </w:p>
    <w:p w:rsidR="007C1DB4" w:rsidRPr="005E7543" w:rsidRDefault="007C1DB4" w:rsidP="007C1DB4">
      <w:pPr>
        <w:pStyle w:val="Heading2"/>
        <w:spacing w:before="0" w:line="360" w:lineRule="auto"/>
        <w:jc w:val="both"/>
        <w:rPr>
          <w:rStyle w:val="mw-headline"/>
          <w:rFonts w:ascii="Times New Roman" w:hAnsi="Times New Roman" w:cs="Times New Roman"/>
          <w:color w:val="auto"/>
          <w:sz w:val="24"/>
          <w:szCs w:val="24"/>
        </w:rPr>
      </w:pPr>
    </w:p>
    <w:p w:rsidR="00173D35" w:rsidRDefault="00173D35"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6A78B6" w:rsidRDefault="006A78B6" w:rsidP="007C1DB4">
      <w:pPr>
        <w:pStyle w:val="NormalWeb"/>
        <w:spacing w:before="0" w:beforeAutospacing="0" w:after="0" w:afterAutospacing="0" w:line="360" w:lineRule="auto"/>
        <w:jc w:val="center"/>
        <w:rPr>
          <w:b/>
          <w:sz w:val="32"/>
          <w:szCs w:val="32"/>
          <w:u w:val="single"/>
        </w:rPr>
      </w:pPr>
    </w:p>
    <w:p w:rsidR="00173D35" w:rsidRDefault="00173D35" w:rsidP="007C1DB4">
      <w:pPr>
        <w:pStyle w:val="NormalWeb"/>
        <w:spacing w:before="0" w:beforeAutospacing="0" w:after="0" w:afterAutospacing="0" w:line="360" w:lineRule="auto"/>
        <w:jc w:val="center"/>
        <w:rPr>
          <w:b/>
          <w:sz w:val="32"/>
          <w:szCs w:val="32"/>
          <w:u w:val="single"/>
        </w:rPr>
      </w:pPr>
    </w:p>
    <w:p w:rsidR="00173D35" w:rsidRDefault="00173D35" w:rsidP="007C1DB4">
      <w:pPr>
        <w:pStyle w:val="NormalWeb"/>
        <w:spacing w:before="0" w:beforeAutospacing="0" w:after="0" w:afterAutospacing="0" w:line="360" w:lineRule="auto"/>
        <w:jc w:val="center"/>
        <w:rPr>
          <w:b/>
          <w:sz w:val="32"/>
          <w:szCs w:val="32"/>
          <w:u w:val="single"/>
        </w:rPr>
      </w:pPr>
    </w:p>
    <w:p w:rsidR="007C1DB4" w:rsidRPr="005E35DA" w:rsidRDefault="007C1DB4" w:rsidP="007C1DB4">
      <w:pPr>
        <w:pStyle w:val="NormalWeb"/>
        <w:spacing w:before="0" w:beforeAutospacing="0" w:after="0" w:afterAutospacing="0" w:line="360" w:lineRule="auto"/>
        <w:jc w:val="center"/>
        <w:rPr>
          <w:b/>
          <w:sz w:val="32"/>
          <w:szCs w:val="32"/>
          <w:u w:val="single"/>
        </w:rPr>
      </w:pPr>
      <w:r w:rsidRPr="005E35DA">
        <w:rPr>
          <w:b/>
          <w:sz w:val="32"/>
          <w:szCs w:val="32"/>
          <w:u w:val="single"/>
        </w:rPr>
        <w:lastRenderedPageBreak/>
        <w:t>4.1</w:t>
      </w:r>
      <w:r>
        <w:rPr>
          <w:b/>
          <w:sz w:val="32"/>
          <w:szCs w:val="32"/>
          <w:u w:val="single"/>
        </w:rPr>
        <w:t>6</w:t>
      </w:r>
      <w:r w:rsidRPr="005E35DA">
        <w:rPr>
          <w:b/>
          <w:sz w:val="32"/>
          <w:szCs w:val="32"/>
          <w:u w:val="single"/>
        </w:rPr>
        <w:t xml:space="preserve"> CAPACITORS</w:t>
      </w:r>
    </w:p>
    <w:p w:rsidR="007C1DB4" w:rsidRPr="007C1DB4" w:rsidRDefault="007C1DB4" w:rsidP="007C1DB4">
      <w:pPr>
        <w:tabs>
          <w:tab w:val="left" w:pos="990"/>
        </w:tabs>
        <w:spacing w:line="360" w:lineRule="auto"/>
        <w:jc w:val="both"/>
        <w:rPr>
          <w:rFonts w:ascii="Times New Roman" w:hAnsi="Times New Roman" w:cs="Times New Roman"/>
        </w:rPr>
      </w:pPr>
      <w:r>
        <w:tab/>
      </w:r>
      <w:r w:rsidRPr="007C1DB4">
        <w:rPr>
          <w:rFonts w:ascii="Times New Roman" w:hAnsi="Times New Roman" w:cs="Times New Roman"/>
        </w:rPr>
        <w:t xml:space="preserve">A </w:t>
      </w:r>
      <w:r w:rsidRPr="007C1DB4">
        <w:rPr>
          <w:rFonts w:ascii="Times New Roman" w:hAnsi="Times New Roman" w:cs="Times New Roman"/>
          <w:bCs/>
        </w:rPr>
        <w:t>capacitor</w:t>
      </w:r>
      <w:r w:rsidRPr="007C1DB4">
        <w:rPr>
          <w:rFonts w:ascii="Times New Roman" w:hAnsi="Times New Roman" w:cs="Times New Roman"/>
        </w:rPr>
        <w:t xml:space="preserve"> or </w:t>
      </w:r>
      <w:r w:rsidRPr="007C1DB4">
        <w:rPr>
          <w:rFonts w:ascii="Times New Roman" w:hAnsi="Times New Roman" w:cs="Times New Roman"/>
          <w:bCs/>
        </w:rPr>
        <w:t>condenser</w:t>
      </w:r>
      <w:r w:rsidRPr="007C1DB4">
        <w:rPr>
          <w:rFonts w:ascii="Times New Roman" w:hAnsi="Times New Roman" w:cs="Times New Roman"/>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7C1DB4" w:rsidRPr="007C1DB4" w:rsidRDefault="007C1DB4" w:rsidP="007C1DB4">
      <w:pPr>
        <w:spacing w:line="360" w:lineRule="auto"/>
        <w:jc w:val="both"/>
        <w:rPr>
          <w:rFonts w:ascii="Times New Roman" w:hAnsi="Times New Roman" w:cs="Times New Roman"/>
          <w:sz w:val="28"/>
          <w:szCs w:val="28"/>
        </w:rPr>
      </w:pPr>
      <w:r w:rsidRPr="007C1DB4">
        <w:rPr>
          <w:rFonts w:ascii="Times New Roman" w:hAnsi="Times New Roman" w:cs="Times New Roman"/>
          <w:noProof/>
          <w:szCs w:val="28"/>
        </w:rPr>
        <w:drawing>
          <wp:inline distT="0" distB="0" distL="0" distR="0">
            <wp:extent cx="3019425" cy="3524250"/>
            <wp:effectExtent l="19050" t="0" r="9525" b="0"/>
            <wp:docPr id="24"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85" cstate="print"/>
                    <a:srcRect/>
                    <a:stretch>
                      <a:fillRect/>
                    </a:stretch>
                  </pic:blipFill>
                  <pic:spPr bwMode="auto">
                    <a:xfrm>
                      <a:off x="0" y="0"/>
                      <a:ext cx="3021335" cy="3526479"/>
                    </a:xfrm>
                    <a:prstGeom prst="rect">
                      <a:avLst/>
                    </a:prstGeom>
                    <a:noFill/>
                    <a:ln w="9525">
                      <a:noFill/>
                      <a:miter lim="800000"/>
                      <a:headEnd/>
                      <a:tailEnd/>
                    </a:ln>
                  </pic:spPr>
                </pic:pic>
              </a:graphicData>
            </a:graphic>
          </wp:inline>
        </w:drawing>
      </w:r>
      <w:r w:rsidRPr="007C1DB4">
        <w:rPr>
          <w:rFonts w:ascii="Times New Roman" w:hAnsi="Times New Roman" w:cs="Times New Roman"/>
          <w:noProof/>
          <w:sz w:val="28"/>
        </w:rPr>
        <w:drawing>
          <wp:inline distT="0" distB="0" distL="0" distR="0">
            <wp:extent cx="2771775" cy="3524250"/>
            <wp:effectExtent l="19050" t="0" r="9525" b="0"/>
            <wp:docPr id="25"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86" cstate="print"/>
                    <a:srcRect/>
                    <a:stretch>
                      <a:fillRect/>
                    </a:stretch>
                  </pic:blipFill>
                  <pic:spPr bwMode="auto">
                    <a:xfrm>
                      <a:off x="0" y="0"/>
                      <a:ext cx="2771775" cy="3524250"/>
                    </a:xfrm>
                    <a:prstGeom prst="rect">
                      <a:avLst/>
                    </a:prstGeom>
                    <a:noFill/>
                    <a:ln w="9525">
                      <a:noFill/>
                      <a:miter lim="800000"/>
                      <a:headEnd/>
                      <a:tailEnd/>
                    </a:ln>
                  </pic:spPr>
                </pic:pic>
              </a:graphicData>
            </a:graphic>
          </wp:inline>
        </w:drawing>
      </w:r>
    </w:p>
    <w:p w:rsidR="007C1DB4" w:rsidRPr="007C1DB4" w:rsidRDefault="007C1DB4" w:rsidP="007C1DB4">
      <w:pPr>
        <w:tabs>
          <w:tab w:val="left" w:pos="990"/>
        </w:tabs>
        <w:spacing w:line="360" w:lineRule="auto"/>
        <w:jc w:val="both"/>
        <w:rPr>
          <w:rFonts w:ascii="Times New Roman" w:hAnsi="Times New Roman" w:cs="Times New Roman"/>
        </w:rPr>
      </w:pPr>
    </w:p>
    <w:p w:rsidR="007C1DB4" w:rsidRPr="007C1DB4" w:rsidRDefault="007C1DB4" w:rsidP="007C1DB4">
      <w:pPr>
        <w:tabs>
          <w:tab w:val="left" w:pos="990"/>
        </w:tabs>
        <w:spacing w:line="360" w:lineRule="auto"/>
        <w:jc w:val="both"/>
        <w:rPr>
          <w:rFonts w:ascii="Times New Roman" w:hAnsi="Times New Roman" w:cs="Times New Roman"/>
        </w:rPr>
      </w:pPr>
      <w:r w:rsidRPr="007C1DB4">
        <w:rPr>
          <w:rFonts w:ascii="Times New Roman" w:hAnsi="Times New Roman" w:cs="Times New Roman"/>
        </w:rPr>
        <w:tab/>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7C1DB4" w:rsidRPr="007200DE" w:rsidRDefault="007C1DB4" w:rsidP="007C1DB4">
      <w:pPr>
        <w:tabs>
          <w:tab w:val="left" w:pos="990"/>
        </w:tabs>
        <w:spacing w:line="360" w:lineRule="auto"/>
        <w:jc w:val="both"/>
      </w:pPr>
      <w:r w:rsidRPr="007C1DB4">
        <w:rPr>
          <w:rFonts w:ascii="Times New Roman" w:hAnsi="Times New Roman" w:cs="Times New Roman"/>
        </w:rPr>
        <w:tab/>
        <w:t>The properties of capacitors in a circuit may determine the resonant frequency and quality factor of a resonant circuit, power dissipation and operating frequency in a digital logic circuit, energy capacity in a high-power system, and many other important aspects</w:t>
      </w:r>
      <w:r w:rsidRPr="007200DE">
        <w:t>.</w:t>
      </w:r>
    </w:p>
    <w:p w:rsidR="007C1DB4" w:rsidRPr="005E7543" w:rsidRDefault="007C1DB4" w:rsidP="007C1DB4">
      <w:pPr>
        <w:pStyle w:val="NormalWeb"/>
        <w:spacing w:before="0" w:beforeAutospacing="0" w:after="0" w:afterAutospacing="0" w:line="360" w:lineRule="auto"/>
        <w:jc w:val="both"/>
      </w:pPr>
      <w:r w:rsidRPr="007200DE">
        <w:lastRenderedPageBreak/>
        <w:t xml:space="preserve">A </w:t>
      </w:r>
      <w:r w:rsidRPr="007200DE">
        <w:rPr>
          <w:bCs/>
        </w:rPr>
        <w:t>capacitor</w:t>
      </w:r>
      <w:r w:rsidRPr="007200DE">
        <w:t xml:space="preserve"> (formerly known as </w:t>
      </w:r>
      <w:r w:rsidRPr="007200DE">
        <w:rPr>
          <w:bCs/>
        </w:rPr>
        <w:t>condenser</w:t>
      </w:r>
      <w:r w:rsidRPr="007200DE">
        <w:t xml:space="preserve">) is a device for storing electric charge. The forms of practical capacitors vary widely, but all contain at least two conductors separated by a non-conductor. </w:t>
      </w:r>
      <w:r w:rsidRPr="005E7543">
        <w:t>Capacitors used as parts of electrical systems, for example, consist of metal foils separated by a layer of insulating film.</w:t>
      </w:r>
    </w:p>
    <w:p w:rsidR="007C1DB4" w:rsidRPr="005E7543" w:rsidRDefault="007C1DB4" w:rsidP="007C1DB4">
      <w:pPr>
        <w:pStyle w:val="NormalWeb"/>
        <w:spacing w:before="0" w:beforeAutospacing="0" w:after="0" w:afterAutospacing="0" w:line="360" w:lineRule="auto"/>
        <w:ind w:firstLine="720"/>
        <w:jc w:val="both"/>
      </w:pPr>
      <w:r w:rsidRPr="005E7543">
        <w:t xml:space="preserve">Capacitors are widely used in electronic circuits for blocking </w:t>
      </w:r>
      <w:r w:rsidRPr="007C1DB4">
        <w:t>direct current</w:t>
      </w:r>
      <w:r w:rsidRPr="005E7543">
        <w:t xml:space="preserve"> while allowing </w:t>
      </w:r>
      <w:r w:rsidRPr="007C1DB4">
        <w:t>alternating current</w:t>
      </w:r>
      <w:r w:rsidRPr="005E7543">
        <w:t xml:space="preserve"> to pass, in filter networks, for smoothing the output of </w:t>
      </w:r>
      <w:r w:rsidRPr="007C1DB4">
        <w:t>power supplies</w:t>
      </w:r>
      <w:r w:rsidRPr="005E7543">
        <w:t xml:space="preserve">, in the </w:t>
      </w:r>
      <w:r w:rsidRPr="007C1DB4">
        <w:t>resonant circuits</w:t>
      </w:r>
      <w:r w:rsidRPr="005E7543">
        <w:t xml:space="preserve"> that tune radios to particular </w:t>
      </w:r>
      <w:r w:rsidRPr="007C1DB4">
        <w:t>frequencies</w:t>
      </w:r>
      <w:r w:rsidRPr="005E7543">
        <w:t xml:space="preserve"> and for many other purposes.</w:t>
      </w:r>
    </w:p>
    <w:p w:rsidR="007C1DB4" w:rsidRPr="005E7543" w:rsidRDefault="007C1DB4" w:rsidP="007C1DB4">
      <w:pPr>
        <w:pStyle w:val="NormalWeb"/>
        <w:tabs>
          <w:tab w:val="left" w:pos="4815"/>
        </w:tabs>
        <w:spacing w:before="0" w:beforeAutospacing="0" w:after="0" w:afterAutospacing="0" w:line="360" w:lineRule="auto"/>
        <w:ind w:firstLine="720"/>
        <w:jc w:val="both"/>
      </w:pPr>
      <w:r w:rsidRPr="005E7543">
        <w:t xml:space="preserve">A capacitor is a </w:t>
      </w:r>
      <w:proofErr w:type="spellStart"/>
      <w:r w:rsidRPr="007C1DB4">
        <w:t>passiveelectronic</w:t>
      </w:r>
      <w:proofErr w:type="spellEnd"/>
      <w:r w:rsidRPr="007C1DB4">
        <w:t xml:space="preserve"> component</w:t>
      </w:r>
      <w:r w:rsidRPr="005E7543">
        <w:t xml:space="preserve"> consisting of a pair of </w:t>
      </w:r>
      <w:r w:rsidRPr="007C1DB4">
        <w:t>conductors</w:t>
      </w:r>
      <w:r w:rsidRPr="005E7543">
        <w:t xml:space="preserve"> separated by a </w:t>
      </w:r>
      <w:r w:rsidRPr="007C1DB4">
        <w:t>dielectric</w:t>
      </w:r>
      <w:r w:rsidRPr="005E7543">
        <w:t xml:space="preserve"> (insulator). When there is a </w:t>
      </w:r>
      <w:r w:rsidRPr="007C1DB4">
        <w:t>potential difference</w:t>
      </w:r>
      <w:r w:rsidRPr="005E7543">
        <w:t xml:space="preserve"> (voltage) across the conductors, a static </w:t>
      </w:r>
      <w:r w:rsidRPr="007C1DB4">
        <w:t>electric field</w:t>
      </w:r>
      <w:r w:rsidRPr="005E7543">
        <w:t xml:space="preserve"> develops in the dielectric that stores </w:t>
      </w:r>
      <w:r w:rsidRPr="007C1DB4">
        <w:t>energy</w:t>
      </w:r>
      <w:r w:rsidRPr="005E7543">
        <w:t xml:space="preserve"> and produces a mechanical force between the conductors. An ideal capacitor is characterized by a single constant value, </w:t>
      </w:r>
      <w:r w:rsidRPr="007C1DB4">
        <w:t>capacitance</w:t>
      </w:r>
      <w:r w:rsidRPr="005E7543">
        <w:t xml:space="preserve">, measured in </w:t>
      </w:r>
      <w:r w:rsidRPr="007C1DB4">
        <w:t>farads</w:t>
      </w:r>
      <w:r w:rsidRPr="005E7543">
        <w:t xml:space="preserve">. This is the ratio of the </w:t>
      </w:r>
      <w:r w:rsidRPr="007C1DB4">
        <w:t>electric charge</w:t>
      </w:r>
      <w:r w:rsidRPr="005E7543">
        <w:t xml:space="preserve"> on each conductor to the potential difference between them.</w:t>
      </w:r>
    </w:p>
    <w:p w:rsidR="007C1DB4" w:rsidRPr="005E7543" w:rsidRDefault="007C1DB4" w:rsidP="007C1DB4">
      <w:pPr>
        <w:pStyle w:val="NormalWeb"/>
        <w:spacing w:before="0" w:beforeAutospacing="0" w:after="0" w:afterAutospacing="0" w:line="360" w:lineRule="auto"/>
        <w:ind w:firstLine="720"/>
        <w:jc w:val="both"/>
      </w:pPr>
      <w:r w:rsidRPr="005E7543">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r w:rsidRPr="007C1DB4">
        <w:t>leakage current</w:t>
      </w:r>
      <w:r w:rsidRPr="005E7543">
        <w:t xml:space="preserve"> and also has an electric field strength limit, resulting in a </w:t>
      </w:r>
      <w:r w:rsidRPr="007C1DB4">
        <w:t>breakdown voltage</w:t>
      </w:r>
      <w:r w:rsidRPr="005E7543">
        <w:t xml:space="preserve">, while the conductors and </w:t>
      </w:r>
      <w:r w:rsidRPr="007C1DB4">
        <w:t>leads</w:t>
      </w:r>
      <w:r w:rsidRPr="005E7543">
        <w:t xml:space="preserve"> introduce an undesired </w:t>
      </w:r>
      <w:r w:rsidRPr="007C1DB4">
        <w:t>inductance</w:t>
      </w:r>
      <w:r w:rsidRPr="005E7543">
        <w:t xml:space="preserve"> and </w:t>
      </w:r>
      <w:r w:rsidRPr="007C1DB4">
        <w:t>resistance</w:t>
      </w:r>
      <w:r w:rsidRPr="005E7543">
        <w:t>.</w:t>
      </w:r>
    </w:p>
    <w:p w:rsidR="007C1DB4" w:rsidRDefault="007C1DB4" w:rsidP="007C1DB4">
      <w:pPr>
        <w:rPr>
          <w:rStyle w:val="mw-headline"/>
          <w:rFonts w:asciiTheme="majorHAnsi" w:eastAsiaTheme="majorEastAsia" w:hAnsiTheme="majorHAnsi" w:cstheme="majorBidi"/>
          <w:b/>
          <w:bCs/>
          <w:sz w:val="26"/>
          <w:szCs w:val="26"/>
          <w:lang w:bidi="en-US"/>
        </w:rPr>
      </w:pPr>
      <w:r>
        <w:rPr>
          <w:rStyle w:val="mw-headline"/>
        </w:rPr>
        <w:br w:type="page"/>
      </w:r>
    </w:p>
    <w:p w:rsidR="007C1DB4" w:rsidRPr="005E7543" w:rsidRDefault="007C1DB4" w:rsidP="007C1DB4">
      <w:pPr>
        <w:pStyle w:val="Heading2"/>
        <w:spacing w:before="0" w:line="360" w:lineRule="auto"/>
        <w:jc w:val="both"/>
        <w:rPr>
          <w:rFonts w:ascii="Times New Roman" w:hAnsi="Times New Roman" w:cs="Times New Roman"/>
          <w:color w:val="auto"/>
          <w:sz w:val="24"/>
          <w:szCs w:val="24"/>
        </w:rPr>
      </w:pPr>
      <w:r w:rsidRPr="005E7543">
        <w:rPr>
          <w:rStyle w:val="mw-headline"/>
          <w:rFonts w:ascii="Times New Roman" w:hAnsi="Times New Roman" w:cs="Times New Roman"/>
          <w:color w:val="auto"/>
          <w:sz w:val="24"/>
          <w:szCs w:val="24"/>
        </w:rPr>
        <w:lastRenderedPageBreak/>
        <w:t>Theory of operation</w:t>
      </w:r>
    </w:p>
    <w:p w:rsidR="007C1DB4" w:rsidRPr="005E7543" w:rsidRDefault="007C1DB4" w:rsidP="007C1DB4">
      <w:pPr>
        <w:spacing w:line="360" w:lineRule="auto"/>
        <w:jc w:val="both"/>
      </w:pPr>
      <w:r w:rsidRPr="007C1DB4">
        <w:t>Capacitance</w:t>
      </w:r>
    </w:p>
    <w:p w:rsidR="007C1DB4" w:rsidRPr="007200DE" w:rsidRDefault="007C1DB4" w:rsidP="007C1DB4">
      <w:pPr>
        <w:spacing w:line="360" w:lineRule="auto"/>
        <w:jc w:val="both"/>
      </w:pPr>
      <w:r w:rsidRPr="007200DE">
        <w:rPr>
          <w:noProof/>
        </w:rPr>
        <w:drawing>
          <wp:inline distT="0" distB="0" distL="0" distR="0">
            <wp:extent cx="1619250" cy="1781175"/>
            <wp:effectExtent l="19050" t="0" r="0" b="0"/>
            <wp:docPr id="83" name="Picture 43" descr="http://upload.wikimedia.org/wikipedia/commons/thumb/c/cd/Capacitor_schematic_with_dielectric.svg/170px-Capacitor_schematic_with_dielectric.svg.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a:hlinkClick r:id="rId87"/>
                    </pic:cNvPr>
                    <pic:cNvPicPr>
                      <a:picLocks noChangeAspect="1" noChangeArrowheads="1"/>
                    </pic:cNvPicPr>
                  </pic:nvPicPr>
                  <pic:blipFill>
                    <a:blip r:embed="rId88" cstate="print"/>
                    <a:srcRect/>
                    <a:stretch>
                      <a:fillRect/>
                    </a:stretch>
                  </pic:blipFill>
                  <pic:spPr bwMode="auto">
                    <a:xfrm>
                      <a:off x="0" y="0"/>
                      <a:ext cx="1619250" cy="1781175"/>
                    </a:xfrm>
                    <a:prstGeom prst="rect">
                      <a:avLst/>
                    </a:prstGeom>
                    <a:noFill/>
                    <a:ln w="9525">
                      <a:noFill/>
                      <a:miter lim="800000"/>
                      <a:headEnd/>
                      <a:tailEnd/>
                    </a:ln>
                  </pic:spPr>
                </pic:pic>
              </a:graphicData>
            </a:graphic>
          </wp:inline>
        </w:drawing>
      </w:r>
    </w:p>
    <w:p w:rsidR="007C1DB4" w:rsidRPr="007200DE" w:rsidRDefault="007C1DB4" w:rsidP="007C1DB4">
      <w:pPr>
        <w:spacing w:line="360" w:lineRule="auto"/>
        <w:jc w:val="both"/>
      </w:pPr>
    </w:p>
    <w:p w:rsidR="007C1DB4" w:rsidRPr="007200DE" w:rsidRDefault="007C1DB4" w:rsidP="007C1DB4">
      <w:pPr>
        <w:spacing w:line="360" w:lineRule="auto"/>
        <w:jc w:val="both"/>
      </w:pPr>
      <w:r w:rsidRPr="007200DE">
        <w:t>Charge separation in a parallel-plate capacitor causes an internal electric field. A dielectric (orange) reduces the field and increases the capacitance.</w:t>
      </w:r>
    </w:p>
    <w:p w:rsidR="007C1DB4" w:rsidRPr="007200DE" w:rsidRDefault="007C1DB4" w:rsidP="007C1DB4">
      <w:pPr>
        <w:spacing w:line="360" w:lineRule="auto"/>
        <w:jc w:val="both"/>
      </w:pPr>
      <w:r w:rsidRPr="007200DE">
        <w:rPr>
          <w:noProof/>
        </w:rPr>
        <w:drawing>
          <wp:inline distT="0" distB="0" distL="0" distR="0">
            <wp:extent cx="2095500" cy="1762125"/>
            <wp:effectExtent l="19050" t="0" r="0" b="0"/>
            <wp:docPr id="81" name="Picture 45" descr="http://upload.wikimedia.org/wikipedia/commons/thumb/d/d3/Plattenkondensator_hg.jpg/220px-Plattenkondensator_hg.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d/d3/Plattenkondensator_hg.jpg/220px-Plattenkondensator_hg.jpg">
                      <a:hlinkClick r:id="rId89"/>
                    </pic:cNvPr>
                    <pic:cNvPicPr>
                      <a:picLocks noChangeAspect="1" noChangeArrowheads="1"/>
                    </pic:cNvPicPr>
                  </pic:nvPicPr>
                  <pic:blipFill>
                    <a:blip r:embed="rId90" cstate="print"/>
                    <a:srcRect/>
                    <a:stretch>
                      <a:fillRect/>
                    </a:stretch>
                  </pic:blipFill>
                  <pic:spPr bwMode="auto">
                    <a:xfrm>
                      <a:off x="0" y="0"/>
                      <a:ext cx="2095500" cy="1762125"/>
                    </a:xfrm>
                    <a:prstGeom prst="rect">
                      <a:avLst/>
                    </a:prstGeom>
                    <a:noFill/>
                    <a:ln w="9525">
                      <a:noFill/>
                      <a:miter lim="800000"/>
                      <a:headEnd/>
                      <a:tailEnd/>
                    </a:ln>
                  </pic:spPr>
                </pic:pic>
              </a:graphicData>
            </a:graphic>
          </wp:inline>
        </w:drawing>
      </w:r>
    </w:p>
    <w:p w:rsidR="007C1DB4" w:rsidRPr="007200DE" w:rsidRDefault="007C1DB4" w:rsidP="007C1DB4">
      <w:pPr>
        <w:spacing w:line="360" w:lineRule="auto"/>
        <w:jc w:val="both"/>
      </w:pPr>
    </w:p>
    <w:p w:rsidR="007C1DB4" w:rsidRPr="005E7543" w:rsidRDefault="007C1DB4" w:rsidP="007C1DB4">
      <w:pPr>
        <w:spacing w:line="360" w:lineRule="auto"/>
        <w:jc w:val="both"/>
      </w:pPr>
      <w:r w:rsidRPr="005E7543">
        <w:t>A simple demonstration of a parallel-plate capacitor</w:t>
      </w:r>
    </w:p>
    <w:p w:rsidR="007C1DB4" w:rsidRPr="007200DE" w:rsidRDefault="007C1DB4" w:rsidP="007C1DB4">
      <w:pPr>
        <w:pStyle w:val="NormalWeb"/>
        <w:spacing w:before="0" w:beforeAutospacing="0" w:after="0" w:afterAutospacing="0" w:line="360" w:lineRule="auto"/>
        <w:jc w:val="both"/>
      </w:pPr>
      <w:r w:rsidRPr="005E7543">
        <w:t xml:space="preserve">A capacitor consists of two </w:t>
      </w:r>
      <w:r w:rsidRPr="007C1DB4">
        <w:t>conductors</w:t>
      </w:r>
      <w:r w:rsidRPr="005E7543">
        <w:t xml:space="preserve"> separated by a non-conductive region </w:t>
      </w:r>
      <w:proofErr w:type="gramStart"/>
      <w:r w:rsidRPr="005E7543">
        <w:t>The</w:t>
      </w:r>
      <w:proofErr w:type="gramEnd"/>
      <w:r w:rsidRPr="005E7543">
        <w:t xml:space="preserve"> non-conductive region is called the dielectric or sometimes the </w:t>
      </w:r>
      <w:r w:rsidRPr="007C1DB4">
        <w:t>dielectric medium</w:t>
      </w:r>
      <w:r w:rsidRPr="005E7543">
        <w:t xml:space="preserve">. In simpler terms, the dielectric is just an </w:t>
      </w:r>
      <w:r w:rsidRPr="007C1DB4">
        <w:t>electrical insulator</w:t>
      </w:r>
      <w:r w:rsidRPr="005E7543">
        <w:t xml:space="preserve">. Examples of dielectric mediums are glass, air, paper, </w:t>
      </w:r>
      <w:r w:rsidRPr="007C1DB4">
        <w:t>vacuum</w:t>
      </w:r>
      <w:r w:rsidRPr="005E7543">
        <w:t xml:space="preserve">, and even a </w:t>
      </w:r>
      <w:proofErr w:type="spellStart"/>
      <w:r w:rsidRPr="007C1DB4">
        <w:t>semiconductordepletion</w:t>
      </w:r>
      <w:proofErr w:type="spellEnd"/>
      <w:r w:rsidRPr="007C1DB4">
        <w:t xml:space="preserve"> region</w:t>
      </w:r>
      <w:r w:rsidRPr="005E7543">
        <w:t xml:space="preserve"> chemically identical to the conductors. A capacitor is assumed to be self-contained and isolated, with no net </w:t>
      </w:r>
      <w:r w:rsidRPr="007C1DB4">
        <w:t>electric charge</w:t>
      </w:r>
      <w:r w:rsidRPr="005E7543">
        <w:t xml:space="preserve"> and no influence from any external electric field. The conductors thus hold equal and opposite charges on their facing </w:t>
      </w:r>
      <w:r w:rsidRPr="005E7543">
        <w:lastRenderedPageBreak/>
        <w:t xml:space="preserve">surfaces, and the dielectric develops an electric field. In </w:t>
      </w:r>
      <w:r w:rsidRPr="007C1DB4">
        <w:t>SI</w:t>
      </w:r>
      <w:r w:rsidRPr="005E7543">
        <w:t xml:space="preserve"> units, a capacitance of one </w:t>
      </w:r>
      <w:r w:rsidRPr="007C1DB4">
        <w:t>farad</w:t>
      </w:r>
      <w:r w:rsidRPr="005E7543">
        <w:t xml:space="preserve"> means that one </w:t>
      </w:r>
      <w:r w:rsidRPr="007C1DB4">
        <w:t>coulomb</w:t>
      </w:r>
      <w:r w:rsidRPr="005E7543">
        <w:t xml:space="preserve"> of charge on each conductor causes a voltage of one </w:t>
      </w:r>
      <w:r w:rsidRPr="007C1DB4">
        <w:t>volt</w:t>
      </w:r>
      <w:r w:rsidRPr="005E7543">
        <w:t xml:space="preserve"> across the device. The capacitor is a reasonably general model for electric fields within electric circuits. An ideal capacitor is wholly characterized by a</w:t>
      </w:r>
      <w:r w:rsidRPr="007200DE">
        <w:t xml:space="preserve"> constant capacitance </w:t>
      </w:r>
      <w:r w:rsidRPr="007200DE">
        <w:rPr>
          <w:iCs/>
        </w:rPr>
        <w:t>C</w:t>
      </w:r>
      <w:r w:rsidRPr="007200DE">
        <w:t>, defined as the ratio of charge ±</w:t>
      </w:r>
      <w:r w:rsidRPr="007200DE">
        <w:rPr>
          <w:iCs/>
        </w:rPr>
        <w:t>Q</w:t>
      </w:r>
      <w:r w:rsidRPr="007200DE">
        <w:t xml:space="preserve"> on each conductor to the voltage </w:t>
      </w:r>
      <w:r w:rsidRPr="007200DE">
        <w:rPr>
          <w:iCs/>
        </w:rPr>
        <w:t>V</w:t>
      </w:r>
      <w:r w:rsidRPr="007200DE">
        <w:t xml:space="preserve"> between them: </w:t>
      </w:r>
    </w:p>
    <w:p w:rsidR="007C1DB4" w:rsidRPr="007200DE" w:rsidRDefault="007C1DB4" w:rsidP="007C1DB4">
      <w:pPr>
        <w:spacing w:line="360" w:lineRule="auto"/>
        <w:ind w:left="720"/>
        <w:jc w:val="both"/>
      </w:pPr>
      <w:r w:rsidRPr="007200DE">
        <w:rPr>
          <w:noProof/>
        </w:rPr>
        <w:drawing>
          <wp:inline distT="0" distB="0" distL="0" distR="0">
            <wp:extent cx="561975" cy="390525"/>
            <wp:effectExtent l="19050" t="0" r="9525" b="0"/>
            <wp:docPr id="78"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91" cstate="print"/>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7C1DB4" w:rsidRPr="007200DE" w:rsidRDefault="007C1DB4" w:rsidP="007C1DB4">
      <w:pPr>
        <w:pStyle w:val="NormalWeb"/>
        <w:spacing w:before="0" w:beforeAutospacing="0" w:after="0" w:afterAutospacing="0" w:line="360" w:lineRule="auto"/>
        <w:jc w:val="both"/>
      </w:pPr>
      <w:r w:rsidRPr="007200DE">
        <w:t>Sometimes charge build-up affects the capacitor mechanically, causing its capacitance to vary. In this case, capacitance is defined in terms of incremental changes:</w:t>
      </w:r>
    </w:p>
    <w:p w:rsidR="007C1DB4" w:rsidRPr="007200DE" w:rsidRDefault="007C1DB4" w:rsidP="007C1DB4">
      <w:pPr>
        <w:spacing w:line="360" w:lineRule="auto"/>
        <w:ind w:left="720"/>
        <w:jc w:val="both"/>
      </w:pPr>
      <w:r w:rsidRPr="007200DE">
        <w:rPr>
          <w:noProof/>
        </w:rPr>
        <w:drawing>
          <wp:inline distT="0" distB="0" distL="0" distR="0">
            <wp:extent cx="609600" cy="400050"/>
            <wp:effectExtent l="19050" t="0" r="0" b="0"/>
            <wp:docPr id="79"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92" cstate="print"/>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7C1DB4" w:rsidRPr="007200DE" w:rsidRDefault="007C1DB4" w:rsidP="007C1DB4">
      <w:pPr>
        <w:pStyle w:val="Heading3"/>
        <w:spacing w:before="0" w:line="360" w:lineRule="auto"/>
        <w:jc w:val="both"/>
        <w:rPr>
          <w:rFonts w:ascii="Times New Roman" w:hAnsi="Times New Roman"/>
          <w:color w:val="auto"/>
          <w:sz w:val="24"/>
        </w:rPr>
      </w:pPr>
      <w:r w:rsidRPr="007200DE">
        <w:rPr>
          <w:rStyle w:val="mw-headline"/>
          <w:color w:val="auto"/>
        </w:rPr>
        <w:t>Energy storage</w:t>
      </w:r>
    </w:p>
    <w:p w:rsidR="007C1DB4" w:rsidRPr="007200DE" w:rsidRDefault="007C1DB4" w:rsidP="007C1DB4">
      <w:pPr>
        <w:pStyle w:val="NormalWeb"/>
        <w:spacing w:before="0" w:beforeAutospacing="0" w:after="0" w:afterAutospacing="0" w:line="360" w:lineRule="auto"/>
        <w:jc w:val="both"/>
      </w:pPr>
      <w:r w:rsidRPr="005E7543">
        <w:t>Work</w:t>
      </w:r>
      <w:r w:rsidRPr="007200DE">
        <w:t xml:space="preserve"> must be done by an external influence to "move" charge between the conductors in a capacitor. When the external influence is removed the charge separation persists in the electric field and energy is stored to be released when the charge is allowed to return to its </w:t>
      </w:r>
      <w:r w:rsidRPr="005E7543">
        <w:t>equilibrium</w:t>
      </w:r>
      <w:r w:rsidRPr="007200DE">
        <w:t xml:space="preserve"> position. The work done in establishing the electric field, and hence the amount of energy stored, is given by: </w:t>
      </w:r>
    </w:p>
    <w:p w:rsidR="007C1DB4" w:rsidRPr="007200DE" w:rsidRDefault="007C1DB4" w:rsidP="007C1DB4">
      <w:pPr>
        <w:spacing w:line="360" w:lineRule="auto"/>
        <w:ind w:left="720"/>
        <w:jc w:val="both"/>
      </w:pPr>
      <w:r w:rsidRPr="007200DE">
        <w:rPr>
          <w:noProof/>
        </w:rPr>
        <w:drawing>
          <wp:inline distT="0" distB="0" distL="0" distR="0">
            <wp:extent cx="4276725" cy="495300"/>
            <wp:effectExtent l="19050" t="0" r="9525" b="0"/>
            <wp:docPr id="84" name="Picture 49" descr="W= \int_{q=0}^Q V \text{d}q = \int_{q=0}^Q \frac{q}{C} \text{d}q = {1 \over 2} {Q^2 \over C} = {1 \over 2}  C V^2 = {1 \over 2} 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 \int_{q=0}^Q V \text{d}q = \int_{q=0}^Q \frac{q}{C} \text{d}q = {1 \over 2} {Q^2 \over C} = {1 \over 2}  C V^2 = {1 \over 2} VQ."/>
                    <pic:cNvPicPr>
                      <a:picLocks noChangeAspect="1" noChangeArrowheads="1"/>
                    </pic:cNvPicPr>
                  </pic:nvPicPr>
                  <pic:blipFill>
                    <a:blip r:embed="rId93" cstate="print"/>
                    <a:srcRect/>
                    <a:stretch>
                      <a:fillRect/>
                    </a:stretch>
                  </pic:blipFill>
                  <pic:spPr bwMode="auto">
                    <a:xfrm>
                      <a:off x="0" y="0"/>
                      <a:ext cx="4276725" cy="495300"/>
                    </a:xfrm>
                    <a:prstGeom prst="rect">
                      <a:avLst/>
                    </a:prstGeom>
                    <a:noFill/>
                    <a:ln w="9525">
                      <a:noFill/>
                      <a:miter lim="800000"/>
                      <a:headEnd/>
                      <a:tailEnd/>
                    </a:ln>
                  </pic:spPr>
                </pic:pic>
              </a:graphicData>
            </a:graphic>
          </wp:inline>
        </w:drawing>
      </w:r>
    </w:p>
    <w:p w:rsidR="007C1DB4" w:rsidRPr="007200DE" w:rsidRDefault="007C1DB4" w:rsidP="007C1DB4">
      <w:pPr>
        <w:pStyle w:val="Heading3"/>
        <w:spacing w:before="0" w:line="360" w:lineRule="auto"/>
        <w:jc w:val="both"/>
        <w:rPr>
          <w:rFonts w:ascii="Times New Roman" w:hAnsi="Times New Roman"/>
          <w:color w:val="auto"/>
          <w:sz w:val="24"/>
        </w:rPr>
      </w:pPr>
      <w:r w:rsidRPr="007200DE">
        <w:rPr>
          <w:rStyle w:val="mw-headline"/>
          <w:color w:val="auto"/>
        </w:rPr>
        <w:t>Current-voltage relation</w:t>
      </w:r>
    </w:p>
    <w:p w:rsidR="007C1DB4" w:rsidRPr="007200DE" w:rsidRDefault="007C1DB4" w:rsidP="007C1DB4">
      <w:pPr>
        <w:pStyle w:val="NormalWeb"/>
        <w:spacing w:before="0" w:beforeAutospacing="0" w:after="0" w:afterAutospacing="0" w:line="360" w:lineRule="auto"/>
        <w:jc w:val="both"/>
      </w:pPr>
      <w:r w:rsidRPr="007200DE">
        <w:t xml:space="preserve">The current </w:t>
      </w:r>
      <w:proofErr w:type="spellStart"/>
      <w:proofErr w:type="gramStart"/>
      <w:r w:rsidRPr="007200DE">
        <w:rPr>
          <w:iCs/>
        </w:rPr>
        <w:t>i</w:t>
      </w:r>
      <w:proofErr w:type="spellEnd"/>
      <w:r w:rsidRPr="007200DE">
        <w:t>(</w:t>
      </w:r>
      <w:proofErr w:type="gramEnd"/>
      <w:r w:rsidRPr="007200DE">
        <w:rPr>
          <w:iCs/>
        </w:rPr>
        <w:t>t</w:t>
      </w:r>
      <w:r w:rsidRPr="007200DE">
        <w:t xml:space="preserve">) through any component in an electric circuit is defined as the rate of flow of a charge </w:t>
      </w:r>
      <w:r w:rsidRPr="007200DE">
        <w:rPr>
          <w:iCs/>
        </w:rPr>
        <w:t>q</w:t>
      </w:r>
      <w:r w:rsidRPr="007200DE">
        <w:t>(</w:t>
      </w:r>
      <w:r w:rsidRPr="007200DE">
        <w:rPr>
          <w:iCs/>
        </w:rPr>
        <w:t>t</w:t>
      </w:r>
      <w:r w:rsidRPr="007200DE">
        <w:t xml:space="preserve">) passing through it, but actual charges, electrons, cannot pass through the dielectric layer of a capacitor, rather an electron accumulates on the negative plate for each one that leaves the positive plate, resulting in an electron depletion and consequent positive charge on one electrode that is equal and opposite to the accumulated negative charge on the other. Thus the charge on the electrodes is equal to the </w:t>
      </w:r>
      <w:r w:rsidRPr="005E7543">
        <w:t>integral</w:t>
      </w:r>
      <w:r w:rsidRPr="007200DE">
        <w:t xml:space="preserve"> of the current as well as proportional to the voltage as discussed above. As with any </w:t>
      </w:r>
      <w:r w:rsidRPr="005E7543">
        <w:t>ant derivative</w:t>
      </w:r>
      <w:r w:rsidRPr="007200DE">
        <w:t xml:space="preserve">, a </w:t>
      </w:r>
      <w:r w:rsidRPr="005E7543">
        <w:t>constant of integration</w:t>
      </w:r>
      <w:r w:rsidRPr="007200DE">
        <w:t xml:space="preserve"> is added to represent the initial voltage </w:t>
      </w:r>
      <w:r w:rsidRPr="007200DE">
        <w:rPr>
          <w:iCs/>
        </w:rPr>
        <w:t>v</w:t>
      </w:r>
      <w:r w:rsidRPr="007200DE">
        <w:t xml:space="preserve"> (</w:t>
      </w:r>
      <w:r w:rsidRPr="007200DE">
        <w:rPr>
          <w:iCs/>
        </w:rPr>
        <w:t>t</w:t>
      </w:r>
      <w:r w:rsidRPr="007200DE">
        <w:rPr>
          <w:vertAlign w:val="subscript"/>
        </w:rPr>
        <w:t>0</w:t>
      </w:r>
      <w:r w:rsidRPr="007200DE">
        <w:t xml:space="preserve">). This is the integral form of the capacitor equation, </w:t>
      </w:r>
    </w:p>
    <w:p w:rsidR="007C1DB4" w:rsidRPr="007200DE" w:rsidRDefault="007C1DB4" w:rsidP="007C1DB4">
      <w:pPr>
        <w:spacing w:line="360" w:lineRule="auto"/>
        <w:ind w:left="720"/>
        <w:jc w:val="both"/>
      </w:pPr>
      <w:r w:rsidRPr="007200DE">
        <w:rPr>
          <w:noProof/>
        </w:rPr>
        <w:lastRenderedPageBreak/>
        <w:drawing>
          <wp:inline distT="0" distB="0" distL="0" distR="0">
            <wp:extent cx="2752725" cy="485775"/>
            <wp:effectExtent l="19050" t="0" r="9525" b="0"/>
            <wp:docPr id="86" name="Picture 50" descr="v(t)= \frac{q(t)}{C} = \frac{1}{C}\int_{t_0}^t i(\tau) \mathrm{d}\tau+v(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t)= \frac{q(t)}{C} = \frac{1}{C}\int_{t_0}^t i(\tau) \mathrm{d}\tau+v(t_0)"/>
                    <pic:cNvPicPr>
                      <a:picLocks noChangeAspect="1" noChangeArrowheads="1"/>
                    </pic:cNvPicPr>
                  </pic:nvPicPr>
                  <pic:blipFill>
                    <a:blip r:embed="rId94" cstate="print"/>
                    <a:srcRect/>
                    <a:stretch>
                      <a:fillRect/>
                    </a:stretch>
                  </pic:blipFill>
                  <pic:spPr bwMode="auto">
                    <a:xfrm>
                      <a:off x="0" y="0"/>
                      <a:ext cx="2752725" cy="485775"/>
                    </a:xfrm>
                    <a:prstGeom prst="rect">
                      <a:avLst/>
                    </a:prstGeom>
                    <a:noFill/>
                    <a:ln w="9525">
                      <a:noFill/>
                      <a:miter lim="800000"/>
                      <a:headEnd/>
                      <a:tailEnd/>
                    </a:ln>
                  </pic:spPr>
                </pic:pic>
              </a:graphicData>
            </a:graphic>
          </wp:inline>
        </w:drawing>
      </w:r>
      <w:r w:rsidRPr="007200DE">
        <w:t>.</w:t>
      </w:r>
    </w:p>
    <w:p w:rsidR="007C1DB4" w:rsidRPr="007200DE" w:rsidRDefault="007C1DB4" w:rsidP="007C1DB4">
      <w:pPr>
        <w:pStyle w:val="NormalWeb"/>
        <w:spacing w:before="0" w:beforeAutospacing="0" w:after="0" w:afterAutospacing="0" w:line="360" w:lineRule="auto"/>
        <w:jc w:val="both"/>
      </w:pPr>
      <w:r w:rsidRPr="007200DE">
        <w:t xml:space="preserve">Taking the derivative of this, and multiplying by </w:t>
      </w:r>
      <w:r w:rsidRPr="007200DE">
        <w:rPr>
          <w:iCs/>
        </w:rPr>
        <w:t>C</w:t>
      </w:r>
      <w:r w:rsidRPr="007200DE">
        <w:t xml:space="preserve">, yields the derivative form, </w:t>
      </w:r>
    </w:p>
    <w:p w:rsidR="007C1DB4" w:rsidRPr="007200DE" w:rsidRDefault="007C1DB4" w:rsidP="007C1DB4">
      <w:pPr>
        <w:spacing w:line="360" w:lineRule="auto"/>
        <w:ind w:left="720"/>
        <w:jc w:val="both"/>
      </w:pPr>
      <w:r w:rsidRPr="007200DE">
        <w:rPr>
          <w:noProof/>
        </w:rPr>
        <w:drawing>
          <wp:inline distT="0" distB="0" distL="0" distR="0">
            <wp:extent cx="1809750" cy="409575"/>
            <wp:effectExtent l="19050" t="0" r="0" b="0"/>
            <wp:docPr id="87" name="Picture 51" descr="i(t)= \frac{\mathrm{d}q(t)}{\mathrm{d}t}=C\frac{\mathrm{d}v(t)}{\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t)= \frac{\mathrm{d}q(t)}{\mathrm{d}t}=C\frac{\mathrm{d}v(t)}{\mathrm{d}t}"/>
                    <pic:cNvPicPr>
                      <a:picLocks noChangeAspect="1" noChangeArrowheads="1"/>
                    </pic:cNvPicPr>
                  </pic:nvPicPr>
                  <pic:blipFill>
                    <a:blip r:embed="rId95" cstate="print"/>
                    <a:srcRect/>
                    <a:stretch>
                      <a:fillRect/>
                    </a:stretch>
                  </pic:blipFill>
                  <pic:spPr bwMode="auto">
                    <a:xfrm>
                      <a:off x="0" y="0"/>
                      <a:ext cx="1809750" cy="409575"/>
                    </a:xfrm>
                    <a:prstGeom prst="rect">
                      <a:avLst/>
                    </a:prstGeom>
                    <a:noFill/>
                    <a:ln w="9525">
                      <a:noFill/>
                      <a:miter lim="800000"/>
                      <a:headEnd/>
                      <a:tailEnd/>
                    </a:ln>
                  </pic:spPr>
                </pic:pic>
              </a:graphicData>
            </a:graphic>
          </wp:inline>
        </w:drawing>
      </w:r>
      <w:r w:rsidRPr="007200DE">
        <w:t>.</w:t>
      </w:r>
    </w:p>
    <w:p w:rsidR="007C1DB4" w:rsidRPr="005E7543" w:rsidRDefault="007C1DB4" w:rsidP="007C1DB4">
      <w:pPr>
        <w:pStyle w:val="NormalWeb"/>
        <w:spacing w:before="0" w:beforeAutospacing="0" w:after="0" w:afterAutospacing="0" w:line="360" w:lineRule="auto"/>
        <w:jc w:val="both"/>
      </w:pPr>
      <w:r w:rsidRPr="005E7543">
        <w:t xml:space="preserve">The </w:t>
      </w:r>
      <w:r w:rsidRPr="007C1DB4">
        <w:t>dual</w:t>
      </w:r>
      <w:r w:rsidRPr="005E7543">
        <w:t xml:space="preserve"> of the capacitor is the </w:t>
      </w:r>
      <w:r w:rsidRPr="007C1DB4">
        <w:t>inductor</w:t>
      </w:r>
      <w:r w:rsidRPr="005E7543">
        <w:t xml:space="preserve">, which stores energy in the </w:t>
      </w:r>
      <w:r w:rsidRPr="007C1DB4">
        <w:t>magnetic field</w:t>
      </w:r>
      <w:r w:rsidRPr="005E7543">
        <w:t xml:space="preserve"> rather than the electric field. Its current-voltage relation is obtained by exchanging current and voltage in the capacitor equations and replacing </w:t>
      </w:r>
      <w:r w:rsidRPr="005E7543">
        <w:rPr>
          <w:iCs/>
        </w:rPr>
        <w:t>C</w:t>
      </w:r>
      <w:r w:rsidRPr="005E7543">
        <w:t xml:space="preserve"> with the inductance </w:t>
      </w:r>
      <w:r w:rsidRPr="005E7543">
        <w:rPr>
          <w:iCs/>
        </w:rPr>
        <w:t>L</w:t>
      </w:r>
      <w:r w:rsidRPr="005E7543">
        <w:t>.</w:t>
      </w:r>
    </w:p>
    <w:p w:rsidR="005A3FA3" w:rsidRDefault="005A3FA3" w:rsidP="00C30D3B">
      <w:pPr>
        <w:tabs>
          <w:tab w:val="left" w:pos="2744"/>
        </w:tabs>
        <w:rPr>
          <w:rFonts w:ascii="Times New Roman" w:hAnsi="Times New Roman" w:cs="Times New Roman"/>
          <w:sz w:val="28"/>
        </w:rPr>
      </w:pPr>
    </w:p>
    <w:p w:rsidR="005A3FA3" w:rsidRDefault="005A3FA3">
      <w:pPr>
        <w:rPr>
          <w:rFonts w:ascii="Times New Roman" w:hAnsi="Times New Roman" w:cs="Times New Roman"/>
          <w:sz w:val="28"/>
        </w:rPr>
      </w:pPr>
      <w:r>
        <w:rPr>
          <w:rFonts w:ascii="Times New Roman" w:hAnsi="Times New Roman" w:cs="Times New Roman"/>
          <w:sz w:val="28"/>
        </w:rPr>
        <w:br w:type="page"/>
      </w:r>
    </w:p>
    <w:p w:rsidR="005A3FA3" w:rsidRPr="009B3CF3" w:rsidRDefault="0024226F" w:rsidP="005A3FA3">
      <w:pPr>
        <w:autoSpaceDE w:val="0"/>
        <w:autoSpaceDN w:val="0"/>
        <w:adjustRightInd w:val="0"/>
        <w:jc w:val="center"/>
        <w:rPr>
          <w:rFonts w:ascii="Times New Roman" w:hAnsi="Times New Roman"/>
          <w:b/>
          <w:sz w:val="28"/>
          <w:szCs w:val="24"/>
          <w:u w:val="single"/>
        </w:rPr>
      </w:pPr>
      <w:r>
        <w:rPr>
          <w:rFonts w:ascii="Times New Roman" w:hAnsi="Times New Roman"/>
          <w:b/>
          <w:sz w:val="28"/>
          <w:szCs w:val="24"/>
          <w:u w:val="single"/>
        </w:rPr>
        <w:lastRenderedPageBreak/>
        <w:t>TRANSISTOR (</w:t>
      </w:r>
      <w:r w:rsidR="005A3FA3" w:rsidRPr="009B3CF3">
        <w:rPr>
          <w:rFonts w:ascii="Times New Roman" w:hAnsi="Times New Roman"/>
          <w:b/>
          <w:sz w:val="28"/>
          <w:szCs w:val="24"/>
          <w:u w:val="single"/>
        </w:rPr>
        <w:t>BC 547</w:t>
      </w:r>
      <w:r>
        <w:rPr>
          <w:rFonts w:ascii="Times New Roman" w:hAnsi="Times New Roman"/>
          <w:b/>
          <w:sz w:val="28"/>
          <w:szCs w:val="24"/>
          <w:u w:val="single"/>
        </w:rPr>
        <w:t>)</w:t>
      </w:r>
    </w:p>
    <w:p w:rsidR="005A3FA3" w:rsidRPr="00155D8B" w:rsidRDefault="005A3FA3" w:rsidP="005A3FA3">
      <w:pPr>
        <w:autoSpaceDE w:val="0"/>
        <w:autoSpaceDN w:val="0"/>
        <w:adjustRightInd w:val="0"/>
        <w:spacing w:after="0" w:line="360" w:lineRule="auto"/>
        <w:jc w:val="both"/>
        <w:rPr>
          <w:rFonts w:ascii="Times New Roman" w:hAnsi="Times New Roman"/>
          <w:b/>
          <w:color w:val="000000" w:themeColor="text1"/>
          <w:sz w:val="24"/>
          <w:szCs w:val="24"/>
        </w:rPr>
      </w:pPr>
    </w:p>
    <w:p w:rsidR="005A3FA3" w:rsidRPr="00155D8B" w:rsidRDefault="005A3FA3" w:rsidP="005A3FA3">
      <w:pPr>
        <w:autoSpaceDE w:val="0"/>
        <w:autoSpaceDN w:val="0"/>
        <w:adjustRightInd w:val="0"/>
        <w:spacing w:after="0" w:line="360" w:lineRule="auto"/>
        <w:jc w:val="both"/>
        <w:rPr>
          <w:rFonts w:ascii="Times New Roman" w:hAnsi="Times New Roman"/>
          <w:b/>
          <w:color w:val="000000" w:themeColor="text1"/>
          <w:sz w:val="24"/>
          <w:szCs w:val="24"/>
        </w:rPr>
      </w:pPr>
      <w:r w:rsidRPr="00155D8B">
        <w:rPr>
          <w:rFonts w:ascii="Times New Roman" w:hAnsi="Times New Roman"/>
          <w:b/>
          <w:color w:val="000000" w:themeColor="text1"/>
          <w:sz w:val="24"/>
          <w:szCs w:val="24"/>
        </w:rPr>
        <w:t>TECHNICAL SPECIFICATIONS:</w:t>
      </w:r>
    </w:p>
    <w:p w:rsidR="005A3FA3" w:rsidRPr="00155D8B" w:rsidRDefault="005A3FA3" w:rsidP="005A3FA3">
      <w:pPr>
        <w:autoSpaceDE w:val="0"/>
        <w:autoSpaceDN w:val="0"/>
        <w:adjustRightInd w:val="0"/>
        <w:spacing w:after="0" w:line="360" w:lineRule="auto"/>
        <w:jc w:val="both"/>
        <w:rPr>
          <w:rFonts w:ascii="Times New Roman" w:hAnsi="Times New Roman"/>
          <w:b/>
          <w:color w:val="000000" w:themeColor="text1"/>
          <w:sz w:val="24"/>
          <w:szCs w:val="24"/>
        </w:rPr>
      </w:pPr>
    </w:p>
    <w:p w:rsidR="005A3FA3" w:rsidRPr="00155D8B" w:rsidRDefault="005A3FA3" w:rsidP="005A3FA3">
      <w:pPr>
        <w:autoSpaceDE w:val="0"/>
        <w:autoSpaceDN w:val="0"/>
        <w:adjustRightInd w:val="0"/>
        <w:spacing w:after="0" w:line="360" w:lineRule="auto"/>
        <w:ind w:firstLine="720"/>
        <w:jc w:val="both"/>
        <w:rPr>
          <w:rFonts w:ascii="Times New Roman" w:hAnsi="Times New Roman"/>
          <w:b/>
          <w:color w:val="000000" w:themeColor="text1"/>
          <w:sz w:val="24"/>
          <w:szCs w:val="24"/>
        </w:rPr>
      </w:pPr>
      <w:r w:rsidRPr="00155D8B">
        <w:rPr>
          <w:rFonts w:ascii="Times New Roman" w:hAnsi="Times New Roman"/>
          <w:color w:val="000000" w:themeColor="text1"/>
          <w:sz w:val="24"/>
          <w:szCs w:val="24"/>
        </w:rPr>
        <w:t>The BC547 transistor is an NPN Epitaxial Silicon Transistor. The BC547 transistor is a general-purpose transistor in small plastic packages. It is used in general-purpose switching and amplification BC847/BC547 series 45 V, 100 mA NPN general-purpose transistors.</w:t>
      </w:r>
    </w:p>
    <w:p w:rsidR="005A3FA3" w:rsidRPr="00155D8B" w:rsidRDefault="005A3FA3" w:rsidP="005A3FA3">
      <w:pPr>
        <w:pStyle w:val="NormalWeb"/>
        <w:spacing w:before="0" w:beforeAutospacing="0" w:after="0" w:afterAutospacing="0" w:line="360" w:lineRule="auto"/>
        <w:jc w:val="both"/>
        <w:rPr>
          <w:color w:val="000000" w:themeColor="text1"/>
        </w:rPr>
      </w:pPr>
    </w:p>
    <w:p w:rsidR="005A3FA3" w:rsidRPr="00155D8B" w:rsidRDefault="005A3FA3" w:rsidP="005A3FA3">
      <w:pPr>
        <w:pStyle w:val="NormalWeb"/>
        <w:spacing w:before="0" w:beforeAutospacing="0" w:after="0" w:afterAutospacing="0" w:line="360" w:lineRule="auto"/>
        <w:jc w:val="center"/>
        <w:rPr>
          <w:color w:val="000000" w:themeColor="text1"/>
        </w:rPr>
      </w:pPr>
      <w:r w:rsidRPr="00155D8B">
        <w:rPr>
          <w:noProof/>
          <w:color w:val="000000" w:themeColor="text1"/>
          <w:lang w:val="en-US" w:eastAsia="en-US"/>
        </w:rPr>
        <w:drawing>
          <wp:inline distT="0" distB="0" distL="0" distR="0">
            <wp:extent cx="1457325" cy="1504950"/>
            <wp:effectExtent l="38100" t="19050" r="28575" b="1905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cstate="print"/>
                    <a:srcRect/>
                    <a:stretch>
                      <a:fillRect/>
                    </a:stretch>
                  </pic:blipFill>
                  <pic:spPr bwMode="auto">
                    <a:xfrm>
                      <a:off x="0" y="0"/>
                      <a:ext cx="1457325" cy="1504950"/>
                    </a:xfrm>
                    <a:prstGeom prst="rect">
                      <a:avLst/>
                    </a:prstGeom>
                    <a:noFill/>
                    <a:ln w="6350" cmpd="sng">
                      <a:solidFill>
                        <a:srgbClr val="000000"/>
                      </a:solidFill>
                      <a:miter lim="800000"/>
                      <a:headEnd/>
                      <a:tailEnd/>
                    </a:ln>
                    <a:effectLst/>
                  </pic:spPr>
                </pic:pic>
              </a:graphicData>
            </a:graphic>
          </wp:inline>
        </w:drawing>
      </w:r>
    </w:p>
    <w:p w:rsidR="005A3FA3" w:rsidRPr="00155D8B" w:rsidRDefault="005A3FA3" w:rsidP="005A3FA3">
      <w:pPr>
        <w:pStyle w:val="NormalWeb"/>
        <w:spacing w:before="0" w:beforeAutospacing="0" w:after="0" w:afterAutospacing="0" w:line="360" w:lineRule="auto"/>
        <w:jc w:val="both"/>
        <w:rPr>
          <w:color w:val="000000" w:themeColor="text1"/>
        </w:rPr>
      </w:pPr>
      <w:r w:rsidRPr="00155D8B">
        <w:rPr>
          <w:color w:val="000000" w:themeColor="text1"/>
        </w:rPr>
        <w:t xml:space="preserve">                                                    BC 547 TRANSISTOR PINOUTS</w:t>
      </w:r>
    </w:p>
    <w:p w:rsidR="005A3FA3" w:rsidRPr="00155D8B" w:rsidRDefault="005A3FA3" w:rsidP="005A3FA3">
      <w:pPr>
        <w:pStyle w:val="NormalWeb"/>
        <w:spacing w:before="0" w:beforeAutospacing="0" w:after="0" w:afterAutospacing="0" w:line="360" w:lineRule="auto"/>
        <w:jc w:val="both"/>
        <w:rPr>
          <w:color w:val="000000" w:themeColor="text1"/>
        </w:rPr>
      </w:pPr>
    </w:p>
    <w:p w:rsidR="005A3FA3" w:rsidRDefault="005A3FA3" w:rsidP="005A3FA3">
      <w:pPr>
        <w:pStyle w:val="NormalWeb"/>
        <w:spacing w:before="0" w:beforeAutospacing="0" w:after="0" w:afterAutospacing="0" w:line="360" w:lineRule="auto"/>
        <w:jc w:val="both"/>
        <w:rPr>
          <w:color w:val="000000" w:themeColor="text1"/>
        </w:rPr>
      </w:pPr>
    </w:p>
    <w:p w:rsidR="005A3FA3" w:rsidRPr="000D0D16" w:rsidRDefault="005A3FA3" w:rsidP="005A3FA3">
      <w:pPr>
        <w:spacing w:after="0" w:line="360" w:lineRule="auto"/>
        <w:ind w:firstLine="720"/>
        <w:jc w:val="both"/>
        <w:rPr>
          <w:rFonts w:ascii="Times New Roman" w:eastAsia="Times New Roman" w:hAnsi="Times New Roman" w:cs="Arial"/>
          <w:sz w:val="24"/>
          <w:szCs w:val="18"/>
        </w:rPr>
      </w:pPr>
      <w:r w:rsidRPr="000D0D16">
        <w:rPr>
          <w:rFonts w:ascii="Times New Roman" w:eastAsia="Times New Roman" w:hAnsi="Times New Roman" w:cs="Arial"/>
          <w:sz w:val="24"/>
          <w:szCs w:val="18"/>
        </w:rPr>
        <w:t>We know that the transistor is a "</w:t>
      </w:r>
      <w:r w:rsidRPr="000D0D16">
        <w:rPr>
          <w:rFonts w:ascii="Times New Roman" w:eastAsia="Times New Roman" w:hAnsi="Times New Roman" w:cs="Arial"/>
          <w:bCs/>
          <w:sz w:val="24"/>
          <w:szCs w:val="18"/>
        </w:rPr>
        <w:t>CURRENT</w:t>
      </w:r>
      <w:r w:rsidRPr="000D0D16">
        <w:rPr>
          <w:rFonts w:ascii="Times New Roman" w:eastAsia="Times New Roman" w:hAnsi="Times New Roman" w:cs="Arial"/>
          <w:sz w:val="24"/>
          <w:szCs w:val="18"/>
        </w:rPr>
        <w:t>" operated device and that a large current (</w:t>
      </w:r>
      <w:proofErr w:type="spellStart"/>
      <w:proofErr w:type="gramStart"/>
      <w:r w:rsidRPr="000D0D16">
        <w:rPr>
          <w:rFonts w:ascii="Times New Roman" w:eastAsia="Times New Roman" w:hAnsi="Times New Roman" w:cs="Arial"/>
          <w:sz w:val="24"/>
          <w:szCs w:val="20"/>
        </w:rPr>
        <w:t>Ic</w:t>
      </w:r>
      <w:proofErr w:type="spellEnd"/>
      <w:proofErr w:type="gramEnd"/>
      <w:r w:rsidRPr="000D0D16">
        <w:rPr>
          <w:rFonts w:ascii="Times New Roman" w:eastAsia="Times New Roman" w:hAnsi="Times New Roman" w:cs="Arial"/>
          <w:sz w:val="24"/>
          <w:szCs w:val="18"/>
        </w:rPr>
        <w:t>) flows freely through the device between the collector and the emitter terminals. However, this only happens when a small biasing current (</w:t>
      </w:r>
      <w:proofErr w:type="spellStart"/>
      <w:proofErr w:type="gramStart"/>
      <w:r w:rsidRPr="000D0D16">
        <w:rPr>
          <w:rFonts w:ascii="Times New Roman" w:eastAsia="Times New Roman" w:hAnsi="Times New Roman" w:cs="Arial"/>
          <w:sz w:val="24"/>
          <w:szCs w:val="20"/>
        </w:rPr>
        <w:t>Ib</w:t>
      </w:r>
      <w:proofErr w:type="spellEnd"/>
      <w:proofErr w:type="gramEnd"/>
      <w:r w:rsidRPr="000D0D16">
        <w:rPr>
          <w:rFonts w:ascii="Times New Roman" w:eastAsia="Times New Roman" w:hAnsi="Times New Roman" w:cs="Arial"/>
          <w:sz w:val="24"/>
          <w:szCs w:val="18"/>
        </w:rPr>
        <w:t>) is flowing into the base terminal of the transistor thus allowing the base to act as a sort of current control input. The ratio of these two currents (</w:t>
      </w:r>
      <w:proofErr w:type="spellStart"/>
      <w:r w:rsidRPr="000D0D16">
        <w:rPr>
          <w:rFonts w:ascii="Times New Roman" w:eastAsia="Times New Roman" w:hAnsi="Times New Roman" w:cs="Arial"/>
          <w:sz w:val="24"/>
          <w:szCs w:val="20"/>
        </w:rPr>
        <w:t>Ic</w:t>
      </w:r>
      <w:proofErr w:type="spellEnd"/>
      <w:r w:rsidRPr="000D0D16">
        <w:rPr>
          <w:rFonts w:ascii="Times New Roman" w:eastAsia="Times New Roman" w:hAnsi="Times New Roman" w:cs="Arial"/>
          <w:sz w:val="24"/>
          <w:szCs w:val="20"/>
        </w:rPr>
        <w:t>/</w:t>
      </w:r>
      <w:proofErr w:type="spellStart"/>
      <w:r w:rsidRPr="000D0D16">
        <w:rPr>
          <w:rFonts w:ascii="Times New Roman" w:eastAsia="Times New Roman" w:hAnsi="Times New Roman" w:cs="Arial"/>
          <w:sz w:val="24"/>
          <w:szCs w:val="20"/>
        </w:rPr>
        <w:t>Ib</w:t>
      </w:r>
      <w:proofErr w:type="spellEnd"/>
      <w:r w:rsidRPr="000D0D16">
        <w:rPr>
          <w:rFonts w:ascii="Times New Roman" w:eastAsia="Times New Roman" w:hAnsi="Times New Roman" w:cs="Arial"/>
          <w:sz w:val="24"/>
          <w:szCs w:val="18"/>
        </w:rPr>
        <w:t xml:space="preserve">) is called the </w:t>
      </w:r>
      <w:r w:rsidRPr="000D0D16">
        <w:rPr>
          <w:rFonts w:ascii="Times New Roman" w:eastAsia="Times New Roman" w:hAnsi="Times New Roman" w:cs="Arial"/>
          <w:bCs/>
          <w:sz w:val="24"/>
          <w:szCs w:val="18"/>
        </w:rPr>
        <w:t>DC Current Gain</w:t>
      </w:r>
      <w:r w:rsidRPr="000D0D16">
        <w:rPr>
          <w:rFonts w:ascii="Times New Roman" w:eastAsia="Times New Roman" w:hAnsi="Times New Roman" w:cs="Arial"/>
          <w:sz w:val="24"/>
          <w:szCs w:val="18"/>
        </w:rPr>
        <w:t xml:space="preserve"> of the device and is given the symbol of </w:t>
      </w:r>
      <w:proofErr w:type="spellStart"/>
      <w:r w:rsidRPr="000D0D16">
        <w:rPr>
          <w:rFonts w:ascii="Times New Roman" w:eastAsia="Times New Roman" w:hAnsi="Times New Roman" w:cs="Arial"/>
          <w:sz w:val="24"/>
          <w:szCs w:val="20"/>
        </w:rPr>
        <w:t>hfe</w:t>
      </w:r>
      <w:proofErr w:type="spellEnd"/>
      <w:r w:rsidRPr="000D0D16">
        <w:rPr>
          <w:rFonts w:ascii="Times New Roman" w:eastAsia="Times New Roman" w:hAnsi="Times New Roman" w:cs="Arial"/>
          <w:sz w:val="24"/>
          <w:szCs w:val="18"/>
        </w:rPr>
        <w:t xml:space="preserve"> or nowadays </w:t>
      </w:r>
      <w:r w:rsidRPr="000D0D16">
        <w:rPr>
          <w:rFonts w:ascii="Times New Roman" w:eastAsia="Times New Roman" w:hAnsi="Times New Roman" w:cs="Arial"/>
          <w:sz w:val="24"/>
          <w:szCs w:val="20"/>
        </w:rPr>
        <w:t>Beta</w:t>
      </w:r>
      <w:r w:rsidRPr="000D0D16">
        <w:rPr>
          <w:rFonts w:ascii="Times New Roman" w:eastAsia="Times New Roman" w:hAnsi="Times New Roman" w:cs="Arial"/>
          <w:sz w:val="24"/>
          <w:szCs w:val="18"/>
        </w:rPr>
        <w:t>, (</w:t>
      </w:r>
      <w:r w:rsidRPr="000D0D16">
        <w:rPr>
          <w:rFonts w:ascii="Times New Roman" w:eastAsia="Times New Roman" w:hAnsi="Times New Roman" w:cs="Arial"/>
          <w:sz w:val="24"/>
        </w:rPr>
        <w:t>β</w:t>
      </w:r>
      <w:r w:rsidRPr="000D0D16">
        <w:rPr>
          <w:rFonts w:ascii="Times New Roman" w:eastAsia="Times New Roman" w:hAnsi="Times New Roman" w:cs="Arial"/>
          <w:sz w:val="24"/>
          <w:szCs w:val="18"/>
        </w:rPr>
        <w:t xml:space="preserve">). </w:t>
      </w:r>
      <w:r w:rsidRPr="000D0D16">
        <w:rPr>
          <w:rFonts w:ascii="Times New Roman" w:eastAsia="Times New Roman" w:hAnsi="Times New Roman" w:cs="Arial"/>
          <w:sz w:val="24"/>
          <w:szCs w:val="20"/>
        </w:rPr>
        <w:t>Beta</w:t>
      </w:r>
      <w:r w:rsidRPr="000D0D16">
        <w:rPr>
          <w:rFonts w:ascii="Times New Roman" w:eastAsia="Times New Roman" w:hAnsi="Times New Roman" w:cs="Arial"/>
          <w:sz w:val="24"/>
          <w:szCs w:val="18"/>
        </w:rPr>
        <w:t xml:space="preserve"> has no units as it is a ratio. Also, the current gain from the emitter to the collector terminal, </w:t>
      </w:r>
      <w:proofErr w:type="spellStart"/>
      <w:r w:rsidRPr="000D0D16">
        <w:rPr>
          <w:rFonts w:ascii="Times New Roman" w:eastAsia="Times New Roman" w:hAnsi="Times New Roman" w:cs="Arial"/>
          <w:sz w:val="24"/>
          <w:szCs w:val="20"/>
        </w:rPr>
        <w:t>Ic</w:t>
      </w:r>
      <w:proofErr w:type="spellEnd"/>
      <w:r w:rsidRPr="000D0D16">
        <w:rPr>
          <w:rFonts w:ascii="Times New Roman" w:eastAsia="Times New Roman" w:hAnsi="Times New Roman" w:cs="Arial"/>
          <w:sz w:val="24"/>
          <w:szCs w:val="20"/>
        </w:rPr>
        <w:t>/</w:t>
      </w:r>
      <w:proofErr w:type="spellStart"/>
      <w:r w:rsidRPr="000D0D16">
        <w:rPr>
          <w:rFonts w:ascii="Times New Roman" w:eastAsia="Times New Roman" w:hAnsi="Times New Roman" w:cs="Arial"/>
          <w:sz w:val="24"/>
          <w:szCs w:val="20"/>
        </w:rPr>
        <w:t>Ie</w:t>
      </w:r>
      <w:proofErr w:type="spellEnd"/>
      <w:r w:rsidRPr="000D0D16">
        <w:rPr>
          <w:rFonts w:ascii="Times New Roman" w:eastAsia="Times New Roman" w:hAnsi="Times New Roman" w:cs="Arial"/>
          <w:sz w:val="24"/>
          <w:szCs w:val="18"/>
        </w:rPr>
        <w:t xml:space="preserve">, is called </w:t>
      </w:r>
      <w:r w:rsidRPr="000D0D16">
        <w:rPr>
          <w:rFonts w:ascii="Times New Roman" w:eastAsia="Times New Roman" w:hAnsi="Times New Roman" w:cs="Arial"/>
          <w:sz w:val="24"/>
          <w:szCs w:val="20"/>
        </w:rPr>
        <w:t>Alpha</w:t>
      </w:r>
      <w:r w:rsidRPr="000D0D16">
        <w:rPr>
          <w:rFonts w:ascii="Times New Roman" w:eastAsia="Times New Roman" w:hAnsi="Times New Roman" w:cs="Arial"/>
          <w:sz w:val="24"/>
          <w:szCs w:val="18"/>
        </w:rPr>
        <w:t>, (</w:t>
      </w:r>
      <w:r w:rsidRPr="000D0D16">
        <w:rPr>
          <w:rFonts w:ascii="Times New Roman" w:eastAsia="Times New Roman" w:hAnsi="Times New Roman" w:cs="Arial"/>
          <w:sz w:val="24"/>
        </w:rPr>
        <w:t>α</w:t>
      </w:r>
      <w:r w:rsidRPr="000D0D16">
        <w:rPr>
          <w:rFonts w:ascii="Times New Roman" w:eastAsia="Times New Roman" w:hAnsi="Times New Roman" w:cs="Arial"/>
          <w:sz w:val="24"/>
          <w:szCs w:val="18"/>
        </w:rPr>
        <w:t xml:space="preserve">), and is a function of the transistor itself. As the emitter current </w:t>
      </w:r>
      <w:proofErr w:type="spellStart"/>
      <w:r w:rsidRPr="000D0D16">
        <w:rPr>
          <w:rFonts w:ascii="Times New Roman" w:eastAsia="Times New Roman" w:hAnsi="Times New Roman" w:cs="Arial"/>
          <w:sz w:val="24"/>
          <w:szCs w:val="20"/>
        </w:rPr>
        <w:t>Ie</w:t>
      </w:r>
      <w:proofErr w:type="spellEnd"/>
      <w:r w:rsidRPr="000D0D16">
        <w:rPr>
          <w:rFonts w:ascii="Times New Roman" w:eastAsia="Times New Roman" w:hAnsi="Times New Roman" w:cs="Arial"/>
          <w:sz w:val="24"/>
          <w:szCs w:val="18"/>
        </w:rPr>
        <w:t xml:space="preserve"> is the product of a very small base current to a very large collector current the value of this parameter </w:t>
      </w:r>
      <w:r w:rsidRPr="000D0D16">
        <w:rPr>
          <w:rFonts w:ascii="Times New Roman" w:eastAsia="Times New Roman" w:hAnsi="Times New Roman" w:cs="Arial"/>
          <w:sz w:val="24"/>
        </w:rPr>
        <w:t>α</w:t>
      </w:r>
      <w:r w:rsidRPr="000D0D16">
        <w:rPr>
          <w:rFonts w:ascii="Times New Roman" w:eastAsia="Times New Roman" w:hAnsi="Times New Roman" w:cs="Arial"/>
          <w:sz w:val="24"/>
          <w:szCs w:val="18"/>
        </w:rPr>
        <w:t xml:space="preserve"> is very close to unity, and for a typical low-power signal transistor this value ranges from about 0.950 to 0.999.</w:t>
      </w:r>
    </w:p>
    <w:p w:rsidR="005A3FA3" w:rsidRPr="00155D8B" w:rsidRDefault="005A3FA3" w:rsidP="005A3FA3">
      <w:pPr>
        <w:pStyle w:val="NormalWeb"/>
        <w:spacing w:before="0" w:beforeAutospacing="0" w:after="0" w:afterAutospacing="0" w:line="360" w:lineRule="auto"/>
        <w:jc w:val="both"/>
        <w:rPr>
          <w:color w:val="000000" w:themeColor="text1"/>
        </w:rPr>
      </w:pPr>
    </w:p>
    <w:p w:rsidR="005A3FA3" w:rsidRDefault="005A3FA3" w:rsidP="005A3FA3">
      <w:pPr>
        <w:rPr>
          <w:rFonts w:ascii="Times New Roman" w:hAnsi="Times New Roman"/>
          <w:b/>
          <w:bCs/>
          <w:color w:val="000000" w:themeColor="text1"/>
          <w:sz w:val="24"/>
          <w:szCs w:val="24"/>
        </w:rPr>
      </w:pPr>
    </w:p>
    <w:p w:rsidR="005A3FA3" w:rsidRDefault="005A3FA3" w:rsidP="005A3FA3">
      <w:pPr>
        <w:rPr>
          <w:rFonts w:ascii="Times New Roman" w:hAnsi="Times New Roman"/>
          <w:b/>
          <w:bCs/>
          <w:color w:val="000000" w:themeColor="text1"/>
          <w:sz w:val="24"/>
          <w:szCs w:val="24"/>
        </w:rPr>
      </w:pPr>
    </w:p>
    <w:p w:rsidR="005A3FA3" w:rsidRPr="000D0D16" w:rsidRDefault="005A3FA3" w:rsidP="005A3FA3">
      <w:pPr>
        <w:rPr>
          <w:rFonts w:ascii="Times New Roman" w:eastAsia="Times New Roman" w:hAnsi="Times New Roman"/>
          <w:b/>
          <w:bCs/>
          <w:sz w:val="28"/>
          <w:szCs w:val="24"/>
          <w:u w:val="single"/>
        </w:rPr>
      </w:pPr>
      <w:r w:rsidRPr="000D0D16">
        <w:rPr>
          <w:rFonts w:ascii="Times New Roman" w:eastAsia="Times New Roman" w:hAnsi="Times New Roman"/>
          <w:b/>
          <w:bCs/>
          <w:sz w:val="28"/>
          <w:szCs w:val="24"/>
          <w:u w:val="single"/>
        </w:rPr>
        <w:lastRenderedPageBreak/>
        <w:t>An NPN Transistor Configuration</w:t>
      </w:r>
    </w:p>
    <w:p w:rsidR="005A3FA3" w:rsidRDefault="005A3FA3" w:rsidP="005A3FA3">
      <w:pPr>
        <w:spacing w:after="0" w:line="360" w:lineRule="auto"/>
        <w:jc w:val="both"/>
        <w:outlineLvl w:val="1"/>
        <w:rPr>
          <w:rFonts w:ascii="Times New Roman" w:hAnsi="Times New Roman"/>
          <w:b/>
          <w:bCs/>
          <w:color w:val="000000" w:themeColor="text1"/>
          <w:sz w:val="24"/>
          <w:szCs w:val="24"/>
        </w:rPr>
      </w:pPr>
    </w:p>
    <w:p w:rsidR="005A3FA3" w:rsidRDefault="005A3FA3" w:rsidP="00C30D3B">
      <w:pPr>
        <w:tabs>
          <w:tab w:val="left" w:pos="2744"/>
        </w:tabs>
        <w:rPr>
          <w:rFonts w:ascii="Times New Roman" w:hAnsi="Times New Roman" w:cs="Times New Roman"/>
          <w:sz w:val="28"/>
        </w:rPr>
      </w:pPr>
      <w:r w:rsidRPr="005A3FA3">
        <w:rPr>
          <w:rFonts w:ascii="Times New Roman" w:hAnsi="Times New Roman" w:cs="Times New Roman"/>
          <w:noProof/>
          <w:sz w:val="28"/>
        </w:rPr>
        <w:drawing>
          <wp:inline distT="0" distB="0" distL="0" distR="0">
            <wp:extent cx="4857750" cy="2362200"/>
            <wp:effectExtent l="19050" t="0" r="0" b="0"/>
            <wp:docPr id="3" name="Picture 2" descr="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PN Transistor"/>
                    <pic:cNvPicPr>
                      <a:picLocks noChangeAspect="1" noChangeArrowheads="1"/>
                    </pic:cNvPicPr>
                  </pic:nvPicPr>
                  <pic:blipFill>
                    <a:blip r:embed="rId97" cstate="print"/>
                    <a:srcRect/>
                    <a:stretch>
                      <a:fillRect/>
                    </a:stretch>
                  </pic:blipFill>
                  <pic:spPr bwMode="auto">
                    <a:xfrm>
                      <a:off x="0" y="0"/>
                      <a:ext cx="4857750" cy="2362200"/>
                    </a:xfrm>
                    <a:prstGeom prst="rect">
                      <a:avLst/>
                    </a:prstGeom>
                    <a:noFill/>
                    <a:ln w="9525">
                      <a:noFill/>
                      <a:miter lim="800000"/>
                      <a:headEnd/>
                      <a:tailEnd/>
                    </a:ln>
                  </pic:spPr>
                </pic:pic>
              </a:graphicData>
            </a:graphic>
          </wp:inline>
        </w:drawing>
      </w:r>
    </w:p>
    <w:p w:rsidR="005A3FA3" w:rsidRPr="005A3FA3" w:rsidRDefault="005A3FA3" w:rsidP="005A3FA3">
      <w:pPr>
        <w:rPr>
          <w:rFonts w:ascii="Times New Roman" w:hAnsi="Times New Roman" w:cs="Times New Roman"/>
          <w:sz w:val="28"/>
        </w:rPr>
      </w:pPr>
    </w:p>
    <w:p w:rsidR="009A5E8A" w:rsidRPr="001F23E6" w:rsidRDefault="009A5E8A" w:rsidP="009A5E8A">
      <w:pPr>
        <w:spacing w:after="0" w:line="360" w:lineRule="auto"/>
        <w:jc w:val="center"/>
        <w:rPr>
          <w:rFonts w:ascii="Times New Roman" w:hAnsi="Times New Roman"/>
          <w:b/>
          <w:sz w:val="28"/>
          <w:szCs w:val="24"/>
          <w:u w:val="single"/>
        </w:rPr>
      </w:pPr>
      <w:r w:rsidRPr="001F23E6">
        <w:rPr>
          <w:rFonts w:ascii="Times New Roman" w:hAnsi="Times New Roman"/>
          <w:b/>
          <w:sz w:val="28"/>
          <w:szCs w:val="24"/>
          <w:u w:val="single"/>
        </w:rPr>
        <w:t>PHOTODIODES</w:t>
      </w:r>
    </w:p>
    <w:p w:rsidR="009A5E8A" w:rsidRPr="001959ED" w:rsidRDefault="009A5E8A" w:rsidP="009A5E8A">
      <w:pPr>
        <w:spacing w:after="0" w:line="360" w:lineRule="auto"/>
        <w:jc w:val="both"/>
        <w:rPr>
          <w:rFonts w:ascii="Times New Roman" w:hAnsi="Times New Roman"/>
          <w:b/>
          <w:sz w:val="24"/>
          <w:szCs w:val="24"/>
          <w:u w:val="single"/>
        </w:rPr>
      </w:pPr>
    </w:p>
    <w:p w:rsidR="009A5E8A" w:rsidRPr="001959ED" w:rsidRDefault="009A5E8A" w:rsidP="009A5E8A">
      <w:pPr>
        <w:pStyle w:val="NormalWeb"/>
        <w:spacing w:before="0" w:beforeAutospacing="0" w:after="0" w:afterAutospacing="0" w:line="360" w:lineRule="auto"/>
        <w:ind w:firstLine="720"/>
        <w:jc w:val="both"/>
      </w:pPr>
      <w:r w:rsidRPr="001959ED">
        <w:t xml:space="preserve">A </w:t>
      </w:r>
      <w:r w:rsidRPr="001959ED">
        <w:rPr>
          <w:bCs/>
        </w:rPr>
        <w:t>photodiode</w:t>
      </w:r>
      <w:r w:rsidRPr="001959ED">
        <w:t xml:space="preserve"> is a type of photo detector capable of converting light into either current or voltage, depending upon the mode of operation. Photodiodes are similar to regular semiconductor diodes except that they may be either exposed (to detect vacuum UV or X-rays) or packaged with a window or optical fibre connection to allow light to reach the sensitive part of the device. Many diodes designed for use specifically as a photodiode will also use a PIN junction rather than the typical PN junction.</w:t>
      </w:r>
    </w:p>
    <w:p w:rsidR="009A5E8A" w:rsidRPr="001959ED" w:rsidRDefault="009A5E8A" w:rsidP="009A5E8A">
      <w:pPr>
        <w:pStyle w:val="NormalWeb"/>
        <w:spacing w:before="0" w:beforeAutospacing="0" w:after="0" w:afterAutospacing="0" w:line="360" w:lineRule="auto"/>
        <w:ind w:firstLine="720"/>
        <w:jc w:val="both"/>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anchor distT="0" distB="0" distL="114300" distR="114300" simplePos="0" relativeHeight="251672576" behindDoc="1" locked="0" layoutInCell="1" allowOverlap="1">
            <wp:simplePos x="0" y="0"/>
            <wp:positionH relativeFrom="column">
              <wp:posOffset>723900</wp:posOffset>
            </wp:positionH>
            <wp:positionV relativeFrom="paragraph">
              <wp:posOffset>222885</wp:posOffset>
            </wp:positionV>
            <wp:extent cx="1733550" cy="533400"/>
            <wp:effectExtent l="19050" t="0" r="0" b="0"/>
            <wp:wrapTight wrapText="bothSides">
              <wp:wrapPolygon edited="0">
                <wp:start x="6884" y="0"/>
                <wp:lineTo x="5934" y="3086"/>
                <wp:lineTo x="6409" y="6171"/>
                <wp:lineTo x="8070" y="12343"/>
                <wp:lineTo x="-237" y="12343"/>
                <wp:lineTo x="-237" y="15429"/>
                <wp:lineTo x="8070" y="20829"/>
                <wp:lineTo x="12580" y="20829"/>
                <wp:lineTo x="21600" y="15429"/>
                <wp:lineTo x="21600" y="12343"/>
                <wp:lineTo x="12580" y="12343"/>
                <wp:lineTo x="13055" y="8486"/>
                <wp:lineTo x="12105" y="6171"/>
                <wp:lineTo x="8070" y="0"/>
                <wp:lineTo x="6884" y="0"/>
              </wp:wrapPolygon>
            </wp:wrapTight>
            <wp:docPr id="39" name="il_fi" descr="http://www.takeoutrecordsny.com/SEAI/ElectronicsSymbols_files/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akeoutrecordsny.com/SEAI/ElectronicsSymbols_files/image039.gif"/>
                    <pic:cNvPicPr>
                      <a:picLocks noChangeAspect="1" noChangeArrowheads="1"/>
                    </pic:cNvPicPr>
                  </pic:nvPicPr>
                  <pic:blipFill>
                    <a:blip r:embed="rId98" cstate="print"/>
                    <a:srcRect/>
                    <a:stretch>
                      <a:fillRect/>
                    </a:stretch>
                  </pic:blipFill>
                  <pic:spPr bwMode="auto">
                    <a:xfrm>
                      <a:off x="0" y="0"/>
                      <a:ext cx="1733550" cy="533400"/>
                    </a:xfrm>
                    <a:prstGeom prst="rect">
                      <a:avLst/>
                    </a:prstGeom>
                    <a:noFill/>
                    <a:ln w="9525">
                      <a:noFill/>
                      <a:miter lim="800000"/>
                      <a:headEnd/>
                      <a:tailEnd/>
                    </a:ln>
                  </pic:spPr>
                </pic:pic>
              </a:graphicData>
            </a:graphic>
          </wp:anchor>
        </w:drawing>
      </w:r>
      <w:r>
        <w:rPr>
          <w:rFonts w:ascii="Times New Roman" w:hAnsi="Times New Roman" w:cs="Times New Roman"/>
          <w:noProof/>
          <w:color w:val="auto"/>
          <w:sz w:val="24"/>
          <w:szCs w:val="24"/>
        </w:rPr>
        <w:drawing>
          <wp:anchor distT="0" distB="0" distL="114300" distR="114300" simplePos="0" relativeHeight="251671552" behindDoc="1" locked="0" layoutInCell="1" allowOverlap="1">
            <wp:simplePos x="0" y="0"/>
            <wp:positionH relativeFrom="column">
              <wp:posOffset>3762375</wp:posOffset>
            </wp:positionH>
            <wp:positionV relativeFrom="paragraph">
              <wp:posOffset>108585</wp:posOffset>
            </wp:positionV>
            <wp:extent cx="1057275" cy="1057275"/>
            <wp:effectExtent l="19050" t="0" r="9525" b="0"/>
            <wp:wrapTight wrapText="bothSides">
              <wp:wrapPolygon edited="0">
                <wp:start x="-389" y="0"/>
                <wp:lineTo x="-389" y="21405"/>
                <wp:lineTo x="21795" y="21405"/>
                <wp:lineTo x="21795" y="0"/>
                <wp:lineTo x="-389" y="0"/>
              </wp:wrapPolygon>
            </wp:wrapTight>
            <wp:docPr id="40" name="il_fi" descr="http://4.bp.blogspot.com/_RA2btAL9GeE/SL1ReSw_DjI/AAAAAAAAAPA/hmpVOR-h0eA/s400/Photodi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4.bp.blogspot.com/_RA2btAL9GeE/SL1ReSw_DjI/AAAAAAAAAPA/hmpVOR-h0eA/s400/Photodiode.jpg"/>
                    <pic:cNvPicPr>
                      <a:picLocks noChangeAspect="1" noChangeArrowheads="1"/>
                    </pic:cNvPicPr>
                  </pic:nvPicPr>
                  <pic:blipFill>
                    <a:blip r:embed="rId99" cstate="print"/>
                    <a:srcRect/>
                    <a:stretch>
                      <a:fillRect/>
                    </a:stretch>
                  </pic:blipFill>
                  <pic:spPr bwMode="auto">
                    <a:xfrm>
                      <a:off x="0" y="0"/>
                      <a:ext cx="1057275" cy="1057275"/>
                    </a:xfrm>
                    <a:prstGeom prst="rect">
                      <a:avLst/>
                    </a:prstGeom>
                    <a:noFill/>
                    <a:ln w="9525">
                      <a:noFill/>
                      <a:miter lim="800000"/>
                      <a:headEnd/>
                      <a:tailEnd/>
                    </a:ln>
                  </pic:spPr>
                </pic:pic>
              </a:graphicData>
            </a:graphic>
          </wp:anchor>
        </w:drawing>
      </w: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Default="009A5E8A" w:rsidP="009A5E8A">
      <w:pPr>
        <w:pStyle w:val="Heading2"/>
        <w:spacing w:before="0" w:line="360" w:lineRule="auto"/>
        <w:jc w:val="both"/>
        <w:rPr>
          <w:rStyle w:val="mw-headline"/>
          <w:rFonts w:ascii="Times New Roman" w:hAnsi="Times New Roman" w:cs="Times New Roman"/>
          <w:color w:val="auto"/>
          <w:sz w:val="24"/>
          <w:szCs w:val="24"/>
        </w:rPr>
      </w:pPr>
    </w:p>
    <w:p w:rsidR="009A5E8A" w:rsidRPr="00736B42" w:rsidRDefault="009A5E8A" w:rsidP="009A5E8A">
      <w:pPr>
        <w:pStyle w:val="Heading2"/>
        <w:spacing w:before="0" w:line="360" w:lineRule="auto"/>
        <w:jc w:val="both"/>
        <w:rPr>
          <w:rFonts w:ascii="Times New Roman" w:hAnsi="Times New Roman" w:cs="Times New Roman"/>
          <w:color w:val="auto"/>
          <w:sz w:val="24"/>
          <w:szCs w:val="24"/>
        </w:rPr>
      </w:pPr>
      <w:r w:rsidRPr="001959ED">
        <w:rPr>
          <w:rStyle w:val="mw-headline"/>
          <w:rFonts w:ascii="Times New Roman" w:hAnsi="Times New Roman" w:cs="Times New Roman"/>
          <w:color w:val="auto"/>
          <w:sz w:val="24"/>
          <w:szCs w:val="24"/>
        </w:rPr>
        <w:t>Principle of operation</w:t>
      </w:r>
    </w:p>
    <w:p w:rsidR="009A5E8A" w:rsidRDefault="009A5E8A" w:rsidP="009A5E8A">
      <w:pPr>
        <w:pStyle w:val="NormalWeb"/>
        <w:spacing w:before="0" w:beforeAutospacing="0" w:after="0" w:afterAutospacing="0" w:line="360" w:lineRule="auto"/>
        <w:ind w:firstLine="720"/>
        <w:jc w:val="both"/>
      </w:pPr>
    </w:p>
    <w:p w:rsidR="009A5E8A" w:rsidRPr="001959ED" w:rsidRDefault="009A5E8A" w:rsidP="009A5E8A">
      <w:pPr>
        <w:pStyle w:val="NormalWeb"/>
        <w:spacing w:before="0" w:beforeAutospacing="0" w:after="0" w:afterAutospacing="0" w:line="360" w:lineRule="auto"/>
        <w:ind w:firstLine="720"/>
        <w:jc w:val="both"/>
      </w:pPr>
      <w:r w:rsidRPr="001959ED">
        <w:t>A photodiode is a PN junction or PIN structure. When a photon of sufficient energy strikes the diode, it excites an electron, thereby creating a mobile electron and a positively charged electron hole. If the absorption occurs in the junction's depletion region, or one diffusion length away from it, these carriers are swept from the junction by the built-in field of the depletion region. Thus holes move toward the anode, and electrons toward the cathode, and a photocurrent is produced.</w:t>
      </w:r>
    </w:p>
    <w:p w:rsidR="009A5E8A" w:rsidRPr="001959ED" w:rsidRDefault="009A5E8A" w:rsidP="009A5E8A">
      <w:pPr>
        <w:pStyle w:val="Heading3"/>
        <w:spacing w:before="0" w:line="360" w:lineRule="auto"/>
        <w:jc w:val="both"/>
        <w:rPr>
          <w:rStyle w:val="mw-headline"/>
          <w:rFonts w:ascii="Times New Roman" w:hAnsi="Times New Roman" w:cs="Times New Roman"/>
          <w:color w:val="auto"/>
          <w:sz w:val="24"/>
          <w:szCs w:val="24"/>
        </w:rPr>
      </w:pPr>
    </w:p>
    <w:p w:rsidR="009A5E8A" w:rsidRPr="00736B42" w:rsidRDefault="009A5E8A" w:rsidP="009A5E8A">
      <w:pPr>
        <w:pStyle w:val="Heading3"/>
        <w:spacing w:before="0" w:line="360" w:lineRule="auto"/>
        <w:jc w:val="both"/>
        <w:rPr>
          <w:rFonts w:ascii="Times New Roman" w:hAnsi="Times New Roman" w:cs="Times New Roman"/>
          <w:color w:val="auto"/>
          <w:sz w:val="24"/>
          <w:szCs w:val="24"/>
        </w:rPr>
      </w:pPr>
      <w:r w:rsidRPr="001959ED">
        <w:rPr>
          <w:rStyle w:val="mw-headline"/>
          <w:rFonts w:ascii="Times New Roman" w:hAnsi="Times New Roman" w:cs="Times New Roman"/>
          <w:color w:val="auto"/>
          <w:sz w:val="24"/>
          <w:szCs w:val="24"/>
        </w:rPr>
        <w:t>Photovoltaic mode</w:t>
      </w:r>
    </w:p>
    <w:p w:rsidR="009A5E8A" w:rsidRDefault="009A5E8A" w:rsidP="009A5E8A">
      <w:pPr>
        <w:pStyle w:val="NormalWeb"/>
        <w:spacing w:before="0" w:beforeAutospacing="0" w:after="0" w:afterAutospacing="0" w:line="360" w:lineRule="auto"/>
        <w:ind w:firstLine="720"/>
        <w:jc w:val="both"/>
      </w:pPr>
      <w:r w:rsidRPr="001959ED">
        <w:t xml:space="preserve">When used in zero bias or photovoltaic mode, the flow of photocurrent out of the device is restricted and a voltage builds up. The diode becomes forward biased and "dark current" begins to flow across the junction in the direction opposite to the photocurrent. This mode is responsible for the photovoltaic effect, which is the basis for solar cells—in fact, a solar cell </w:t>
      </w:r>
      <w:r>
        <w:t>is just a large area photodiode.</w:t>
      </w:r>
    </w:p>
    <w:p w:rsidR="009A5E8A" w:rsidRDefault="009A5E8A" w:rsidP="009A5E8A">
      <w:pPr>
        <w:pStyle w:val="NormalWeb"/>
        <w:spacing w:before="0" w:beforeAutospacing="0" w:after="0" w:afterAutospacing="0" w:line="360" w:lineRule="auto"/>
        <w:jc w:val="both"/>
        <w:rPr>
          <w:rStyle w:val="mw-headline"/>
          <w:rFonts w:eastAsiaTheme="majorEastAsia"/>
          <w:b/>
        </w:rPr>
      </w:pPr>
    </w:p>
    <w:p w:rsidR="009A5E8A" w:rsidRPr="00736B42" w:rsidRDefault="009A5E8A" w:rsidP="009A5E8A">
      <w:pPr>
        <w:pStyle w:val="NormalWeb"/>
        <w:spacing w:before="0" w:beforeAutospacing="0" w:after="0" w:afterAutospacing="0" w:line="360" w:lineRule="auto"/>
        <w:jc w:val="both"/>
      </w:pPr>
      <w:r w:rsidRPr="00586AB6">
        <w:rPr>
          <w:rStyle w:val="mw-headline"/>
          <w:rFonts w:eastAsiaTheme="majorEastAsia"/>
          <w:b/>
        </w:rPr>
        <w:t>Photoconductive mode</w:t>
      </w:r>
    </w:p>
    <w:p w:rsidR="009A5E8A" w:rsidRPr="001959ED" w:rsidRDefault="009A5E8A" w:rsidP="009A5E8A">
      <w:pPr>
        <w:pStyle w:val="NormalWeb"/>
        <w:spacing w:before="0" w:beforeAutospacing="0" w:after="0" w:afterAutospacing="0" w:line="360" w:lineRule="auto"/>
        <w:ind w:firstLine="720"/>
        <w:jc w:val="both"/>
      </w:pPr>
      <w:r w:rsidRPr="001959ED">
        <w:t>In this mode the diode is often reverse biased, dramatically reducing the response time at the expense of increased noise. This increases the width of the depletion layer, which decreases the junction's capacitance resulting in faster response times. The reverse bias induces only a small amount of current (known as saturation or back current) along its direction while the photocurrent remains virtually the same. The photocurrent is linearly proportional to the luminance</w:t>
      </w:r>
    </w:p>
    <w:p w:rsidR="009A5E8A" w:rsidRPr="001959ED" w:rsidRDefault="009A5E8A" w:rsidP="009A5E8A">
      <w:pPr>
        <w:pStyle w:val="NormalWeb"/>
        <w:spacing w:before="0" w:beforeAutospacing="0" w:after="0" w:afterAutospacing="0" w:line="360" w:lineRule="auto"/>
        <w:ind w:firstLine="720"/>
        <w:jc w:val="both"/>
      </w:pPr>
      <w:r w:rsidRPr="001959ED">
        <w:lastRenderedPageBreak/>
        <w:t>Although this mode is faster, the photoconductive mode tends to exhibit more electronic noise. The leakage current of a good PIN diode is so low (&lt; 1nA) that the Johnson–Nyquist noise of the load resistance in a typical circuit often dominates.</w:t>
      </w:r>
    </w:p>
    <w:p w:rsidR="005A3FA3" w:rsidRDefault="005A3FA3" w:rsidP="005A3FA3">
      <w:pPr>
        <w:rPr>
          <w:rFonts w:ascii="Times New Roman" w:hAnsi="Times New Roman" w:cs="Times New Roman"/>
          <w:sz w:val="28"/>
        </w:rPr>
      </w:pPr>
    </w:p>
    <w:p w:rsidR="003E2C0B" w:rsidRDefault="005A3FA3" w:rsidP="009A5E8A">
      <w:pPr>
        <w:tabs>
          <w:tab w:val="left" w:pos="2676"/>
        </w:tabs>
        <w:rPr>
          <w:rFonts w:ascii="Times New Roman" w:hAnsi="Times New Roman"/>
          <w:b/>
          <w:bCs/>
          <w:sz w:val="28"/>
          <w:szCs w:val="24"/>
          <w:u w:val="single"/>
        </w:rPr>
      </w:pPr>
      <w:r>
        <w:rPr>
          <w:rFonts w:ascii="Times New Roman" w:hAnsi="Times New Roman" w:cs="Times New Roman"/>
          <w:sz w:val="28"/>
        </w:rPr>
        <w:tab/>
      </w:r>
    </w:p>
    <w:p w:rsidR="003E2C0B" w:rsidRDefault="003E2C0B" w:rsidP="005A3FA3">
      <w:pPr>
        <w:jc w:val="center"/>
        <w:rPr>
          <w:rFonts w:ascii="Times New Roman" w:hAnsi="Times New Roman"/>
          <w:b/>
          <w:bCs/>
          <w:sz w:val="28"/>
          <w:szCs w:val="24"/>
          <w:u w:val="single"/>
        </w:rPr>
      </w:pPr>
    </w:p>
    <w:p w:rsidR="009A5E8A" w:rsidRDefault="009A5E8A" w:rsidP="005A3FA3">
      <w:pPr>
        <w:jc w:val="center"/>
        <w:rPr>
          <w:rFonts w:ascii="Times New Roman" w:hAnsi="Times New Roman"/>
          <w:b/>
          <w:bCs/>
          <w:sz w:val="28"/>
          <w:szCs w:val="24"/>
          <w:u w:val="single"/>
        </w:rPr>
      </w:pPr>
    </w:p>
    <w:p w:rsidR="009A5E8A" w:rsidRDefault="009A5E8A" w:rsidP="005A3FA3">
      <w:pPr>
        <w:jc w:val="center"/>
        <w:rPr>
          <w:rFonts w:ascii="Times New Roman" w:hAnsi="Times New Roman"/>
          <w:b/>
          <w:bCs/>
          <w:sz w:val="28"/>
          <w:szCs w:val="24"/>
          <w:u w:val="single"/>
        </w:rPr>
      </w:pPr>
    </w:p>
    <w:p w:rsidR="005A3FA3" w:rsidRPr="00EA3E83" w:rsidRDefault="00B21326" w:rsidP="005A3FA3">
      <w:pPr>
        <w:jc w:val="center"/>
        <w:rPr>
          <w:rFonts w:ascii="Times New Roman" w:hAnsi="Times New Roman"/>
          <w:b/>
          <w:bCs/>
          <w:sz w:val="28"/>
          <w:szCs w:val="24"/>
          <w:u w:val="single"/>
        </w:rPr>
      </w:pPr>
      <w:r>
        <w:rPr>
          <w:rFonts w:ascii="Times New Roman" w:hAnsi="Times New Roman"/>
          <w:b/>
          <w:bCs/>
          <w:sz w:val="28"/>
          <w:szCs w:val="24"/>
          <w:u w:val="single"/>
        </w:rPr>
        <w:t>H-B</w:t>
      </w:r>
      <w:r w:rsidR="00370E2D">
        <w:rPr>
          <w:rFonts w:ascii="Times New Roman" w:hAnsi="Times New Roman"/>
          <w:b/>
          <w:bCs/>
          <w:sz w:val="28"/>
          <w:szCs w:val="24"/>
          <w:u w:val="single"/>
        </w:rPr>
        <w:t>RIDGE</w:t>
      </w:r>
    </w:p>
    <w:p w:rsidR="00B21326" w:rsidRPr="00B21326" w:rsidRDefault="00B21326" w:rsidP="00B21326">
      <w:pPr>
        <w:pStyle w:val="NormalWeb"/>
        <w:shd w:val="clear" w:color="auto" w:fill="FFFFFF"/>
        <w:spacing w:before="0" w:beforeAutospacing="0" w:after="136" w:afterAutospacing="0" w:line="360" w:lineRule="auto"/>
        <w:rPr>
          <w:color w:val="444444"/>
          <w:szCs w:val="16"/>
        </w:rPr>
      </w:pPr>
      <w:r>
        <w:rPr>
          <w:noProof/>
          <w:lang w:val="en-US" w:eastAsia="en-US"/>
        </w:rPr>
        <w:drawing>
          <wp:inline distT="0" distB="0" distL="0" distR="0">
            <wp:extent cx="2640859" cy="2363638"/>
            <wp:effectExtent l="19050" t="0" r="7091" b="0"/>
            <wp:docPr id="21" name="Picture 3" descr="C:\Documents and Settings\Administrator\Local Settings\Temporary Internet Files\Content.Word\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Local Settings\Temporary Internet Files\Content.Word\untitled.bmp"/>
                    <pic:cNvPicPr>
                      <a:picLocks noChangeAspect="1" noChangeArrowheads="1"/>
                    </pic:cNvPicPr>
                  </pic:nvPicPr>
                  <pic:blipFill>
                    <a:blip r:embed="rId100"/>
                    <a:srcRect/>
                    <a:stretch>
                      <a:fillRect/>
                    </a:stretch>
                  </pic:blipFill>
                  <pic:spPr bwMode="auto">
                    <a:xfrm>
                      <a:off x="0" y="0"/>
                      <a:ext cx="2640755" cy="2363545"/>
                    </a:xfrm>
                    <a:prstGeom prst="rect">
                      <a:avLst/>
                    </a:prstGeom>
                    <a:noFill/>
                    <a:ln w="9525">
                      <a:noFill/>
                      <a:miter lim="800000"/>
                      <a:headEnd/>
                      <a:tailEnd/>
                    </a:ln>
                  </pic:spPr>
                </pic:pic>
              </a:graphicData>
            </a:graphic>
          </wp:inline>
        </w:drawing>
      </w:r>
      <w:r w:rsidRPr="00B21326">
        <w:rPr>
          <w:color w:val="444444"/>
          <w:szCs w:val="16"/>
        </w:rPr>
        <w:t>These solid state circuits provide power and ground connections to the motor, as did the relay circuits. The high side drivers need to be current "sources" which is what PNP transistors and P-channel FETs are good at. The low side drivers need to be current "sinks" which is what NPN transistors and N-channel FETs are good at.</w:t>
      </w:r>
    </w:p>
    <w:p w:rsidR="00B21326" w:rsidRDefault="00B21326" w:rsidP="00B21326">
      <w:pPr>
        <w:pStyle w:val="NormalWeb"/>
        <w:shd w:val="clear" w:color="auto" w:fill="FFFFFF"/>
        <w:spacing w:before="0" w:beforeAutospacing="0" w:after="136" w:afterAutospacing="0"/>
        <w:rPr>
          <w:rFonts w:ascii="Arial" w:hAnsi="Arial" w:cs="Arial"/>
          <w:color w:val="444444"/>
          <w:sz w:val="16"/>
          <w:szCs w:val="16"/>
        </w:rPr>
      </w:pPr>
    </w:p>
    <w:p w:rsidR="00B21326" w:rsidRPr="00B21326" w:rsidRDefault="00B21326" w:rsidP="00B21326">
      <w:pPr>
        <w:pStyle w:val="NormalWeb"/>
        <w:shd w:val="clear" w:color="auto" w:fill="FFFFFF"/>
        <w:spacing w:before="0" w:beforeAutospacing="0" w:after="136" w:afterAutospacing="0" w:line="360" w:lineRule="auto"/>
        <w:rPr>
          <w:color w:val="444444"/>
          <w:szCs w:val="16"/>
        </w:rPr>
      </w:pPr>
      <w:r w:rsidRPr="00B21326">
        <w:rPr>
          <w:color w:val="444444"/>
          <w:szCs w:val="16"/>
        </w:rPr>
        <w:t>If you turn on the two upper circuits, the motor resists turning, so you effectively have a breaking mechanism. The same is true if you turn on both of the lower circuits. This is because the motor is a generator and when it turns it generates a voltage. If the terminals of the motor are connected (shorted), then the voltage generated counteracts the motors freedom to turn. It is as if you are applying a similar but opposite voltage to the one generated by the motor being turned. Vis-ã-vis, it acts like a brake.</w:t>
      </w:r>
    </w:p>
    <w:p w:rsidR="006A78B6" w:rsidRPr="00CC18E0" w:rsidRDefault="006A78B6" w:rsidP="006A78B6">
      <w:pPr>
        <w:jc w:val="center"/>
        <w:rPr>
          <w:rFonts w:ascii="Times New Roman" w:hAnsi="Times New Roman"/>
          <w:b/>
          <w:bCs/>
          <w:color w:val="000000" w:themeColor="text1"/>
          <w:sz w:val="28"/>
          <w:szCs w:val="24"/>
          <w:u w:val="single"/>
        </w:rPr>
      </w:pPr>
      <w:r w:rsidRPr="00CC18E0">
        <w:rPr>
          <w:rFonts w:ascii="Times New Roman" w:hAnsi="Times New Roman"/>
          <w:b/>
          <w:bCs/>
          <w:color w:val="000000" w:themeColor="text1"/>
          <w:sz w:val="28"/>
          <w:szCs w:val="24"/>
          <w:u w:val="single"/>
        </w:rPr>
        <w:lastRenderedPageBreak/>
        <w:t xml:space="preserve">MOTOR DRIVER (L293D) </w:t>
      </w:r>
    </w:p>
    <w:p w:rsidR="006A78B6" w:rsidRPr="00CC18E0" w:rsidRDefault="006A78B6" w:rsidP="006A78B6">
      <w:pPr>
        <w:jc w:val="center"/>
        <w:rPr>
          <w:rFonts w:ascii="Times New Roman" w:hAnsi="Times New Roman"/>
          <w:b/>
          <w:bCs/>
          <w:color w:val="000000" w:themeColor="text1"/>
          <w:sz w:val="28"/>
          <w:szCs w:val="24"/>
          <w:u w:val="single"/>
        </w:rPr>
      </w:pPr>
    </w:p>
    <w:p w:rsidR="006A78B6" w:rsidRPr="00CC18E0" w:rsidRDefault="006A78B6" w:rsidP="006A78B6">
      <w:pPr>
        <w:spacing w:after="0" w:line="360" w:lineRule="auto"/>
        <w:jc w:val="both"/>
        <w:rPr>
          <w:rFonts w:ascii="Times New Roman" w:hAnsi="Times New Roman"/>
          <w:b/>
          <w:color w:val="000000" w:themeColor="text1"/>
          <w:sz w:val="24"/>
          <w:szCs w:val="24"/>
        </w:rPr>
      </w:pPr>
    </w:p>
    <w:p w:rsidR="006A78B6" w:rsidRPr="00CC18E0" w:rsidRDefault="006A78B6" w:rsidP="006A78B6">
      <w:pPr>
        <w:spacing w:after="0" w:line="360" w:lineRule="auto"/>
        <w:jc w:val="both"/>
        <w:rPr>
          <w:rFonts w:ascii="Times New Roman" w:hAnsi="Times New Roman"/>
          <w:b/>
          <w:color w:val="000000" w:themeColor="text1"/>
          <w:sz w:val="24"/>
          <w:szCs w:val="24"/>
        </w:rPr>
      </w:pPr>
      <w:r w:rsidRPr="00CC18E0">
        <w:rPr>
          <w:rFonts w:ascii="Times New Roman" w:hAnsi="Times New Roman"/>
          <w:b/>
          <w:noProof/>
          <w:color w:val="000000" w:themeColor="text1"/>
          <w:sz w:val="24"/>
          <w:szCs w:val="24"/>
        </w:rPr>
        <w:drawing>
          <wp:anchor distT="0" distB="0" distL="114300" distR="114300" simplePos="0" relativeHeight="251658240" behindDoc="1" locked="0" layoutInCell="1" allowOverlap="1" wp14:anchorId="27583F87" wp14:editId="7F89ECF0">
            <wp:simplePos x="0" y="0"/>
            <wp:positionH relativeFrom="column">
              <wp:posOffset>4457700</wp:posOffset>
            </wp:positionH>
            <wp:positionV relativeFrom="paragraph">
              <wp:posOffset>23495</wp:posOffset>
            </wp:positionV>
            <wp:extent cx="1783080" cy="1990725"/>
            <wp:effectExtent l="19050" t="0" r="7620" b="0"/>
            <wp:wrapTight wrapText="bothSides">
              <wp:wrapPolygon edited="0">
                <wp:start x="-231" y="0"/>
                <wp:lineTo x="-231" y="21497"/>
                <wp:lineTo x="21692" y="21497"/>
                <wp:lineTo x="21692" y="0"/>
                <wp:lineTo x="-231" y="0"/>
              </wp:wrapPolygon>
            </wp:wrapTight>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cstate="print"/>
                    <a:srcRect/>
                    <a:stretch>
                      <a:fillRect/>
                    </a:stretch>
                  </pic:blipFill>
                  <pic:spPr bwMode="auto">
                    <a:xfrm>
                      <a:off x="0" y="0"/>
                      <a:ext cx="1783080" cy="1990725"/>
                    </a:xfrm>
                    <a:prstGeom prst="rect">
                      <a:avLst/>
                    </a:prstGeom>
                    <a:noFill/>
                    <a:ln w="9525">
                      <a:noFill/>
                      <a:miter lim="800000"/>
                      <a:headEnd/>
                      <a:tailEnd/>
                    </a:ln>
                  </pic:spPr>
                </pic:pic>
              </a:graphicData>
            </a:graphic>
          </wp:anchor>
        </w:drawing>
      </w:r>
      <w:r w:rsidRPr="00CC18E0">
        <w:rPr>
          <w:rFonts w:ascii="Times New Roman" w:hAnsi="Times New Roman"/>
          <w:b/>
          <w:color w:val="000000" w:themeColor="text1"/>
          <w:sz w:val="24"/>
          <w:szCs w:val="24"/>
        </w:rPr>
        <w:t>Features:</w:t>
      </w:r>
    </w:p>
    <w:p w:rsidR="006A78B6" w:rsidRPr="00CC18E0" w:rsidRDefault="006A78B6" w:rsidP="006A78B6">
      <w:pPr>
        <w:widowControl w:val="0"/>
        <w:numPr>
          <w:ilvl w:val="0"/>
          <w:numId w:val="13"/>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Wide supply-voltage range: 4.5V to 36V</w:t>
      </w:r>
    </w:p>
    <w:p w:rsidR="006A78B6" w:rsidRPr="00CC18E0" w:rsidRDefault="006A78B6" w:rsidP="006A78B6">
      <w:pPr>
        <w:widowControl w:val="0"/>
        <w:numPr>
          <w:ilvl w:val="0"/>
          <w:numId w:val="13"/>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Separate input- logic supply</w:t>
      </w:r>
    </w:p>
    <w:p w:rsidR="006A78B6" w:rsidRPr="00CC18E0" w:rsidRDefault="006A78B6" w:rsidP="006A78B6">
      <w:pPr>
        <w:widowControl w:val="0"/>
        <w:numPr>
          <w:ilvl w:val="0"/>
          <w:numId w:val="13"/>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Internal ESD protection</w:t>
      </w:r>
    </w:p>
    <w:p w:rsidR="006A78B6" w:rsidRPr="00CC18E0" w:rsidRDefault="006A78B6" w:rsidP="006A78B6">
      <w:pPr>
        <w:widowControl w:val="0"/>
        <w:numPr>
          <w:ilvl w:val="0"/>
          <w:numId w:val="13"/>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Thermal shutdown</w:t>
      </w:r>
    </w:p>
    <w:p w:rsidR="006A78B6" w:rsidRPr="00CC18E0" w:rsidRDefault="006A78B6" w:rsidP="006A78B6">
      <w:pPr>
        <w:widowControl w:val="0"/>
        <w:numPr>
          <w:ilvl w:val="0"/>
          <w:numId w:val="13"/>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High-Noise-Immunity input</w:t>
      </w:r>
    </w:p>
    <w:p w:rsidR="006A78B6" w:rsidRPr="00CC18E0" w:rsidRDefault="006A78B6" w:rsidP="006A78B6">
      <w:pPr>
        <w:widowControl w:val="0"/>
        <w:numPr>
          <w:ilvl w:val="0"/>
          <w:numId w:val="14"/>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 xml:space="preserve"> Functional Replacements for SGS L293 and SGS L293D</w:t>
      </w:r>
    </w:p>
    <w:p w:rsidR="006A78B6" w:rsidRPr="00CC18E0" w:rsidRDefault="006A78B6" w:rsidP="006A78B6">
      <w:pPr>
        <w:widowControl w:val="0"/>
        <w:numPr>
          <w:ilvl w:val="0"/>
          <w:numId w:val="14"/>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Output current 1A per channel (600 mA for L293D)</w:t>
      </w:r>
    </w:p>
    <w:p w:rsidR="006A78B6" w:rsidRPr="00CC18E0" w:rsidRDefault="006A78B6" w:rsidP="006A78B6">
      <w:pPr>
        <w:widowControl w:val="0"/>
        <w:numPr>
          <w:ilvl w:val="0"/>
          <w:numId w:val="14"/>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 xml:space="preserve"> Peak output current 2 A per channel (1.2 A for L293D)</w:t>
      </w:r>
    </w:p>
    <w:p w:rsidR="006A78B6" w:rsidRPr="00CC18E0" w:rsidRDefault="006A78B6" w:rsidP="006A78B6">
      <w:pPr>
        <w:widowControl w:val="0"/>
        <w:numPr>
          <w:ilvl w:val="0"/>
          <w:numId w:val="14"/>
        </w:numPr>
        <w:tabs>
          <w:tab w:val="left" w:pos="720"/>
        </w:tabs>
        <w:suppressAutoHyphens/>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 xml:space="preserve">Output clamp diodes for Inductive Transient Suppression(L293D)  </w:t>
      </w:r>
      <w:r w:rsidRPr="00CC18E0">
        <w:rPr>
          <w:rFonts w:ascii="Arial" w:hAnsi="Arial" w:cs="Arial"/>
          <w:noProof/>
          <w:color w:val="000000" w:themeColor="text1"/>
          <w:sz w:val="18"/>
          <w:szCs w:val="18"/>
        </w:rPr>
        <w:t xml:space="preserve">            </w:t>
      </w:r>
    </w:p>
    <w:p w:rsidR="006A78B6" w:rsidRPr="00CC18E0" w:rsidRDefault="006A78B6" w:rsidP="006A78B6">
      <w:pPr>
        <w:autoSpaceDE w:val="0"/>
        <w:autoSpaceDN w:val="0"/>
        <w:adjustRightInd w:val="0"/>
        <w:spacing w:after="0" w:line="360" w:lineRule="auto"/>
        <w:jc w:val="both"/>
        <w:rPr>
          <w:rFonts w:ascii="Times New Roman" w:hAnsi="Times New Roman"/>
          <w:color w:val="000000" w:themeColor="text1"/>
          <w:sz w:val="24"/>
          <w:szCs w:val="24"/>
        </w:rPr>
      </w:pPr>
    </w:p>
    <w:p w:rsidR="006A78B6" w:rsidRPr="00CC18E0" w:rsidRDefault="006A78B6" w:rsidP="006A78B6">
      <w:pPr>
        <w:spacing w:before="100" w:beforeAutospacing="1" w:after="100" w:afterAutospacing="1" w:line="360" w:lineRule="auto"/>
        <w:jc w:val="both"/>
        <w:rPr>
          <w:rFonts w:ascii="Times New Roman" w:eastAsia="Times New Roman" w:hAnsi="Times New Roman"/>
          <w:b/>
          <w:color w:val="000000" w:themeColor="text1"/>
          <w:sz w:val="24"/>
          <w:szCs w:val="24"/>
        </w:rPr>
      </w:pPr>
      <w:r w:rsidRPr="00CC18E0">
        <w:rPr>
          <w:rFonts w:ascii="Times New Roman" w:eastAsia="Times New Roman" w:hAnsi="Times New Roman"/>
          <w:b/>
          <w:color w:val="000000" w:themeColor="text1"/>
          <w:sz w:val="24"/>
          <w:szCs w:val="24"/>
        </w:rPr>
        <w:t>DESCRIPTION:</w:t>
      </w:r>
    </w:p>
    <w:p w:rsidR="006A78B6" w:rsidRPr="00CC18E0" w:rsidRDefault="006A78B6" w:rsidP="006A78B6">
      <w:pPr>
        <w:spacing w:before="100" w:beforeAutospacing="1" w:after="100" w:afterAutospacing="1" w:line="360" w:lineRule="auto"/>
        <w:ind w:firstLine="720"/>
        <w:jc w:val="both"/>
        <w:rPr>
          <w:rFonts w:ascii="Times New Roman" w:eastAsia="Times New Roman" w:hAnsi="Times New Roman"/>
          <w:color w:val="000000" w:themeColor="text1"/>
          <w:sz w:val="24"/>
          <w:szCs w:val="24"/>
        </w:rPr>
      </w:pPr>
      <w:r w:rsidRPr="00CC18E0">
        <w:rPr>
          <w:rFonts w:ascii="Times New Roman" w:eastAsia="Times New Roman" w:hAnsi="Times New Roman"/>
          <w:color w:val="000000" w:themeColor="text1"/>
          <w:sz w:val="24"/>
          <w:szCs w:val="24"/>
        </w:rPr>
        <w:t>L293D is a dual H-bridge motor driver integrated circuit (IC). Motor drivers act as current amplifiers since they take a low-current control signal and provide a higher-current signal. This higher current signal is used to drive the motors.</w:t>
      </w:r>
    </w:p>
    <w:p w:rsidR="006A78B6" w:rsidRPr="00CC18E0" w:rsidRDefault="006A78B6" w:rsidP="006A78B6">
      <w:pPr>
        <w:spacing w:after="0" w:line="360" w:lineRule="auto"/>
        <w:ind w:firstLine="720"/>
        <w:jc w:val="both"/>
        <w:rPr>
          <w:rFonts w:ascii="Times New Roman" w:eastAsia="Times New Roman" w:hAnsi="Times New Roman"/>
          <w:color w:val="000000" w:themeColor="text1"/>
          <w:sz w:val="24"/>
          <w:szCs w:val="24"/>
        </w:rPr>
      </w:pPr>
      <w:r w:rsidRPr="00CC18E0">
        <w:rPr>
          <w:rFonts w:ascii="Times New Roman" w:eastAsia="Times New Roman" w:hAnsi="Times New Roman"/>
          <w:color w:val="000000" w:themeColor="text1"/>
          <w:sz w:val="24"/>
          <w:szCs w:val="24"/>
        </w:rPr>
        <w:t xml:space="preserve">L293D contains two inbuilt H-bridge driver circuits. In its common mode of operation, two DC motors can be driven simultaneously, both in forward and reverse direction. The motor operations of two motors can be controlled by input logic at pins 2 &amp; 7 and 10 &amp; 15. Input logic 00 or 11 will stop the corresponding motor. Logic 01 and 10 will rotate it in clockwise and anticlockwise directions, respectively. </w:t>
      </w:r>
    </w:p>
    <w:p w:rsidR="006A78B6" w:rsidRPr="00CC18E0" w:rsidRDefault="006A78B6" w:rsidP="006A78B6">
      <w:pPr>
        <w:spacing w:after="0" w:line="360" w:lineRule="auto"/>
        <w:jc w:val="both"/>
        <w:rPr>
          <w:rFonts w:ascii="Times New Roman" w:eastAsia="Times New Roman" w:hAnsi="Times New Roman"/>
          <w:color w:val="000000" w:themeColor="text1"/>
          <w:sz w:val="24"/>
          <w:szCs w:val="24"/>
        </w:rPr>
      </w:pPr>
    </w:p>
    <w:p w:rsidR="006A78B6" w:rsidRPr="00CC18E0" w:rsidRDefault="006A78B6" w:rsidP="006A78B6">
      <w:pPr>
        <w:spacing w:after="0" w:line="360" w:lineRule="auto"/>
        <w:ind w:firstLine="720"/>
        <w:jc w:val="both"/>
        <w:rPr>
          <w:rFonts w:ascii="Times New Roman" w:eastAsia="Times New Roman" w:hAnsi="Times New Roman"/>
          <w:color w:val="000000" w:themeColor="text1"/>
          <w:sz w:val="24"/>
          <w:szCs w:val="24"/>
        </w:rPr>
      </w:pPr>
      <w:r w:rsidRPr="00CC18E0">
        <w:rPr>
          <w:rFonts w:ascii="Times New Roman" w:eastAsia="Times New Roman" w:hAnsi="Times New Roman"/>
          <w:color w:val="000000" w:themeColor="text1"/>
          <w:sz w:val="24"/>
          <w:szCs w:val="24"/>
        </w:rPr>
        <w:t>Enable pins 1 and 9 (corresponding to the two motors) must be high for motors to start operating. When an enable input is high, the associated driver gets enabled. As a result, the outputs become active and work in phase with their inputs. Similarly, when the enable input is low, that driver is disabled, and their outputs are off and in the high-impedance state.</w:t>
      </w:r>
    </w:p>
    <w:p w:rsidR="006A78B6" w:rsidRPr="00CC18E0" w:rsidRDefault="006A78B6" w:rsidP="006A78B6">
      <w:pPr>
        <w:spacing w:after="0" w:line="360" w:lineRule="auto"/>
        <w:jc w:val="both"/>
        <w:rPr>
          <w:rFonts w:ascii="Times New Roman" w:eastAsia="Times New Roman" w:hAnsi="Times New Roman"/>
          <w:color w:val="000000" w:themeColor="text1"/>
          <w:sz w:val="24"/>
          <w:szCs w:val="24"/>
        </w:rPr>
      </w:pPr>
      <w:r w:rsidRPr="00CC18E0">
        <w:rPr>
          <w:rFonts w:ascii="Times New Roman" w:eastAsia="Times New Roman" w:hAnsi="Times New Roman"/>
          <w:color w:val="000000" w:themeColor="text1"/>
          <w:sz w:val="24"/>
          <w:szCs w:val="24"/>
        </w:rPr>
        <w:lastRenderedPageBreak/>
        <w:t> </w:t>
      </w:r>
    </w:p>
    <w:p w:rsidR="006A78B6" w:rsidRPr="00CC18E0" w:rsidRDefault="006A78B6" w:rsidP="006A78B6">
      <w:pPr>
        <w:spacing w:after="0" w:line="360" w:lineRule="auto"/>
        <w:rPr>
          <w:rFonts w:ascii="Times New Roman" w:eastAsia="Times New Roman" w:hAnsi="Times New Roman"/>
          <w:color w:val="000000" w:themeColor="text1"/>
          <w:sz w:val="24"/>
          <w:szCs w:val="24"/>
        </w:rPr>
      </w:pPr>
    </w:p>
    <w:p w:rsidR="006A78B6" w:rsidRPr="00CC18E0" w:rsidRDefault="006A78B6" w:rsidP="006A78B6">
      <w:pPr>
        <w:tabs>
          <w:tab w:val="left" w:pos="8280"/>
        </w:tabs>
        <w:ind w:right="27"/>
        <w:rPr>
          <w:rFonts w:ascii="Times New Roman" w:hAnsi="Times New Roman"/>
          <w:b/>
          <w:color w:val="000000" w:themeColor="text1"/>
          <w:sz w:val="24"/>
          <w:szCs w:val="24"/>
        </w:rPr>
      </w:pPr>
      <w:r w:rsidRPr="00CC18E0">
        <w:rPr>
          <w:rFonts w:ascii="Times New Roman" w:hAnsi="Times New Roman"/>
          <w:b/>
          <w:color w:val="000000" w:themeColor="text1"/>
          <w:sz w:val="24"/>
          <w:szCs w:val="24"/>
        </w:rPr>
        <w:t>Block diagram:</w:t>
      </w:r>
    </w:p>
    <w:p w:rsidR="006A78B6" w:rsidRPr="00CC18E0" w:rsidRDefault="006A78B6" w:rsidP="006A78B6">
      <w:pPr>
        <w:tabs>
          <w:tab w:val="left" w:pos="8280"/>
        </w:tabs>
        <w:ind w:right="27"/>
        <w:rPr>
          <w:rFonts w:ascii="Times New Roman" w:hAnsi="Times New Roman"/>
          <w:b/>
          <w:color w:val="000000" w:themeColor="text1"/>
          <w:sz w:val="24"/>
          <w:szCs w:val="24"/>
          <w:u w:val="single"/>
        </w:rPr>
      </w:pPr>
      <w:r w:rsidRPr="00CC18E0">
        <w:rPr>
          <w:rFonts w:ascii="Times New Roman" w:hAnsi="Times New Roman"/>
          <w:b/>
          <w:noProof/>
          <w:color w:val="000000" w:themeColor="text1"/>
          <w:sz w:val="24"/>
          <w:szCs w:val="24"/>
          <w:u w:val="single"/>
        </w:rPr>
        <w:drawing>
          <wp:anchor distT="0" distB="0" distL="114300" distR="114300" simplePos="0" relativeHeight="251659264" behindDoc="1" locked="0" layoutInCell="1" allowOverlap="1" wp14:anchorId="6953BDA7" wp14:editId="4C9FA348">
            <wp:simplePos x="0" y="0"/>
            <wp:positionH relativeFrom="column">
              <wp:posOffset>1343025</wp:posOffset>
            </wp:positionH>
            <wp:positionV relativeFrom="paragraph">
              <wp:posOffset>147955</wp:posOffset>
            </wp:positionV>
            <wp:extent cx="3676650" cy="3609975"/>
            <wp:effectExtent l="19050" t="0" r="0" b="0"/>
            <wp:wrapTight wrapText="bothSides">
              <wp:wrapPolygon edited="0">
                <wp:start x="-112" y="0"/>
                <wp:lineTo x="-112" y="21543"/>
                <wp:lineTo x="21600" y="21543"/>
                <wp:lineTo x="21600" y="0"/>
                <wp:lineTo x="-112"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3676650" cy="3609975"/>
                    </a:xfrm>
                    <a:prstGeom prst="rect">
                      <a:avLst/>
                    </a:prstGeom>
                    <a:noFill/>
                    <a:ln w="9525">
                      <a:noFill/>
                      <a:miter lim="800000"/>
                      <a:headEnd/>
                      <a:tailEnd/>
                    </a:ln>
                  </pic:spPr>
                </pic:pic>
              </a:graphicData>
            </a:graphic>
          </wp:anchor>
        </w:drawing>
      </w: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rPr>
          <w:rFonts w:ascii="Times New Roman" w:hAnsi="Times New Roman"/>
          <w:b/>
          <w:color w:val="000000" w:themeColor="text1"/>
          <w:sz w:val="24"/>
          <w:szCs w:val="24"/>
          <w:u w:val="single"/>
        </w:rPr>
      </w:pPr>
    </w:p>
    <w:p w:rsidR="006A78B6" w:rsidRPr="00CC18E0" w:rsidRDefault="006A78B6" w:rsidP="006A78B6">
      <w:pPr>
        <w:tabs>
          <w:tab w:val="left" w:pos="8280"/>
        </w:tabs>
        <w:ind w:right="27"/>
        <w:jc w:val="center"/>
        <w:rPr>
          <w:rFonts w:ascii="Times New Roman" w:hAnsi="Times New Roman"/>
          <w:color w:val="000000" w:themeColor="text1"/>
          <w:sz w:val="24"/>
          <w:szCs w:val="24"/>
        </w:rPr>
      </w:pPr>
    </w:p>
    <w:p w:rsidR="006A78B6" w:rsidRPr="00CC18E0" w:rsidRDefault="006A78B6" w:rsidP="006A78B6">
      <w:pPr>
        <w:tabs>
          <w:tab w:val="left" w:pos="8280"/>
        </w:tabs>
        <w:ind w:right="27"/>
        <w:jc w:val="center"/>
        <w:rPr>
          <w:rFonts w:ascii="Times New Roman" w:hAnsi="Times New Roman"/>
          <w:color w:val="000000" w:themeColor="text1"/>
          <w:sz w:val="24"/>
          <w:szCs w:val="24"/>
        </w:rPr>
      </w:pPr>
    </w:p>
    <w:p w:rsidR="006A78B6" w:rsidRPr="00CC18E0" w:rsidRDefault="006A78B6" w:rsidP="006A78B6">
      <w:pPr>
        <w:tabs>
          <w:tab w:val="left" w:pos="8280"/>
        </w:tabs>
        <w:ind w:right="27"/>
        <w:jc w:val="center"/>
        <w:rPr>
          <w:rFonts w:ascii="Times New Roman" w:hAnsi="Times New Roman"/>
          <w:color w:val="000000" w:themeColor="text1"/>
          <w:sz w:val="24"/>
          <w:szCs w:val="24"/>
        </w:rPr>
      </w:pPr>
    </w:p>
    <w:p w:rsidR="006A78B6" w:rsidRPr="00CC18E0" w:rsidRDefault="006A78B6" w:rsidP="006A78B6">
      <w:pPr>
        <w:tabs>
          <w:tab w:val="left" w:pos="8280"/>
        </w:tabs>
        <w:ind w:right="27"/>
        <w:jc w:val="center"/>
        <w:rPr>
          <w:rFonts w:ascii="Times New Roman" w:hAnsi="Times New Roman"/>
          <w:color w:val="000000" w:themeColor="text1"/>
          <w:sz w:val="24"/>
          <w:szCs w:val="24"/>
        </w:rPr>
      </w:pPr>
      <w:r w:rsidRPr="00CC18E0">
        <w:rPr>
          <w:rFonts w:ascii="Times New Roman" w:hAnsi="Times New Roman"/>
          <w:color w:val="000000" w:themeColor="text1"/>
          <w:sz w:val="24"/>
          <w:szCs w:val="24"/>
        </w:rPr>
        <w:t>FIG: BLOCK DIAGRAM OF L293D</w:t>
      </w:r>
    </w:p>
    <w:p w:rsidR="006A78B6" w:rsidRPr="00CC18E0" w:rsidRDefault="006A78B6" w:rsidP="006A78B6">
      <w:pPr>
        <w:spacing w:after="0" w:line="360" w:lineRule="auto"/>
        <w:rPr>
          <w:rFonts w:ascii="Times New Roman" w:eastAsia="Times New Roman" w:hAnsi="Times New Roman"/>
          <w:b/>
          <w:color w:val="000000" w:themeColor="text1"/>
          <w:sz w:val="24"/>
          <w:szCs w:val="24"/>
        </w:rPr>
      </w:pPr>
    </w:p>
    <w:p w:rsidR="006A78B6" w:rsidRPr="00CC18E0" w:rsidRDefault="006A78B6" w:rsidP="006A78B6">
      <w:pPr>
        <w:spacing w:after="0" w:line="360" w:lineRule="auto"/>
        <w:rPr>
          <w:rFonts w:ascii="Times New Roman" w:eastAsia="Times New Roman" w:hAnsi="Times New Roman"/>
          <w:b/>
          <w:color w:val="000000" w:themeColor="text1"/>
          <w:sz w:val="24"/>
          <w:szCs w:val="24"/>
        </w:rPr>
      </w:pPr>
      <w:r w:rsidRPr="00CC18E0">
        <w:rPr>
          <w:rFonts w:ascii="Times New Roman" w:eastAsia="Times New Roman" w:hAnsi="Times New Roman"/>
          <w:b/>
          <w:color w:val="000000" w:themeColor="text1"/>
          <w:sz w:val="24"/>
          <w:szCs w:val="24"/>
        </w:rPr>
        <w:t>Pin Diagram: </w:t>
      </w:r>
    </w:p>
    <w:p w:rsidR="006A78B6" w:rsidRPr="00CC18E0" w:rsidRDefault="006A78B6" w:rsidP="006A78B6">
      <w:pPr>
        <w:pStyle w:val="ListParagraph"/>
        <w:autoSpaceDE w:val="0"/>
        <w:autoSpaceDN w:val="0"/>
        <w:adjustRightInd w:val="0"/>
        <w:spacing w:after="0" w:line="360" w:lineRule="auto"/>
        <w:ind w:left="0"/>
        <w:jc w:val="center"/>
        <w:rPr>
          <w:rFonts w:ascii="Times New Roman" w:hAnsi="Times New Roman"/>
          <w:color w:val="000000" w:themeColor="text1"/>
          <w:sz w:val="24"/>
          <w:szCs w:val="24"/>
        </w:rPr>
      </w:pPr>
    </w:p>
    <w:p w:rsidR="006A78B6" w:rsidRPr="00CC18E0" w:rsidRDefault="006A78B6" w:rsidP="006A78B6">
      <w:pPr>
        <w:pStyle w:val="ListParagraph"/>
        <w:autoSpaceDE w:val="0"/>
        <w:autoSpaceDN w:val="0"/>
        <w:adjustRightInd w:val="0"/>
        <w:spacing w:after="0" w:line="360" w:lineRule="auto"/>
        <w:ind w:left="0"/>
        <w:jc w:val="center"/>
        <w:rPr>
          <w:rFonts w:ascii="Times New Roman" w:hAnsi="Times New Roman"/>
          <w:color w:val="000000" w:themeColor="text1"/>
          <w:sz w:val="24"/>
          <w:szCs w:val="24"/>
        </w:rPr>
      </w:pPr>
      <w:r w:rsidRPr="00CC18E0">
        <w:rPr>
          <w:rFonts w:ascii="Times New Roman" w:hAnsi="Times New Roman"/>
          <w:noProof/>
          <w:color w:val="000000" w:themeColor="text1"/>
          <w:sz w:val="24"/>
          <w:szCs w:val="24"/>
          <w:lang w:bidi="ar-SA"/>
        </w:rPr>
        <w:lastRenderedPageBreak/>
        <w:drawing>
          <wp:inline distT="0" distB="0" distL="0" distR="0" wp14:anchorId="2347E56A" wp14:editId="1838C856">
            <wp:extent cx="3295650" cy="283845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3295650" cy="2838450"/>
                    </a:xfrm>
                    <a:prstGeom prst="rect">
                      <a:avLst/>
                    </a:prstGeom>
                    <a:noFill/>
                    <a:ln w="9525">
                      <a:noFill/>
                      <a:miter lim="800000"/>
                      <a:headEnd/>
                      <a:tailEnd/>
                    </a:ln>
                  </pic:spPr>
                </pic:pic>
              </a:graphicData>
            </a:graphic>
          </wp:inline>
        </w:drawing>
      </w:r>
    </w:p>
    <w:p w:rsidR="006A78B6" w:rsidRPr="00CC18E0" w:rsidRDefault="006A78B6" w:rsidP="006A78B6">
      <w:pPr>
        <w:pStyle w:val="ListParagraph"/>
        <w:autoSpaceDE w:val="0"/>
        <w:autoSpaceDN w:val="0"/>
        <w:adjustRightInd w:val="0"/>
        <w:spacing w:after="0" w:line="360" w:lineRule="auto"/>
        <w:ind w:left="0"/>
        <w:rPr>
          <w:rFonts w:ascii="Times New Roman" w:hAnsi="Times New Roman"/>
          <w:color w:val="000000" w:themeColor="text1"/>
          <w:sz w:val="24"/>
          <w:szCs w:val="24"/>
        </w:rPr>
      </w:pPr>
    </w:p>
    <w:p w:rsidR="006A78B6" w:rsidRPr="00CC18E0" w:rsidRDefault="006A78B6" w:rsidP="006A78B6">
      <w:pPr>
        <w:pStyle w:val="ListParagraph"/>
        <w:autoSpaceDE w:val="0"/>
        <w:autoSpaceDN w:val="0"/>
        <w:adjustRightInd w:val="0"/>
        <w:spacing w:after="0" w:line="360" w:lineRule="auto"/>
        <w:ind w:left="0"/>
        <w:rPr>
          <w:rFonts w:ascii="Times New Roman" w:hAnsi="Times New Roman"/>
          <w:color w:val="000000" w:themeColor="text1"/>
          <w:sz w:val="24"/>
          <w:szCs w:val="24"/>
        </w:rPr>
      </w:pPr>
    </w:p>
    <w:p w:rsidR="006A78B6" w:rsidRPr="00CC18E0" w:rsidRDefault="006A78B6" w:rsidP="006A78B6">
      <w:pPr>
        <w:pStyle w:val="ListParagraph"/>
        <w:autoSpaceDE w:val="0"/>
        <w:autoSpaceDN w:val="0"/>
        <w:adjustRightInd w:val="0"/>
        <w:spacing w:after="0" w:line="360" w:lineRule="auto"/>
        <w:ind w:left="0"/>
        <w:rPr>
          <w:rFonts w:ascii="Times New Roman" w:hAnsi="Times New Roman"/>
          <w:b/>
          <w:color w:val="000000" w:themeColor="text1"/>
          <w:sz w:val="24"/>
          <w:szCs w:val="24"/>
        </w:rPr>
      </w:pPr>
      <w:r w:rsidRPr="00CC18E0">
        <w:rPr>
          <w:rFonts w:ascii="Times New Roman" w:hAnsi="Times New Roman"/>
          <w:b/>
          <w:noProof/>
          <w:color w:val="000000" w:themeColor="text1"/>
          <w:sz w:val="24"/>
          <w:szCs w:val="24"/>
          <w:lang w:bidi="ar-SA"/>
        </w:rPr>
        <w:drawing>
          <wp:anchor distT="0" distB="0" distL="114300" distR="114300" simplePos="0" relativeHeight="251657216" behindDoc="1" locked="0" layoutInCell="1" allowOverlap="1" wp14:anchorId="556A40E4" wp14:editId="684846C3">
            <wp:simplePos x="0" y="0"/>
            <wp:positionH relativeFrom="column">
              <wp:posOffset>9525</wp:posOffset>
            </wp:positionH>
            <wp:positionV relativeFrom="paragraph">
              <wp:posOffset>320040</wp:posOffset>
            </wp:positionV>
            <wp:extent cx="6170930" cy="3571875"/>
            <wp:effectExtent l="19050" t="0" r="1270" b="0"/>
            <wp:wrapTight wrapText="bothSides">
              <wp:wrapPolygon edited="0">
                <wp:start x="-67" y="0"/>
                <wp:lineTo x="-67" y="21542"/>
                <wp:lineTo x="21604" y="21542"/>
                <wp:lineTo x="21604" y="0"/>
                <wp:lineTo x="-67"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srcRect/>
                    <a:stretch>
                      <a:fillRect/>
                    </a:stretch>
                  </pic:blipFill>
                  <pic:spPr bwMode="auto">
                    <a:xfrm>
                      <a:off x="0" y="0"/>
                      <a:ext cx="6170930" cy="3571875"/>
                    </a:xfrm>
                    <a:prstGeom prst="rect">
                      <a:avLst/>
                    </a:prstGeom>
                    <a:noFill/>
                    <a:ln w="9525">
                      <a:noFill/>
                      <a:miter lim="800000"/>
                      <a:headEnd/>
                      <a:tailEnd/>
                    </a:ln>
                  </pic:spPr>
                </pic:pic>
              </a:graphicData>
            </a:graphic>
          </wp:anchor>
        </w:drawing>
      </w:r>
      <w:r w:rsidRPr="00CC18E0">
        <w:rPr>
          <w:rFonts w:ascii="Times New Roman" w:hAnsi="Times New Roman"/>
          <w:b/>
          <w:color w:val="000000" w:themeColor="text1"/>
          <w:sz w:val="24"/>
          <w:szCs w:val="24"/>
        </w:rPr>
        <w:t xml:space="preserve">  Pin description:</w:t>
      </w:r>
    </w:p>
    <w:p w:rsidR="006A78B6" w:rsidRPr="00CC18E0" w:rsidRDefault="006A78B6" w:rsidP="006A78B6">
      <w:pPr>
        <w:rPr>
          <w:rFonts w:ascii="Times New Roman" w:hAnsi="Times New Roman"/>
          <w:b/>
          <w:color w:val="000000" w:themeColor="text1"/>
          <w:sz w:val="24"/>
          <w:szCs w:val="24"/>
          <w:u w:val="single"/>
        </w:rPr>
      </w:pPr>
      <w:r w:rsidRPr="00CC18E0">
        <w:rPr>
          <w:rFonts w:ascii="Times New Roman" w:hAnsi="Times New Roman"/>
          <w:b/>
          <w:color w:val="000000" w:themeColor="text1"/>
          <w:sz w:val="24"/>
          <w:szCs w:val="24"/>
          <w:u w:val="single"/>
        </w:rPr>
        <w:br w:type="page"/>
      </w:r>
    </w:p>
    <w:p w:rsidR="006A78B6" w:rsidRDefault="006A78B6" w:rsidP="006A78B6">
      <w:pPr>
        <w:spacing w:line="360" w:lineRule="auto"/>
        <w:ind w:left="3600"/>
        <w:rPr>
          <w:rFonts w:ascii="Times New Roman" w:hAnsi="Times New Roman"/>
          <w:b/>
          <w:bCs/>
          <w:color w:val="000000" w:themeColor="text1"/>
          <w:sz w:val="28"/>
          <w:szCs w:val="24"/>
          <w:u w:val="single"/>
        </w:rPr>
      </w:pPr>
      <w:r w:rsidRPr="00CC18E0">
        <w:rPr>
          <w:rFonts w:ascii="Times New Roman" w:hAnsi="Times New Roman"/>
          <w:b/>
          <w:bCs/>
          <w:color w:val="000000" w:themeColor="text1"/>
          <w:sz w:val="28"/>
          <w:szCs w:val="24"/>
          <w:u w:val="single"/>
        </w:rPr>
        <w:lastRenderedPageBreak/>
        <w:t>DC MOTOR</w:t>
      </w:r>
    </w:p>
    <w:p w:rsidR="006A78B6" w:rsidRPr="00CC18E0" w:rsidRDefault="006A78B6" w:rsidP="006A78B6">
      <w:pPr>
        <w:spacing w:line="360" w:lineRule="auto"/>
        <w:ind w:left="3600"/>
        <w:rPr>
          <w:rFonts w:ascii="Times New Roman" w:hAnsi="Times New Roman"/>
          <w:b/>
          <w:bCs/>
          <w:color w:val="000000" w:themeColor="text1"/>
          <w:sz w:val="28"/>
          <w:szCs w:val="24"/>
          <w:u w:val="single"/>
        </w:rPr>
      </w:pPr>
    </w:p>
    <w:p w:rsidR="006A78B6" w:rsidRPr="00CC18E0" w:rsidRDefault="006A78B6" w:rsidP="006A78B6">
      <w:pPr>
        <w:spacing w:line="360" w:lineRule="auto"/>
        <w:rPr>
          <w:rFonts w:ascii="Times New Roman" w:hAnsi="Times New Roman"/>
          <w:b/>
          <w:bCs/>
          <w:color w:val="000000" w:themeColor="text1"/>
          <w:sz w:val="24"/>
          <w:szCs w:val="24"/>
        </w:rPr>
      </w:pPr>
      <w:r w:rsidRPr="00CC18E0">
        <w:rPr>
          <w:rFonts w:ascii="Times New Roman" w:hAnsi="Times New Roman"/>
          <w:b/>
          <w:bCs/>
          <w:color w:val="000000" w:themeColor="text1"/>
          <w:sz w:val="24"/>
          <w:szCs w:val="24"/>
        </w:rPr>
        <w:t>What is DC Motor?</w:t>
      </w:r>
    </w:p>
    <w:p w:rsidR="006A78B6" w:rsidRPr="00CC18E0" w:rsidRDefault="006A78B6" w:rsidP="006A78B6">
      <w:pPr>
        <w:spacing w:after="0" w:line="360" w:lineRule="auto"/>
        <w:jc w:val="both"/>
        <w:rPr>
          <w:rFonts w:ascii="Times New Roman" w:hAnsi="Times New Roman"/>
          <w:color w:val="000000" w:themeColor="text1"/>
          <w:sz w:val="24"/>
          <w:szCs w:val="24"/>
        </w:rPr>
      </w:pPr>
      <w:r w:rsidRPr="00CC18E0">
        <w:rPr>
          <w:rFonts w:ascii="Times New Roman" w:hAnsi="Times New Roman"/>
          <w:color w:val="000000" w:themeColor="text1"/>
          <w:sz w:val="24"/>
          <w:szCs w:val="24"/>
        </w:rPr>
        <w:t xml:space="preserve">A DC motor is an electric motor that runs on direct current (DC) electricity. In any electric motor, operation is based on simple electromagnetism. A </w:t>
      </w:r>
      <w:hyperlink r:id="rId105" w:tgtFrame="_blank" w:history="1">
        <w:r w:rsidRPr="00CC18E0">
          <w:rPr>
            <w:color w:val="000000" w:themeColor="text1"/>
          </w:rPr>
          <w:t>current</w:t>
        </w:r>
      </w:hyperlink>
      <w:r w:rsidRPr="00CC18E0">
        <w:rPr>
          <w:rFonts w:ascii="Times New Roman" w:hAnsi="Times New Roman"/>
          <w:color w:val="000000" w:themeColor="text1"/>
          <w:sz w:val="24"/>
          <w:szCs w:val="24"/>
        </w:rPr>
        <w:t xml:space="preserve">-carrying conductor generates a magnetic field; when this is then placed in an external magnetic field, it will experience a force proportional to the </w:t>
      </w:r>
      <w:hyperlink r:id="rId106" w:tgtFrame="_blank" w:history="1">
        <w:r w:rsidRPr="00CC18E0">
          <w:rPr>
            <w:color w:val="000000" w:themeColor="text1"/>
          </w:rPr>
          <w:t>current</w:t>
        </w:r>
      </w:hyperlink>
      <w:r w:rsidRPr="00CC18E0">
        <w:rPr>
          <w:rFonts w:ascii="Times New Roman" w:hAnsi="Times New Roman"/>
          <w:color w:val="000000" w:themeColor="text1"/>
          <w:sz w:val="24"/>
          <w:szCs w:val="24"/>
        </w:rPr>
        <w:t xml:space="preserve"> in the conductor, and to the strength of the external magnetic field. As you are well aware of from playing with magnets as a kid, opposite (North and South) polarities attract, while like polarities (North and North, South and South) repel. The internal configuration of a </w:t>
      </w:r>
      <w:hyperlink r:id="rId107" w:tgtFrame="_blank" w:history="1">
        <w:r w:rsidRPr="00CC18E0">
          <w:rPr>
            <w:color w:val="000000" w:themeColor="text1"/>
          </w:rPr>
          <w:t>DC</w:t>
        </w:r>
      </w:hyperlink>
      <w:r w:rsidRPr="00CC18E0">
        <w:rPr>
          <w:rFonts w:ascii="Times New Roman" w:hAnsi="Times New Roman"/>
          <w:color w:val="000000" w:themeColor="text1"/>
          <w:sz w:val="24"/>
          <w:szCs w:val="24"/>
        </w:rPr>
        <w:t xml:space="preserve"> motor is designed to harness the magnetic interaction between a </w:t>
      </w:r>
      <w:hyperlink r:id="rId108" w:tgtFrame="_blank" w:history="1">
        <w:r w:rsidRPr="00CC18E0">
          <w:rPr>
            <w:color w:val="000000" w:themeColor="text1"/>
          </w:rPr>
          <w:t>current</w:t>
        </w:r>
      </w:hyperlink>
      <w:r w:rsidRPr="00CC18E0">
        <w:rPr>
          <w:rFonts w:ascii="Times New Roman" w:hAnsi="Times New Roman"/>
          <w:color w:val="000000" w:themeColor="text1"/>
          <w:sz w:val="24"/>
          <w:szCs w:val="24"/>
        </w:rPr>
        <w:t>-carrying conductor and an external magnetic field to generate rotational motion.</w:t>
      </w:r>
    </w:p>
    <w:p w:rsidR="006A78B6" w:rsidRPr="00CC18E0" w:rsidRDefault="006A78B6" w:rsidP="006A78B6">
      <w:pPr>
        <w:pStyle w:val="NormalWeb"/>
        <w:spacing w:before="0" w:beforeAutospacing="0" w:after="0" w:afterAutospacing="0" w:line="360" w:lineRule="auto"/>
        <w:ind w:firstLine="720"/>
        <w:jc w:val="both"/>
        <w:rPr>
          <w:rFonts w:eastAsia="Calibri"/>
          <w:color w:val="000000" w:themeColor="text1"/>
          <w:lang w:val="en-US" w:eastAsia="en-US"/>
        </w:rPr>
      </w:pPr>
      <w:r w:rsidRPr="00CC18E0">
        <w:rPr>
          <w:rFonts w:eastAsia="Calibri"/>
          <w:color w:val="000000" w:themeColor="text1"/>
          <w:lang w:val="en-US" w:eastAsia="en-US"/>
        </w:rPr>
        <w:t xml:space="preserve">Let's start by looking at a simple 2-pole </w:t>
      </w:r>
      <w:hyperlink r:id="rId109" w:tgtFrame="_blank" w:history="1">
        <w:r w:rsidRPr="00CC18E0">
          <w:rPr>
            <w:rFonts w:eastAsia="Calibri"/>
            <w:color w:val="000000" w:themeColor="text1"/>
            <w:lang w:val="en-US" w:eastAsia="en-US"/>
          </w:rPr>
          <w:t>DC</w:t>
        </w:r>
      </w:hyperlink>
      <w:r w:rsidRPr="00CC18E0">
        <w:rPr>
          <w:rFonts w:eastAsia="Calibri"/>
          <w:color w:val="000000" w:themeColor="text1"/>
          <w:lang w:val="en-US" w:eastAsia="en-US"/>
        </w:rPr>
        <w:t xml:space="preserve"> electric motor (here red represents a magnet or winding with a "North" polarization, while green represents a magnet or winding with a "South" polarization).</w:t>
      </w:r>
    </w:p>
    <w:p w:rsidR="006A78B6" w:rsidRPr="00CC18E0" w:rsidRDefault="006A78B6" w:rsidP="006A78B6">
      <w:pPr>
        <w:spacing w:after="0" w:line="360" w:lineRule="auto"/>
        <w:jc w:val="center"/>
        <w:rPr>
          <w:rFonts w:ascii="Times New Roman" w:hAnsi="Times New Roman"/>
          <w:noProof/>
          <w:color w:val="000000" w:themeColor="text1"/>
          <w:sz w:val="24"/>
          <w:szCs w:val="24"/>
        </w:rPr>
      </w:pPr>
      <w:r w:rsidRPr="00CC18E0">
        <w:rPr>
          <w:rFonts w:ascii="Times New Roman" w:hAnsi="Times New Roman"/>
          <w:noProof/>
          <w:color w:val="000000" w:themeColor="text1"/>
          <w:sz w:val="24"/>
          <w:szCs w:val="24"/>
        </w:rPr>
        <w:drawing>
          <wp:inline distT="0" distB="0" distL="0" distR="0" wp14:anchorId="37CFA22C" wp14:editId="338D4B13">
            <wp:extent cx="1943100" cy="1514475"/>
            <wp:effectExtent l="19050" t="0" r="0" b="0"/>
            <wp:docPr id="3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10" r:link="rId111" cstate="print"/>
                    <a:srcRect/>
                    <a:stretch>
                      <a:fillRect/>
                    </a:stretch>
                  </pic:blipFill>
                  <pic:spPr bwMode="auto">
                    <a:xfrm>
                      <a:off x="0" y="0"/>
                      <a:ext cx="1943100" cy="1514475"/>
                    </a:xfrm>
                    <a:prstGeom prst="rect">
                      <a:avLst/>
                    </a:prstGeom>
                    <a:noFill/>
                    <a:ln w="9525">
                      <a:noFill/>
                      <a:miter lim="800000"/>
                      <a:headEnd/>
                      <a:tailEnd/>
                    </a:ln>
                  </pic:spPr>
                </pic:pic>
              </a:graphicData>
            </a:graphic>
          </wp:inline>
        </w:drawing>
      </w:r>
    </w:p>
    <w:p w:rsidR="006A78B6" w:rsidRPr="00CC18E0" w:rsidRDefault="006A78B6" w:rsidP="006A78B6">
      <w:pPr>
        <w:spacing w:after="0" w:line="360" w:lineRule="auto"/>
        <w:jc w:val="center"/>
        <w:rPr>
          <w:rFonts w:ascii="Times New Roman" w:hAnsi="Times New Roman"/>
          <w:color w:val="000000" w:themeColor="text1"/>
          <w:sz w:val="24"/>
          <w:szCs w:val="24"/>
        </w:rPr>
      </w:pPr>
      <w:r w:rsidRPr="00CC18E0">
        <w:rPr>
          <w:rFonts w:ascii="Times New Roman" w:hAnsi="Times New Roman"/>
          <w:color w:val="000000" w:themeColor="text1"/>
          <w:sz w:val="24"/>
          <w:szCs w:val="24"/>
        </w:rPr>
        <w:t>Fig.4.8(c) DC motor</w:t>
      </w:r>
    </w:p>
    <w:p w:rsidR="006A78B6" w:rsidRPr="00CC18E0" w:rsidRDefault="006A78B6" w:rsidP="006A78B6">
      <w:pPr>
        <w:spacing w:after="0" w:line="360" w:lineRule="auto"/>
        <w:jc w:val="both"/>
        <w:rPr>
          <w:rFonts w:ascii="Times New Roman" w:hAnsi="Times New Roman"/>
          <w:color w:val="000000" w:themeColor="text1"/>
          <w:sz w:val="24"/>
          <w:szCs w:val="24"/>
        </w:rPr>
      </w:pPr>
    </w:p>
    <w:p w:rsidR="006A78B6" w:rsidRPr="00CC18E0" w:rsidRDefault="006A78B6" w:rsidP="006A78B6">
      <w:pPr>
        <w:pStyle w:val="NormalWeb"/>
        <w:spacing w:before="0" w:beforeAutospacing="0" w:after="0" w:afterAutospacing="0" w:line="360" w:lineRule="auto"/>
        <w:ind w:firstLine="720"/>
        <w:jc w:val="both"/>
        <w:rPr>
          <w:rFonts w:eastAsia="Calibri"/>
          <w:color w:val="000000" w:themeColor="text1"/>
          <w:lang w:val="en-US" w:eastAsia="en-US"/>
        </w:rPr>
      </w:pPr>
      <w:r w:rsidRPr="00CC18E0">
        <w:rPr>
          <w:rFonts w:eastAsia="Calibri"/>
          <w:color w:val="000000" w:themeColor="text1"/>
          <w:lang w:val="en-US" w:eastAsia="en-US"/>
        </w:rPr>
        <w:t xml:space="preserve">Every </w:t>
      </w:r>
      <w:hyperlink r:id="rId112" w:tgtFrame="_blank" w:history="1">
        <w:r w:rsidRPr="00CC18E0">
          <w:rPr>
            <w:rFonts w:eastAsia="Calibri"/>
            <w:color w:val="000000" w:themeColor="text1"/>
            <w:lang w:val="en-US" w:eastAsia="en-US"/>
          </w:rPr>
          <w:t>DC</w:t>
        </w:r>
      </w:hyperlink>
      <w:r w:rsidRPr="00CC18E0">
        <w:rPr>
          <w:rFonts w:eastAsia="Calibri"/>
          <w:color w:val="000000" w:themeColor="text1"/>
          <w:lang w:val="en-US" w:eastAsia="en-US"/>
        </w:rPr>
        <w:t xml:space="preserve"> motor has six basic parts -- axle, rotor (a.k.a., armature), stator, commutator, field magnet(s), and brushes. In most common DC motors, the external magnetic field is produced by high-strength permanent magnets1. The stator is the stationary part of the motor -- this includes the motor casing, as well as two or more permanent magnet pole pieces. The rotor rotates with respect to the stator. The rotor consists of windings (generally on a core), the windings being </w:t>
      </w:r>
      <w:r w:rsidRPr="00CC18E0">
        <w:rPr>
          <w:rFonts w:eastAsia="Calibri"/>
          <w:color w:val="000000" w:themeColor="text1"/>
          <w:lang w:val="en-US" w:eastAsia="en-US"/>
        </w:rPr>
        <w:lastRenderedPageBreak/>
        <w:t>electrically connected to the commutator. The above diagram shows a common motor layout -- with the rotor inside the stator (field) magnets.</w:t>
      </w:r>
    </w:p>
    <w:p w:rsidR="006A78B6" w:rsidRPr="00CC18E0" w:rsidRDefault="006A78B6" w:rsidP="006A78B6">
      <w:pPr>
        <w:pStyle w:val="NormalWeb"/>
        <w:spacing w:before="0" w:beforeAutospacing="0" w:after="0" w:afterAutospacing="0" w:line="360" w:lineRule="auto"/>
        <w:ind w:firstLine="720"/>
        <w:jc w:val="both"/>
        <w:rPr>
          <w:rFonts w:eastAsia="Calibri"/>
          <w:color w:val="000000" w:themeColor="text1"/>
          <w:lang w:val="en-US" w:eastAsia="en-US"/>
        </w:rPr>
      </w:pPr>
      <w:r w:rsidRPr="00CC18E0">
        <w:rPr>
          <w:rFonts w:eastAsia="Calibri"/>
          <w:color w:val="000000" w:themeColor="text1"/>
          <w:lang w:val="en-US" w:eastAsia="en-US"/>
        </w:rPr>
        <w:t>The geometry of the brushes, commutator contacts, and rotor windings are such that when power is applied, the polarities of the energized winding and the stator magnet(s) are misaligned,</w:t>
      </w:r>
      <w:r w:rsidRPr="00CC18E0">
        <w:rPr>
          <w:color w:val="000000" w:themeColor="text1"/>
        </w:rPr>
        <w:t xml:space="preserve"> </w:t>
      </w:r>
      <w:r w:rsidRPr="00CC18E0">
        <w:rPr>
          <w:rFonts w:eastAsia="Calibri"/>
          <w:color w:val="000000" w:themeColor="text1"/>
          <w:lang w:val="en-US" w:eastAsia="en-US"/>
        </w:rPr>
        <w:t xml:space="preserve">and the rotor will rotate until it is almost aligned with the stator's field magnets. As the rotor reaches alignment, the brushes move to the next commutator contacts, and energize the next winding. Given our example two-pole motor, the rotation reverses the direction of </w:t>
      </w:r>
      <w:hyperlink r:id="rId113" w:tgtFrame="_blank" w:history="1">
        <w:r w:rsidRPr="00CC18E0">
          <w:rPr>
            <w:rFonts w:eastAsia="Calibri"/>
            <w:color w:val="000000" w:themeColor="text1"/>
            <w:lang w:val="en-US" w:eastAsia="en-US"/>
          </w:rPr>
          <w:t>current</w:t>
        </w:r>
      </w:hyperlink>
      <w:r w:rsidRPr="00CC18E0">
        <w:rPr>
          <w:rFonts w:eastAsia="Calibri"/>
          <w:color w:val="000000" w:themeColor="text1"/>
          <w:lang w:val="en-US" w:eastAsia="en-US"/>
        </w:rPr>
        <w:t xml:space="preserve"> through the rotor winding, leading to a "flip" of the rotor's magnetic field, driving it to continue rotating.</w:t>
      </w:r>
    </w:p>
    <w:p w:rsidR="006A78B6" w:rsidRPr="00CC18E0" w:rsidRDefault="006A78B6" w:rsidP="006A78B6">
      <w:pPr>
        <w:pStyle w:val="NormalWeb"/>
        <w:spacing w:before="0" w:beforeAutospacing="0" w:after="0" w:afterAutospacing="0" w:line="360" w:lineRule="auto"/>
        <w:jc w:val="center"/>
        <w:rPr>
          <w:color w:val="000000" w:themeColor="text1"/>
        </w:rPr>
      </w:pPr>
      <w:r w:rsidRPr="00CC18E0">
        <w:rPr>
          <w:noProof/>
          <w:color w:val="000000" w:themeColor="text1"/>
          <w:lang w:val="en-US" w:eastAsia="en-US"/>
        </w:rPr>
        <w:drawing>
          <wp:inline distT="0" distB="0" distL="0" distR="0" wp14:anchorId="4E85F09E" wp14:editId="036CB9A4">
            <wp:extent cx="1924050" cy="1409700"/>
            <wp:effectExtent l="19050" t="0" r="0" b="0"/>
            <wp:docPr id="33" name="Picture 23" descr="2-pole motor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pole motor in action"/>
                    <pic:cNvPicPr>
                      <a:picLocks noChangeAspect="1" noChangeArrowheads="1"/>
                    </pic:cNvPicPr>
                  </pic:nvPicPr>
                  <pic:blipFill>
                    <a:blip r:embed="rId114" r:link="rId115" cstate="print"/>
                    <a:srcRect/>
                    <a:stretch>
                      <a:fillRect/>
                    </a:stretch>
                  </pic:blipFill>
                  <pic:spPr bwMode="auto">
                    <a:xfrm>
                      <a:off x="0" y="0"/>
                      <a:ext cx="1924050" cy="1409700"/>
                    </a:xfrm>
                    <a:prstGeom prst="rect">
                      <a:avLst/>
                    </a:prstGeom>
                    <a:noFill/>
                    <a:ln w="9525">
                      <a:noFill/>
                      <a:miter lim="800000"/>
                      <a:headEnd/>
                      <a:tailEnd/>
                    </a:ln>
                  </pic:spPr>
                </pic:pic>
              </a:graphicData>
            </a:graphic>
          </wp:inline>
        </w:drawing>
      </w:r>
    </w:p>
    <w:p w:rsidR="006A78B6" w:rsidRPr="00CC18E0" w:rsidRDefault="006A78B6" w:rsidP="006A78B6">
      <w:pPr>
        <w:pStyle w:val="NormalWeb"/>
        <w:spacing w:before="0" w:beforeAutospacing="0" w:after="0" w:afterAutospacing="0" w:line="360" w:lineRule="auto"/>
        <w:jc w:val="both"/>
        <w:rPr>
          <w:color w:val="000000" w:themeColor="text1"/>
        </w:rPr>
      </w:pPr>
    </w:p>
    <w:p w:rsidR="006A78B6" w:rsidRPr="00CC18E0" w:rsidRDefault="006A78B6" w:rsidP="006A78B6">
      <w:pPr>
        <w:pStyle w:val="NormalWeb"/>
        <w:spacing w:before="0" w:beforeAutospacing="0" w:after="0" w:afterAutospacing="0" w:line="360" w:lineRule="auto"/>
        <w:ind w:firstLine="720"/>
        <w:jc w:val="both"/>
        <w:rPr>
          <w:rFonts w:eastAsia="Calibri"/>
          <w:color w:val="000000" w:themeColor="text1"/>
          <w:lang w:val="en-US" w:eastAsia="en-US"/>
        </w:rPr>
      </w:pPr>
      <w:r w:rsidRPr="00CC18E0">
        <w:rPr>
          <w:rFonts w:eastAsia="Calibri"/>
          <w:color w:val="000000" w:themeColor="text1"/>
          <w:lang w:val="en-US" w:eastAsia="en-US"/>
        </w:rPr>
        <w:t xml:space="preserve">In real life, though, </w:t>
      </w:r>
      <w:hyperlink r:id="rId116" w:tgtFrame="_blank" w:history="1">
        <w:r w:rsidRPr="00CC18E0">
          <w:rPr>
            <w:rFonts w:eastAsia="Calibri"/>
            <w:color w:val="000000" w:themeColor="text1"/>
            <w:lang w:val="en-US" w:eastAsia="en-US"/>
          </w:rPr>
          <w:t>DC</w:t>
        </w:r>
      </w:hyperlink>
      <w:r w:rsidRPr="00CC18E0">
        <w:rPr>
          <w:rFonts w:eastAsia="Calibri"/>
          <w:color w:val="000000" w:themeColor="text1"/>
          <w:lang w:val="en-US" w:eastAsia="en-US"/>
        </w:rPr>
        <w:t xml:space="preserve"> motors will always have more than two poles (three is a very common number). In particular, this avoids "dead spots" in the commutator. You can imagine how with our example two-pole motor, if the rotor is exactly at the middle of its rotation (perfectly aligned with the field magnets), it will get "stuck" there. Meanwhile, with a two-pole motor, there is a moment where the commutator shorts out the power supply (i.e., both brushes touch both commutator contacts simultaneously). This would be bad for the power supply, waste energy, and damage motor components as well. Yet another disadvantage of such a simple motor is that it would exhibit a high amount of </w:t>
      </w:r>
      <w:hyperlink r:id="rId117" w:tgtFrame="_blank" w:history="1">
        <w:r w:rsidRPr="00CC18E0">
          <w:rPr>
            <w:rFonts w:eastAsia="Calibri"/>
            <w:color w:val="000000" w:themeColor="text1"/>
            <w:lang w:val="en-US" w:eastAsia="en-US"/>
          </w:rPr>
          <w:t>torque</w:t>
        </w:r>
      </w:hyperlink>
      <w:r w:rsidRPr="00CC18E0">
        <w:rPr>
          <w:rFonts w:eastAsia="Calibri"/>
          <w:color w:val="000000" w:themeColor="text1"/>
          <w:lang w:val="en-US" w:eastAsia="en-US"/>
        </w:rPr>
        <w:t xml:space="preserve"> "ripple".</w:t>
      </w:r>
    </w:p>
    <w:p w:rsidR="006A78B6" w:rsidRPr="00CC18E0" w:rsidRDefault="006A78B6" w:rsidP="006A78B6">
      <w:pPr>
        <w:pStyle w:val="NormalWeb"/>
        <w:spacing w:before="0" w:beforeAutospacing="0" w:after="0" w:afterAutospacing="0" w:line="360" w:lineRule="auto"/>
        <w:jc w:val="both"/>
        <w:rPr>
          <w:rFonts w:eastAsia="Calibri"/>
          <w:color w:val="000000" w:themeColor="text1"/>
          <w:lang w:val="en-US" w:eastAsia="en-US"/>
        </w:rPr>
      </w:pPr>
      <w:r w:rsidRPr="00CC18E0">
        <w:rPr>
          <w:rFonts w:eastAsia="Calibri"/>
          <w:color w:val="000000" w:themeColor="text1"/>
          <w:lang w:val="en-US" w:eastAsia="en-US"/>
        </w:rPr>
        <w:t xml:space="preserve">So since most small </w:t>
      </w:r>
      <w:hyperlink r:id="rId118" w:tgtFrame="_blank" w:history="1">
        <w:r w:rsidRPr="00CC18E0">
          <w:rPr>
            <w:rFonts w:eastAsia="Calibri"/>
            <w:color w:val="000000" w:themeColor="text1"/>
            <w:lang w:val="en-US" w:eastAsia="en-US"/>
          </w:rPr>
          <w:t>DC</w:t>
        </w:r>
      </w:hyperlink>
      <w:r w:rsidRPr="00CC18E0">
        <w:rPr>
          <w:rFonts w:eastAsia="Calibri"/>
          <w:color w:val="000000" w:themeColor="text1"/>
          <w:lang w:val="en-US" w:eastAsia="en-US"/>
        </w:rPr>
        <w:t xml:space="preserve"> motors are of a three-pole design, let's tinker with the workings of one via an interactive animation (JavaScript required):</w:t>
      </w:r>
    </w:p>
    <w:p w:rsidR="006A78B6" w:rsidRPr="00CC18E0" w:rsidRDefault="006A78B6" w:rsidP="006A78B6">
      <w:pPr>
        <w:pStyle w:val="NormalWeb"/>
        <w:spacing w:before="0" w:beforeAutospacing="0" w:after="0" w:afterAutospacing="0" w:line="360" w:lineRule="auto"/>
        <w:jc w:val="both"/>
        <w:rPr>
          <w:color w:val="000000" w:themeColor="text1"/>
        </w:rPr>
      </w:pPr>
    </w:p>
    <w:tbl>
      <w:tblPr>
        <w:tblW w:w="3285"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3255"/>
        <w:gridCol w:w="111"/>
      </w:tblGrid>
      <w:tr w:rsidR="006A78B6" w:rsidRPr="00CC18E0" w:rsidTr="00234049">
        <w:trPr>
          <w:trHeight w:val="2471"/>
          <w:tblCellSpacing w:w="15" w:type="dxa"/>
          <w:jc w:val="center"/>
        </w:trPr>
        <w:tc>
          <w:tcPr>
            <w:tcW w:w="2948" w:type="dxa"/>
            <w:tcBorders>
              <w:top w:val="outset" w:sz="6" w:space="0" w:color="auto"/>
              <w:left w:val="outset" w:sz="6" w:space="0" w:color="auto"/>
              <w:bottom w:val="outset" w:sz="6" w:space="0" w:color="auto"/>
              <w:right w:val="outset" w:sz="6" w:space="0" w:color="auto"/>
            </w:tcBorders>
            <w:vAlign w:val="center"/>
          </w:tcPr>
          <w:p w:rsidR="006A78B6" w:rsidRPr="00CC18E0" w:rsidRDefault="006A78B6" w:rsidP="00234049">
            <w:pPr>
              <w:spacing w:after="0" w:line="360" w:lineRule="auto"/>
              <w:jc w:val="both"/>
              <w:rPr>
                <w:rFonts w:ascii="Times New Roman" w:hAnsi="Times New Roman"/>
                <w:color w:val="000000" w:themeColor="text1"/>
                <w:sz w:val="24"/>
                <w:szCs w:val="24"/>
              </w:rPr>
            </w:pPr>
            <w:r w:rsidRPr="00CC18E0">
              <w:rPr>
                <w:rFonts w:ascii="Times New Roman" w:hAnsi="Times New Roman"/>
                <w:noProof/>
                <w:color w:val="000000" w:themeColor="text1"/>
                <w:sz w:val="24"/>
                <w:szCs w:val="24"/>
              </w:rPr>
              <w:lastRenderedPageBreak/>
              <w:drawing>
                <wp:inline distT="0" distB="0" distL="0" distR="0" wp14:anchorId="7D1A6CB1" wp14:editId="79C8B144">
                  <wp:extent cx="1971675" cy="1457325"/>
                  <wp:effectExtent l="19050" t="0" r="9525" b="0"/>
                  <wp:docPr id="6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19" r:link="rId120" cstate="print"/>
                          <a:srcRect/>
                          <a:stretch>
                            <a:fillRect/>
                          </a:stretch>
                        </pic:blipFill>
                        <pic:spPr bwMode="auto">
                          <a:xfrm>
                            <a:off x="0" y="0"/>
                            <a:ext cx="1971675" cy="1457325"/>
                          </a:xfrm>
                          <a:prstGeom prst="rect">
                            <a:avLst/>
                          </a:prstGeom>
                          <a:noFill/>
                          <a:ln w="9525">
                            <a:noFill/>
                            <a:miter lim="800000"/>
                            <a:headEnd/>
                            <a:tailEnd/>
                          </a:ln>
                        </pic:spPr>
                      </pic:pic>
                    </a:graphicData>
                  </a:graphic>
                </wp:inline>
              </w:drawing>
            </w:r>
          </w:p>
        </w:tc>
        <w:tc>
          <w:tcPr>
            <w:tcW w:w="247" w:type="dxa"/>
            <w:tcBorders>
              <w:top w:val="outset" w:sz="6" w:space="0" w:color="auto"/>
              <w:left w:val="outset" w:sz="6" w:space="0" w:color="auto"/>
              <w:bottom w:val="outset" w:sz="6" w:space="0" w:color="auto"/>
              <w:right w:val="outset" w:sz="6" w:space="0" w:color="auto"/>
            </w:tcBorders>
            <w:vAlign w:val="center"/>
          </w:tcPr>
          <w:p w:rsidR="006A78B6" w:rsidRPr="00CC18E0" w:rsidRDefault="006A78B6" w:rsidP="00234049">
            <w:pPr>
              <w:pStyle w:val="z-BottomofForm"/>
              <w:spacing w:line="360" w:lineRule="auto"/>
              <w:jc w:val="both"/>
              <w:rPr>
                <w:rFonts w:ascii="Times New Roman" w:hAnsi="Times New Roman" w:cs="Times New Roman"/>
                <w:color w:val="000000" w:themeColor="text1"/>
                <w:sz w:val="24"/>
                <w:szCs w:val="24"/>
              </w:rPr>
            </w:pPr>
          </w:p>
        </w:tc>
      </w:tr>
    </w:tbl>
    <w:p w:rsidR="006A78B6" w:rsidRPr="00CC18E0" w:rsidRDefault="006A78B6" w:rsidP="006A78B6">
      <w:pPr>
        <w:pStyle w:val="NormalWeb"/>
        <w:spacing w:before="0" w:beforeAutospacing="0" w:after="0" w:afterAutospacing="0" w:line="360" w:lineRule="auto"/>
        <w:jc w:val="both"/>
        <w:rPr>
          <w:color w:val="000000" w:themeColor="text1"/>
        </w:rPr>
      </w:pPr>
    </w:p>
    <w:p w:rsidR="006A78B6" w:rsidRPr="00CC18E0" w:rsidRDefault="006A78B6" w:rsidP="006A78B6">
      <w:pPr>
        <w:pStyle w:val="NormalWeb"/>
        <w:spacing w:before="0" w:beforeAutospacing="0" w:after="0" w:afterAutospacing="0" w:line="360" w:lineRule="auto"/>
        <w:ind w:firstLine="720"/>
        <w:jc w:val="both"/>
        <w:rPr>
          <w:color w:val="000000" w:themeColor="text1"/>
        </w:rPr>
      </w:pPr>
      <w:r w:rsidRPr="00CC18E0">
        <w:rPr>
          <w:color w:val="000000" w:themeColor="text1"/>
        </w:rPr>
        <w:t xml:space="preserve">You'll notice a few things from this -- namely, one pole is fully energized at a time (but two others are "partially" energized). As each brush transitions from one commutator contact to </w:t>
      </w:r>
      <w:r w:rsidRPr="00CC18E0">
        <w:rPr>
          <w:rFonts w:eastAsia="Calibri"/>
          <w:color w:val="000000" w:themeColor="text1"/>
          <w:lang w:val="en-US" w:eastAsia="en-US"/>
        </w:rPr>
        <w:t>the next, one coil's field will rapidly collapse, as the next coil's field will rapidly charge up (this occurs within a few microsecond). We'll see more about the effects of this later, but in the meantime you can see that this is a direct result of the coil windings' series wiring</w:t>
      </w:r>
      <w:r w:rsidRPr="00CC18E0">
        <w:rPr>
          <w:color w:val="000000" w:themeColor="text1"/>
        </w:rPr>
        <w:t>.</w:t>
      </w:r>
    </w:p>
    <w:p w:rsidR="006A78B6" w:rsidRPr="00CC18E0" w:rsidRDefault="006A78B6" w:rsidP="006A78B6">
      <w:pPr>
        <w:rPr>
          <w:color w:val="000000" w:themeColor="text1"/>
        </w:rPr>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Default="006A78B6" w:rsidP="003C5B99">
      <w:pPr>
        <w:pStyle w:val="NormalWeb"/>
        <w:spacing w:before="0" w:beforeAutospacing="0" w:after="0" w:afterAutospacing="0" w:line="360" w:lineRule="auto"/>
        <w:ind w:firstLine="720"/>
        <w:jc w:val="both"/>
      </w:pPr>
    </w:p>
    <w:p w:rsidR="006A78B6" w:rsidRPr="00287F6D" w:rsidRDefault="006A78B6" w:rsidP="003C5B99">
      <w:pPr>
        <w:pStyle w:val="NormalWeb"/>
        <w:spacing w:before="0" w:beforeAutospacing="0" w:after="0" w:afterAutospacing="0" w:line="360" w:lineRule="auto"/>
        <w:ind w:firstLine="720"/>
        <w:jc w:val="both"/>
      </w:pPr>
    </w:p>
    <w:p w:rsidR="003C5B99" w:rsidRDefault="003C5B99" w:rsidP="003C5B99">
      <w:pPr>
        <w:rPr>
          <w:rFonts w:ascii="Times New Roman" w:hAnsi="Times New Roman"/>
          <w:b/>
          <w:sz w:val="24"/>
          <w:szCs w:val="24"/>
          <w:u w:val="single"/>
        </w:rPr>
      </w:pPr>
    </w:p>
    <w:p w:rsidR="002C6F23" w:rsidRPr="00295600" w:rsidRDefault="002C6F23" w:rsidP="002C6F23">
      <w:pPr>
        <w:spacing w:after="0" w:line="360" w:lineRule="auto"/>
        <w:jc w:val="center"/>
        <w:rPr>
          <w:rFonts w:ascii="Times New Roman" w:hAnsi="Times New Roman"/>
          <w:b/>
          <w:bCs/>
          <w:color w:val="000000"/>
          <w:sz w:val="28"/>
          <w:szCs w:val="32"/>
          <w:u w:val="single"/>
        </w:rPr>
      </w:pPr>
      <w:r w:rsidRPr="00295600">
        <w:rPr>
          <w:rFonts w:ascii="Times New Roman" w:hAnsi="Times New Roman"/>
          <w:b/>
          <w:bCs/>
          <w:color w:val="000000"/>
          <w:sz w:val="28"/>
          <w:szCs w:val="32"/>
          <w:u w:val="single"/>
        </w:rPr>
        <w:t>LIQUID CRYSTAL DISPLAY (LCD)</w:t>
      </w:r>
    </w:p>
    <w:p w:rsidR="002C6F23" w:rsidRPr="00B27E2E" w:rsidRDefault="002C6F23" w:rsidP="002C6F23">
      <w:pPr>
        <w:spacing w:after="0" w:line="360" w:lineRule="auto"/>
        <w:jc w:val="both"/>
        <w:rPr>
          <w:rFonts w:ascii="Times New Roman" w:hAnsi="Times New Roman"/>
          <w:b/>
          <w:sz w:val="28"/>
          <w:szCs w:val="24"/>
          <w:u w:val="single"/>
        </w:rPr>
      </w:pP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 xml:space="preserve">This is the first interfacing example for the Parallel Port. We will start with something simple. This example doesn't use the Bi-directional feature found on newer ports, thus it should work with most, if </w:t>
      </w:r>
      <w:proofErr w:type="spellStart"/>
      <w:r w:rsidRPr="00BB0A9B">
        <w:rPr>
          <w:rFonts w:ascii="Times New Roman" w:hAnsi="Times New Roman"/>
          <w:color w:val="000000"/>
          <w:sz w:val="24"/>
          <w:szCs w:val="24"/>
        </w:rPr>
        <w:t>no</w:t>
      </w:r>
      <w:proofErr w:type="spellEnd"/>
      <w:r w:rsidRPr="00BB0A9B">
        <w:rPr>
          <w:rFonts w:ascii="Times New Roman" w:hAnsi="Times New Roman"/>
          <w:color w:val="000000"/>
          <w:sz w:val="24"/>
          <w:szCs w:val="24"/>
        </w:rPr>
        <w:t xml:space="preserve"> all Parallel Ports. It however doesn't show the use of the Status Port as an input. For a 16 Character x 2 Line LCD Module to the Parallel Port. These LCD Modules are very common these days, and are quite simple to work with, as all the logic required running them is on board.</w:t>
      </w:r>
    </w:p>
    <w:p w:rsidR="002C6F23" w:rsidRDefault="002C6F23" w:rsidP="002C6F23">
      <w:pPr>
        <w:spacing w:after="0" w:line="360" w:lineRule="auto"/>
        <w:jc w:val="both"/>
        <w:outlineLvl w:val="2"/>
        <w:rPr>
          <w:rFonts w:ascii="Times New Roman" w:hAnsi="Times New Roman"/>
          <w:b/>
          <w:bCs/>
          <w:color w:val="000000"/>
          <w:sz w:val="24"/>
          <w:szCs w:val="24"/>
        </w:rPr>
      </w:pPr>
    </w:p>
    <w:p w:rsidR="002C6F23" w:rsidRPr="00BB0A9B" w:rsidRDefault="002C6F23" w:rsidP="002C6F23">
      <w:pPr>
        <w:spacing w:after="0" w:line="360" w:lineRule="auto"/>
        <w:jc w:val="both"/>
        <w:outlineLvl w:val="2"/>
        <w:rPr>
          <w:rFonts w:ascii="Times New Roman" w:hAnsi="Times New Roman"/>
          <w:b/>
          <w:bCs/>
          <w:color w:val="000000"/>
          <w:sz w:val="24"/>
          <w:szCs w:val="24"/>
        </w:rPr>
      </w:pPr>
      <w:r w:rsidRPr="00BB0A9B">
        <w:rPr>
          <w:rFonts w:ascii="Times New Roman" w:hAnsi="Times New Roman"/>
          <w:b/>
          <w:bCs/>
          <w:color w:val="000000"/>
          <w:sz w:val="24"/>
          <w:szCs w:val="24"/>
        </w:rPr>
        <w:t>LCD Background:</w:t>
      </w: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Frequently, an 8051 program must interact with the outside world using input and output devices that communicate directly with a human being. One of the most common devices attached to an 8051 is an LCD display. Some of the most common LCDs connected to the 8051 are 16x2 and 20x2 displays. This means 16 characters per line by 2 lines and 20 characters per line by 2 lines, respectively.</w:t>
      </w: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Fortunately, a very popular standard exists which allows us to communicate with the vast majority of LCDs regardless of their manufacturer. The standard is referred to as HD44780U, which refers to the controller chip which receives data from an external source (in this case, the 8051) and communicates directly with the LCD.</w:t>
      </w:r>
    </w:p>
    <w:p w:rsidR="002C6F23" w:rsidRPr="00BB0A9B" w:rsidRDefault="002C6F23" w:rsidP="002C6F23">
      <w:pPr>
        <w:spacing w:after="0" w:line="360" w:lineRule="auto"/>
        <w:ind w:left="720" w:firstLine="720"/>
        <w:jc w:val="center"/>
        <w:rPr>
          <w:rFonts w:ascii="Times New Roman" w:hAnsi="Times New Roman"/>
          <w:sz w:val="24"/>
          <w:szCs w:val="24"/>
        </w:rPr>
      </w:pPr>
      <w:r w:rsidRPr="00BB0A9B">
        <w:rPr>
          <w:rFonts w:ascii="Times New Roman" w:hAnsi="Times New Roman"/>
          <w:noProof/>
          <w:color w:val="0000FF"/>
          <w:sz w:val="24"/>
          <w:szCs w:val="24"/>
        </w:rPr>
        <w:drawing>
          <wp:inline distT="0" distB="0" distL="0" distR="0">
            <wp:extent cx="3171825" cy="1000125"/>
            <wp:effectExtent l="19050" t="19050" r="28575" b="28575"/>
            <wp:docPr id="7" name="Picture 3" descr="File:LCD display 16x2 alphanumeric.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CD display 16x2 alphanumeric.jpg"/>
                    <pic:cNvPicPr>
                      <a:picLocks noChangeAspect="1" noChangeArrowheads="1"/>
                    </pic:cNvPicPr>
                  </pic:nvPicPr>
                  <pic:blipFill>
                    <a:blip r:embed="rId122" cstate="print"/>
                    <a:srcRect/>
                    <a:stretch>
                      <a:fillRect/>
                    </a:stretch>
                  </pic:blipFill>
                  <pic:spPr bwMode="auto">
                    <a:xfrm>
                      <a:off x="0" y="0"/>
                      <a:ext cx="3171825" cy="1000125"/>
                    </a:xfrm>
                    <a:prstGeom prst="rect">
                      <a:avLst/>
                    </a:prstGeom>
                    <a:noFill/>
                    <a:ln w="12700" cmpd="sng">
                      <a:solidFill>
                        <a:srgbClr val="000000"/>
                      </a:solidFill>
                      <a:miter lim="800000"/>
                      <a:headEnd/>
                      <a:tailEnd/>
                    </a:ln>
                    <a:effectLst/>
                  </pic:spPr>
                </pic:pic>
              </a:graphicData>
            </a:graphic>
          </wp:inline>
        </w:drawing>
      </w:r>
    </w:p>
    <w:p w:rsidR="002C6F23" w:rsidRPr="00BB0A9B" w:rsidRDefault="002C6F23" w:rsidP="002C6F23">
      <w:pPr>
        <w:spacing w:after="0" w:line="360" w:lineRule="auto"/>
        <w:jc w:val="center"/>
        <w:rPr>
          <w:rFonts w:ascii="Times New Roman" w:hAnsi="Times New Roman"/>
          <w:sz w:val="24"/>
          <w:szCs w:val="24"/>
        </w:rPr>
      </w:pPr>
      <w:r w:rsidRPr="00BB0A9B">
        <w:rPr>
          <w:rFonts w:ascii="Times New Roman" w:hAnsi="Times New Roman"/>
          <w:sz w:val="24"/>
          <w:szCs w:val="24"/>
        </w:rPr>
        <w:t>Fig 4.8: LCD</w:t>
      </w:r>
      <w:bookmarkStart w:id="0" w:name="44780_BACKGROUND"/>
      <w:bookmarkEnd w:id="0"/>
    </w:p>
    <w:p w:rsidR="002C6F23" w:rsidRPr="00BB0A9B" w:rsidRDefault="002C6F23" w:rsidP="002C6F23">
      <w:pPr>
        <w:spacing w:after="0" w:line="360" w:lineRule="auto"/>
        <w:jc w:val="both"/>
        <w:outlineLvl w:val="2"/>
        <w:rPr>
          <w:rFonts w:ascii="Times New Roman" w:hAnsi="Times New Roman"/>
          <w:b/>
          <w:bCs/>
          <w:color w:val="000000"/>
          <w:sz w:val="24"/>
          <w:szCs w:val="24"/>
        </w:rPr>
      </w:pPr>
      <w:r w:rsidRPr="00BB0A9B">
        <w:rPr>
          <w:rFonts w:ascii="Times New Roman" w:hAnsi="Times New Roman"/>
          <w:b/>
          <w:bCs/>
          <w:color w:val="000000"/>
          <w:sz w:val="24"/>
          <w:szCs w:val="24"/>
        </w:rPr>
        <w:lastRenderedPageBreak/>
        <w:t>44780 LCD BACKGROUND</w:t>
      </w:r>
    </w:p>
    <w:p w:rsidR="002C6F23"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The 44780 standard requires 3 control lines as well as either 4 or 8 I/O lines for the data bus. The user may select whether the LCD is to operate with a 4-bit data bus or an 8-bit data bus. If a 4-bit data bus is used the LCD will require a total of 7 data lines (3 control lines plus the 4 lines for the data bus). If an 8-bit data bus is used the LCD will require a total of 11 data lines (3 control lines plus the 8 lines for the data bus).</w:t>
      </w:r>
    </w:p>
    <w:p w:rsidR="002C6F23" w:rsidRDefault="002C6F23" w:rsidP="002C6F23">
      <w:pPr>
        <w:spacing w:after="0" w:line="360" w:lineRule="auto"/>
        <w:ind w:firstLine="720"/>
        <w:jc w:val="center"/>
        <w:rPr>
          <w:rFonts w:ascii="Times New Roman" w:hAnsi="Times New Roman"/>
          <w:color w:val="000000"/>
          <w:sz w:val="24"/>
          <w:szCs w:val="24"/>
        </w:rPr>
      </w:pPr>
      <w:r w:rsidRPr="0080022A">
        <w:rPr>
          <w:rFonts w:ascii="Times New Roman" w:hAnsi="Times New Roman"/>
          <w:noProof/>
          <w:color w:val="000000"/>
          <w:sz w:val="24"/>
          <w:szCs w:val="24"/>
        </w:rPr>
        <w:drawing>
          <wp:inline distT="0" distB="0" distL="0" distR="0">
            <wp:extent cx="3219450" cy="2800350"/>
            <wp:effectExtent l="19050" t="0" r="0" b="0"/>
            <wp:docPr id="13" name="il_fi" descr="http://www.8051projects.net/lcd-interfacing/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8051projects.net/lcd-interfacing/lcd.png"/>
                    <pic:cNvPicPr>
                      <a:picLocks noChangeAspect="1" noChangeArrowheads="1"/>
                    </pic:cNvPicPr>
                  </pic:nvPicPr>
                  <pic:blipFill>
                    <a:blip r:embed="rId123" cstate="print"/>
                    <a:srcRect/>
                    <a:stretch>
                      <a:fillRect/>
                    </a:stretch>
                  </pic:blipFill>
                  <pic:spPr bwMode="auto">
                    <a:xfrm>
                      <a:off x="0" y="0"/>
                      <a:ext cx="3219450" cy="2800350"/>
                    </a:xfrm>
                    <a:prstGeom prst="rect">
                      <a:avLst/>
                    </a:prstGeom>
                    <a:noFill/>
                    <a:ln w="9525">
                      <a:noFill/>
                      <a:miter lim="800000"/>
                      <a:headEnd/>
                      <a:tailEnd/>
                    </a:ln>
                  </pic:spPr>
                </pic:pic>
              </a:graphicData>
            </a:graphic>
          </wp:inline>
        </w:drawing>
      </w:r>
    </w:p>
    <w:p w:rsidR="002C6F23" w:rsidRPr="00BB0A9B" w:rsidRDefault="002C6F23" w:rsidP="002C6F23">
      <w:pPr>
        <w:spacing w:after="0" w:line="360" w:lineRule="auto"/>
        <w:ind w:firstLine="720"/>
        <w:jc w:val="both"/>
        <w:rPr>
          <w:rFonts w:ascii="Times New Roman" w:hAnsi="Times New Roman"/>
          <w:color w:val="000000"/>
          <w:sz w:val="24"/>
          <w:szCs w:val="24"/>
        </w:rPr>
      </w:pPr>
    </w:p>
    <w:p w:rsidR="002C6F23" w:rsidRPr="00BB0A9B" w:rsidRDefault="002C6F23" w:rsidP="002C6F23">
      <w:pPr>
        <w:spacing w:after="0" w:line="360" w:lineRule="auto"/>
        <w:jc w:val="both"/>
        <w:rPr>
          <w:rFonts w:ascii="Times New Roman" w:hAnsi="Times New Roman"/>
          <w:color w:val="000000"/>
          <w:sz w:val="24"/>
          <w:szCs w:val="24"/>
        </w:rPr>
      </w:pPr>
      <w:r w:rsidRPr="00BB0A9B">
        <w:rPr>
          <w:rFonts w:ascii="Times New Roman" w:hAnsi="Times New Roman"/>
          <w:color w:val="000000"/>
          <w:sz w:val="24"/>
          <w:szCs w:val="24"/>
        </w:rPr>
        <w:t xml:space="preserve">The three control lines are referred to as </w:t>
      </w:r>
      <w:r w:rsidRPr="00BB0A9B">
        <w:rPr>
          <w:rFonts w:ascii="Times New Roman" w:hAnsi="Times New Roman"/>
          <w:b/>
          <w:bCs/>
          <w:color w:val="000000"/>
          <w:sz w:val="24"/>
          <w:szCs w:val="24"/>
        </w:rPr>
        <w:t>EN</w:t>
      </w:r>
      <w:r w:rsidRPr="00BB0A9B">
        <w:rPr>
          <w:rFonts w:ascii="Times New Roman" w:hAnsi="Times New Roman"/>
          <w:color w:val="000000"/>
          <w:sz w:val="24"/>
          <w:szCs w:val="24"/>
        </w:rPr>
        <w:t xml:space="preserve">, </w:t>
      </w:r>
      <w:r w:rsidRPr="00BB0A9B">
        <w:rPr>
          <w:rFonts w:ascii="Times New Roman" w:hAnsi="Times New Roman"/>
          <w:b/>
          <w:bCs/>
          <w:color w:val="000000"/>
          <w:sz w:val="24"/>
          <w:szCs w:val="24"/>
        </w:rPr>
        <w:t>RS</w:t>
      </w:r>
      <w:r w:rsidRPr="00BB0A9B">
        <w:rPr>
          <w:rFonts w:ascii="Times New Roman" w:hAnsi="Times New Roman"/>
          <w:color w:val="000000"/>
          <w:sz w:val="24"/>
          <w:szCs w:val="24"/>
        </w:rPr>
        <w:t xml:space="preserve">, and </w:t>
      </w:r>
      <w:r w:rsidRPr="00BB0A9B">
        <w:rPr>
          <w:rFonts w:ascii="Times New Roman" w:hAnsi="Times New Roman"/>
          <w:b/>
          <w:bCs/>
          <w:color w:val="000000"/>
          <w:sz w:val="24"/>
          <w:szCs w:val="24"/>
        </w:rPr>
        <w:t>RW</w:t>
      </w:r>
      <w:r w:rsidRPr="00BB0A9B">
        <w:rPr>
          <w:rFonts w:ascii="Times New Roman" w:hAnsi="Times New Roman"/>
          <w:color w:val="000000"/>
          <w:sz w:val="24"/>
          <w:szCs w:val="24"/>
        </w:rPr>
        <w:t>.</w:t>
      </w: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 xml:space="preserve">The </w:t>
      </w:r>
      <w:r w:rsidRPr="00BB0A9B">
        <w:rPr>
          <w:rFonts w:ascii="Times New Roman" w:hAnsi="Times New Roman"/>
          <w:b/>
          <w:bCs/>
          <w:color w:val="000000"/>
          <w:sz w:val="24"/>
          <w:szCs w:val="24"/>
        </w:rPr>
        <w:t>EN</w:t>
      </w:r>
      <w:r w:rsidRPr="00BB0A9B">
        <w:rPr>
          <w:rFonts w:ascii="Times New Roman" w:hAnsi="Times New Roman"/>
          <w:color w:val="000000"/>
          <w:sz w:val="24"/>
          <w:szCs w:val="24"/>
        </w:rPr>
        <w:t xml:space="preserve"> 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w:t>
      </w:r>
      <w:r w:rsidRPr="00BB0A9B">
        <w:rPr>
          <w:rFonts w:ascii="Times New Roman" w:hAnsi="Times New Roman"/>
          <w:b/>
          <w:bCs/>
          <w:color w:val="000000"/>
          <w:sz w:val="24"/>
          <w:szCs w:val="24"/>
        </w:rPr>
        <w:t>EN</w:t>
      </w:r>
      <w:r w:rsidRPr="00BB0A9B">
        <w:rPr>
          <w:rFonts w:ascii="Times New Roman" w:hAnsi="Times New Roman"/>
          <w:color w:val="000000"/>
          <w:sz w:val="24"/>
          <w:szCs w:val="24"/>
        </w:rPr>
        <w:t xml:space="preserve"> high (1) and wait for the minimum amount of time required by the LCD datasheet (this varies from LCD to LCD), and end by bringing it low (0) again.</w:t>
      </w: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 xml:space="preserve">The </w:t>
      </w:r>
      <w:r w:rsidRPr="00BB0A9B">
        <w:rPr>
          <w:rFonts w:ascii="Times New Roman" w:hAnsi="Times New Roman"/>
          <w:b/>
          <w:bCs/>
          <w:color w:val="000000"/>
          <w:sz w:val="24"/>
          <w:szCs w:val="24"/>
        </w:rPr>
        <w:t>RS</w:t>
      </w:r>
      <w:r w:rsidRPr="00BB0A9B">
        <w:rPr>
          <w:rFonts w:ascii="Times New Roman" w:hAnsi="Times New Roman"/>
          <w:color w:val="000000"/>
          <w:sz w:val="24"/>
          <w:szCs w:val="24"/>
        </w:rPr>
        <w:t xml:space="preserve"> line is the "Register Select" line. When RS is low (0), the data is to be treated as a command or special instruction (such as clear screen, position cursor, etc.). When RS is high (1), the data being sent is text data which should be displayed on the screen. For example, to display the letter "T" on the screen you would set RS high.</w:t>
      </w:r>
    </w:p>
    <w:p w:rsidR="002C6F23" w:rsidRPr="00BB0A9B"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 xml:space="preserve">The </w:t>
      </w:r>
      <w:r w:rsidRPr="00BB0A9B">
        <w:rPr>
          <w:rFonts w:ascii="Times New Roman" w:hAnsi="Times New Roman"/>
          <w:b/>
          <w:bCs/>
          <w:color w:val="000000"/>
          <w:sz w:val="24"/>
          <w:szCs w:val="24"/>
        </w:rPr>
        <w:t>RW</w:t>
      </w:r>
      <w:r w:rsidRPr="00BB0A9B">
        <w:rPr>
          <w:rFonts w:ascii="Times New Roman" w:hAnsi="Times New Roman"/>
          <w:color w:val="000000"/>
          <w:sz w:val="24"/>
          <w:szCs w:val="24"/>
        </w:rPr>
        <w:t xml:space="preserve"> line is the "Read/Write" control line. When RW is low (0), the information on the data bus is being written to the LCD. When RW is high (1), the program is effectively querying (or </w:t>
      </w:r>
      <w:r w:rsidRPr="00BB0A9B">
        <w:rPr>
          <w:rFonts w:ascii="Times New Roman" w:hAnsi="Times New Roman"/>
          <w:color w:val="000000"/>
          <w:sz w:val="24"/>
          <w:szCs w:val="24"/>
        </w:rPr>
        <w:lastRenderedPageBreak/>
        <w:t>reading) the LCD. Only one instruction ("Get LCD status") is a read command. All others are write commands--so RW will almost always be low.</w:t>
      </w:r>
    </w:p>
    <w:p w:rsidR="002C6F23" w:rsidRDefault="002C6F23" w:rsidP="002C6F23">
      <w:pPr>
        <w:spacing w:after="0" w:line="360" w:lineRule="auto"/>
        <w:ind w:firstLine="720"/>
        <w:jc w:val="both"/>
        <w:rPr>
          <w:rFonts w:ascii="Times New Roman" w:hAnsi="Times New Roman"/>
          <w:color w:val="000000"/>
          <w:sz w:val="24"/>
          <w:szCs w:val="24"/>
        </w:rPr>
      </w:pPr>
      <w:r w:rsidRPr="00BB0A9B">
        <w:rPr>
          <w:rFonts w:ascii="Times New Roman" w:hAnsi="Times New Roman"/>
          <w:color w:val="000000"/>
          <w:sz w:val="24"/>
          <w:szCs w:val="24"/>
        </w:rPr>
        <w:t>Finally, the data bus consists of 4 or 8 lines (depending on the mode of operation selected by the user). In the case of an 8-bit data bus, the lines are referred to as DB0, DB1, DB2, DB3, DB4, DB5, DB6, and DB7.</w:t>
      </w:r>
    </w:p>
    <w:p w:rsidR="002C6F23" w:rsidRDefault="002C6F23" w:rsidP="002C6F23">
      <w:pPr>
        <w:spacing w:after="0" w:line="360" w:lineRule="auto"/>
        <w:ind w:firstLine="720"/>
        <w:jc w:val="both"/>
        <w:rPr>
          <w:rFonts w:ascii="Times New Roman" w:hAnsi="Times New Roman"/>
          <w:color w:val="000000"/>
          <w:sz w:val="24"/>
          <w:szCs w:val="24"/>
        </w:rPr>
      </w:pPr>
    </w:p>
    <w:p w:rsidR="002C6F23" w:rsidRDefault="002C6F23" w:rsidP="002C6F23">
      <w:pPr>
        <w:spacing w:after="0" w:line="360" w:lineRule="auto"/>
        <w:jc w:val="both"/>
        <w:rPr>
          <w:rFonts w:ascii="Times New Roman" w:hAnsi="Times New Roman"/>
          <w:color w:val="000000"/>
          <w:sz w:val="24"/>
          <w:szCs w:val="24"/>
        </w:rPr>
      </w:pPr>
    </w:p>
    <w:p w:rsidR="003C5B99" w:rsidRDefault="003C5B99" w:rsidP="003C5B99">
      <w:pPr>
        <w:jc w:val="center"/>
        <w:rPr>
          <w:noProof/>
        </w:rPr>
      </w:pPr>
    </w:p>
    <w:p w:rsidR="006A78B6" w:rsidRPr="00E622B5" w:rsidRDefault="006A78B6" w:rsidP="006A78B6">
      <w:pPr>
        <w:shd w:val="clear" w:color="auto" w:fill="FFFFFF"/>
        <w:spacing w:before="100" w:beforeAutospacing="1" w:after="100" w:afterAutospacing="1" w:line="357" w:lineRule="atLeast"/>
        <w:rPr>
          <w:rFonts w:ascii="Times New Roman" w:eastAsia="Times New Roman" w:hAnsi="Times New Roman"/>
          <w:b/>
          <w:color w:val="000000" w:themeColor="text1"/>
          <w:sz w:val="28"/>
          <w:szCs w:val="21"/>
          <w:u w:val="single"/>
        </w:rPr>
      </w:pPr>
      <w:r>
        <w:rPr>
          <w:rFonts w:ascii="Times New Roman" w:eastAsia="Times New Roman" w:hAnsi="Times New Roman"/>
          <w:b/>
          <w:noProof/>
          <w:color w:val="000000" w:themeColor="text1"/>
          <w:sz w:val="28"/>
          <w:szCs w:val="21"/>
          <w:u w:val="single"/>
        </w:rPr>
        <w:drawing>
          <wp:anchor distT="0" distB="0" distL="114300" distR="114300" simplePos="0" relativeHeight="251660288" behindDoc="0" locked="0" layoutInCell="1" allowOverlap="1" wp14:anchorId="30F97526" wp14:editId="6D10073F">
            <wp:simplePos x="0" y="0"/>
            <wp:positionH relativeFrom="margin">
              <wp:posOffset>3790950</wp:posOffset>
            </wp:positionH>
            <wp:positionV relativeFrom="margin">
              <wp:posOffset>381000</wp:posOffset>
            </wp:positionV>
            <wp:extent cx="2762250" cy="2437765"/>
            <wp:effectExtent l="19050" t="0" r="0" b="0"/>
            <wp:wrapSquare wrapText="bothSides"/>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4"/>
                    <a:srcRect/>
                    <a:stretch>
                      <a:fillRect/>
                    </a:stretch>
                  </pic:blipFill>
                  <pic:spPr bwMode="auto">
                    <a:xfrm>
                      <a:off x="0" y="0"/>
                      <a:ext cx="2762250" cy="2437765"/>
                    </a:xfrm>
                    <a:prstGeom prst="rect">
                      <a:avLst/>
                    </a:prstGeom>
                    <a:noFill/>
                    <a:ln w="9525">
                      <a:noFill/>
                      <a:miter lim="800000"/>
                      <a:headEnd/>
                      <a:tailEnd/>
                    </a:ln>
                  </pic:spPr>
                </pic:pic>
              </a:graphicData>
            </a:graphic>
          </wp:anchor>
        </w:drawing>
      </w:r>
      <w:r>
        <w:rPr>
          <w:rFonts w:ascii="Times New Roman" w:eastAsia="Times New Roman" w:hAnsi="Times New Roman"/>
          <w:b/>
          <w:color w:val="000000" w:themeColor="text1"/>
          <w:sz w:val="28"/>
          <w:szCs w:val="21"/>
          <w:u w:val="single"/>
        </w:rPr>
        <w:t>WIFI Modem:</w:t>
      </w:r>
      <w:r w:rsidRPr="002903E2">
        <w:rPr>
          <w:rFonts w:ascii="Helvetica Neue" w:eastAsia="Times New Roman" w:hAnsi="Helvetica Neue"/>
          <w:noProof/>
          <w:color w:val="000000" w:themeColor="text1"/>
          <w:sz w:val="23"/>
          <w:szCs w:val="21"/>
        </w:rPr>
        <w:t xml:space="preserve"> </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The ESP8266 </w:t>
      </w:r>
      <w:proofErr w:type="spellStart"/>
      <w:r w:rsidRPr="00E622B5">
        <w:rPr>
          <w:rFonts w:ascii="Helvetica Neue" w:eastAsia="Times New Roman" w:hAnsi="Helvetica Neue"/>
          <w:color w:val="000000" w:themeColor="text1"/>
          <w:sz w:val="23"/>
          <w:szCs w:val="21"/>
        </w:rPr>
        <w:t>WiFi</w:t>
      </w:r>
      <w:proofErr w:type="spellEnd"/>
      <w:r w:rsidRPr="00E622B5">
        <w:rPr>
          <w:rFonts w:ascii="Helvetica Neue" w:eastAsia="Times New Roman" w:hAnsi="Helvetica Neue"/>
          <w:color w:val="000000" w:themeColor="text1"/>
          <w:sz w:val="23"/>
          <w:szCs w:val="21"/>
        </w:rPr>
        <w:t xml:space="preserve"> Module is a </w:t>
      </w:r>
      <w:proofErr w:type="spellStart"/>
      <w:r w:rsidRPr="00E622B5">
        <w:rPr>
          <w:rFonts w:ascii="Helvetica Neue" w:eastAsia="Times New Roman" w:hAnsi="Helvetica Neue"/>
          <w:color w:val="000000" w:themeColor="text1"/>
          <w:sz w:val="23"/>
          <w:szCs w:val="21"/>
        </w:rPr>
        <w:t>self contained</w:t>
      </w:r>
      <w:proofErr w:type="spellEnd"/>
      <w:r w:rsidRPr="00E622B5">
        <w:rPr>
          <w:rFonts w:ascii="Helvetica Neue" w:eastAsia="Times New Roman" w:hAnsi="Helvetica Neue"/>
          <w:color w:val="000000" w:themeColor="text1"/>
          <w:sz w:val="23"/>
          <w:szCs w:val="21"/>
        </w:rPr>
        <w:t xml:space="preserve"> SOC with integrated TCP/IP protocol stack that can give any microcontroller access to your </w:t>
      </w:r>
      <w:proofErr w:type="spellStart"/>
      <w:r w:rsidRPr="00E622B5">
        <w:rPr>
          <w:rFonts w:ascii="Helvetica Neue" w:eastAsia="Times New Roman" w:hAnsi="Helvetica Neue"/>
          <w:color w:val="000000" w:themeColor="text1"/>
          <w:sz w:val="23"/>
          <w:szCs w:val="21"/>
        </w:rPr>
        <w:t>WiFi</w:t>
      </w:r>
      <w:proofErr w:type="spellEnd"/>
      <w:r w:rsidRPr="00E622B5">
        <w:rPr>
          <w:rFonts w:ascii="Helvetica Neue" w:eastAsia="Times New Roman" w:hAnsi="Helvetica Neue"/>
          <w:color w:val="000000" w:themeColor="text1"/>
          <w:sz w:val="23"/>
          <w:szCs w:val="21"/>
        </w:rPr>
        <w:t xml:space="preserve"> network. The ESP8266 is capable of either hosting an application or offloading all Wi-Fi networking functions from another application processor. Each ESP8266 module comes pre-programmed with an AT command set firmware. The ESP8266 module is an extremely cost effective board with a huge, and ever growing, community.</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proofErr w:type="spellStart"/>
      <w:r w:rsidRPr="00E622B5">
        <w:rPr>
          <w:rFonts w:ascii="Helvetica Neue" w:eastAsia="Times New Roman" w:hAnsi="Helvetica Neue"/>
          <w:color w:val="000000" w:themeColor="text1"/>
          <w:sz w:val="23"/>
          <w:szCs w:val="21"/>
        </w:rPr>
        <w:t>existance</w:t>
      </w:r>
      <w:proofErr w:type="spellEnd"/>
      <w:r w:rsidRPr="00E622B5">
        <w:rPr>
          <w:rFonts w:ascii="Helvetica Neue" w:eastAsia="Times New Roman" w:hAnsi="Helvetica Neue"/>
          <w:color w:val="000000" w:themeColor="text1"/>
          <w:sz w:val="23"/>
          <w:szCs w:val="21"/>
        </w:rPr>
        <w:t xml:space="preserve"> interfaces, it contains a self-calibrated RF allowing it to work under all operating conditions, and requires no external RF parts.</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There is an almost limitless fountain of information available for the ESP8266, all of which has been provided by amazing community support. In the Documents section below you will find many resources to aid you in using the ESP8266, even instructions on how to transforming this module into an </w:t>
      </w:r>
      <w:proofErr w:type="spellStart"/>
      <w:r w:rsidRPr="00E622B5">
        <w:rPr>
          <w:rFonts w:ascii="Helvetica Neue" w:eastAsia="Times New Roman" w:hAnsi="Helvetica Neue"/>
          <w:color w:val="000000" w:themeColor="text1"/>
          <w:sz w:val="23"/>
          <w:szCs w:val="21"/>
        </w:rPr>
        <w:t>IoT</w:t>
      </w:r>
      <w:proofErr w:type="spellEnd"/>
      <w:r w:rsidRPr="00E622B5">
        <w:rPr>
          <w:rFonts w:ascii="Helvetica Neue" w:eastAsia="Times New Roman" w:hAnsi="Helvetica Neue"/>
          <w:color w:val="000000" w:themeColor="text1"/>
          <w:sz w:val="23"/>
          <w:szCs w:val="21"/>
        </w:rPr>
        <w:t xml:space="preserve"> (Internet of Things) solution!</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Note: The ESP8266 Module is not capable of 5-3V logic shifting and will require an external Logic Level Converter. Please do not power it directly from your 5V dev board.</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p>
    <w:p w:rsidR="006A78B6" w:rsidRPr="00DF4FC6" w:rsidRDefault="006A78B6" w:rsidP="006A78B6">
      <w:pPr>
        <w:shd w:val="clear" w:color="auto" w:fill="FFFFFF"/>
        <w:spacing w:before="100" w:beforeAutospacing="1" w:after="100" w:afterAutospacing="1" w:line="357" w:lineRule="atLeast"/>
        <w:rPr>
          <w:rFonts w:ascii="Helvetica Neue" w:eastAsia="Times New Roman" w:hAnsi="Helvetica Neue"/>
          <w:b/>
          <w:color w:val="000000" w:themeColor="text1"/>
          <w:sz w:val="23"/>
          <w:szCs w:val="21"/>
        </w:rPr>
      </w:pPr>
      <w:r w:rsidRPr="00DF4FC6">
        <w:rPr>
          <w:rFonts w:ascii="Helvetica Neue" w:eastAsia="Times New Roman" w:hAnsi="Helvetica Neue"/>
          <w:b/>
          <w:color w:val="000000" w:themeColor="text1"/>
          <w:sz w:val="23"/>
          <w:szCs w:val="21"/>
        </w:rPr>
        <w:lastRenderedPageBreak/>
        <w:t>Features:</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802.11 b/g/n</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Wi-Fi Direct (P2P), soft-AP</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Integrated TCP/IP protocol stack</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Integrated TR switch, </w:t>
      </w:r>
      <w:proofErr w:type="spellStart"/>
      <w:r w:rsidRPr="00E622B5">
        <w:rPr>
          <w:rFonts w:ascii="Helvetica Neue" w:eastAsia="Times New Roman" w:hAnsi="Helvetica Neue"/>
          <w:color w:val="000000" w:themeColor="text1"/>
          <w:sz w:val="23"/>
          <w:szCs w:val="21"/>
        </w:rPr>
        <w:t>balun</w:t>
      </w:r>
      <w:proofErr w:type="spellEnd"/>
      <w:r w:rsidRPr="00E622B5">
        <w:rPr>
          <w:rFonts w:ascii="Helvetica Neue" w:eastAsia="Times New Roman" w:hAnsi="Helvetica Neue"/>
          <w:color w:val="000000" w:themeColor="text1"/>
          <w:sz w:val="23"/>
          <w:szCs w:val="21"/>
        </w:rPr>
        <w:t>, LNA, power amplifier and matching network</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Integrated PLLs, regulators, DCXO and power management units</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+19.5dBm output power in 802.11b mode</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Power down leakage current of &lt;10uA</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1MB Flash Memory</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Integrated low power 32-bit CPU could be used as application processor</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SDIO 1.1 / 2.0, SPI, UART</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STBC, 1×1 MIMO, 2×1 MIMO</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A-MPDU &amp; A-MSDU aggregation &amp; 0.4ms guard interval</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Wake up and transmit packets in &lt; 2ms</w:t>
      </w:r>
    </w:p>
    <w:p w:rsidR="006A78B6" w:rsidRPr="00E622B5" w:rsidRDefault="006A78B6" w:rsidP="006A78B6">
      <w:pPr>
        <w:shd w:val="clear" w:color="auto" w:fill="FFFFFF"/>
        <w:spacing w:before="100" w:beforeAutospacing="1" w:after="100" w:afterAutospacing="1" w:line="357" w:lineRule="atLeast"/>
        <w:rPr>
          <w:rFonts w:ascii="Helvetica Neue" w:eastAsia="Times New Roman" w:hAnsi="Helvetica Neue"/>
          <w:color w:val="000000" w:themeColor="text1"/>
          <w:sz w:val="23"/>
          <w:szCs w:val="21"/>
        </w:rPr>
      </w:pPr>
      <w:r w:rsidRPr="00E622B5">
        <w:rPr>
          <w:rFonts w:ascii="Helvetica Neue" w:eastAsia="Times New Roman" w:hAnsi="Helvetica Neue"/>
          <w:color w:val="000000" w:themeColor="text1"/>
          <w:sz w:val="23"/>
          <w:szCs w:val="21"/>
        </w:rPr>
        <w:t xml:space="preserve">    Standby power consumption of &lt; 1.0mW (DTIM3)</w:t>
      </w:r>
    </w:p>
    <w:p w:rsidR="006A78B6" w:rsidRDefault="006A78B6" w:rsidP="006A78B6"/>
    <w:p w:rsidR="00350BD9" w:rsidRDefault="00350BD9" w:rsidP="00350BD9"/>
    <w:p w:rsidR="00B34BFE" w:rsidRDefault="00B34BFE" w:rsidP="003C5B99">
      <w:pPr>
        <w:pStyle w:val="NormalWeb"/>
        <w:spacing w:before="0" w:beforeAutospacing="0" w:after="0" w:afterAutospacing="0" w:line="360" w:lineRule="auto"/>
        <w:jc w:val="center"/>
        <w:rPr>
          <w:b/>
          <w:sz w:val="32"/>
          <w:u w:val="single"/>
        </w:rPr>
      </w:pPr>
    </w:p>
    <w:p w:rsidR="006A78B6" w:rsidRDefault="006A78B6" w:rsidP="003C5B99">
      <w:pPr>
        <w:pStyle w:val="NormalWeb"/>
        <w:spacing w:before="0" w:beforeAutospacing="0" w:after="0" w:afterAutospacing="0" w:line="360" w:lineRule="auto"/>
        <w:jc w:val="center"/>
        <w:rPr>
          <w:b/>
          <w:sz w:val="32"/>
          <w:u w:val="single"/>
        </w:rPr>
      </w:pPr>
    </w:p>
    <w:p w:rsidR="006A78B6" w:rsidRDefault="006A78B6" w:rsidP="003C5B99">
      <w:pPr>
        <w:pStyle w:val="NormalWeb"/>
        <w:spacing w:before="0" w:beforeAutospacing="0" w:after="0" w:afterAutospacing="0" w:line="360" w:lineRule="auto"/>
        <w:jc w:val="center"/>
        <w:rPr>
          <w:b/>
          <w:sz w:val="32"/>
          <w:u w:val="single"/>
        </w:rPr>
      </w:pPr>
    </w:p>
    <w:p w:rsidR="006A78B6" w:rsidRDefault="006A78B6" w:rsidP="006A78B6">
      <w:pPr>
        <w:pStyle w:val="NormalWeb"/>
        <w:spacing w:before="0" w:beforeAutospacing="0" w:after="0" w:afterAutospacing="0" w:line="360" w:lineRule="auto"/>
        <w:rPr>
          <w:b/>
          <w:sz w:val="32"/>
          <w:u w:val="single"/>
        </w:rPr>
      </w:pPr>
    </w:p>
    <w:p w:rsidR="00B34BFE" w:rsidRDefault="00B34BFE" w:rsidP="003C5B99">
      <w:pPr>
        <w:pStyle w:val="NormalWeb"/>
        <w:spacing w:before="0" w:beforeAutospacing="0" w:after="0" w:afterAutospacing="0" w:line="360" w:lineRule="auto"/>
        <w:jc w:val="center"/>
        <w:rPr>
          <w:b/>
          <w:sz w:val="32"/>
          <w:u w:val="single"/>
        </w:rPr>
      </w:pPr>
    </w:p>
    <w:p w:rsidR="003C5B99" w:rsidRPr="001F5203" w:rsidRDefault="003C5B99" w:rsidP="003C5B99">
      <w:pPr>
        <w:pStyle w:val="NormalWeb"/>
        <w:spacing w:before="0" w:beforeAutospacing="0" w:after="0" w:afterAutospacing="0" w:line="360" w:lineRule="auto"/>
        <w:jc w:val="center"/>
        <w:rPr>
          <w:b/>
          <w:sz w:val="32"/>
          <w:u w:val="single"/>
        </w:rPr>
      </w:pPr>
      <w:r w:rsidRPr="001F5203">
        <w:rPr>
          <w:b/>
          <w:sz w:val="32"/>
          <w:u w:val="single"/>
        </w:rPr>
        <w:t>SOFTWARE REQUIREMENTS</w:t>
      </w:r>
    </w:p>
    <w:p w:rsidR="003C5B99" w:rsidRPr="009444E5" w:rsidRDefault="003C5B99" w:rsidP="003C5B99">
      <w:pPr>
        <w:spacing w:after="0" w:line="360" w:lineRule="auto"/>
        <w:jc w:val="both"/>
        <w:rPr>
          <w:rFonts w:ascii="Times New Roman" w:hAnsi="Times New Roman"/>
          <w:b/>
          <w:bCs/>
          <w:sz w:val="24"/>
          <w:szCs w:val="24"/>
          <w:u w:val="single"/>
        </w:rPr>
      </w:pPr>
    </w:p>
    <w:p w:rsidR="003C5B99" w:rsidRPr="009444E5" w:rsidRDefault="003C5B99" w:rsidP="003C5B99">
      <w:pPr>
        <w:spacing w:after="0" w:line="360" w:lineRule="auto"/>
        <w:jc w:val="both"/>
        <w:rPr>
          <w:rFonts w:ascii="Times New Roman" w:hAnsi="Times New Roman"/>
          <w:b/>
          <w:bCs/>
          <w:sz w:val="24"/>
          <w:szCs w:val="24"/>
          <w:u w:val="single"/>
        </w:rPr>
      </w:pPr>
    </w:p>
    <w:p w:rsidR="003C5B99" w:rsidRPr="009444E5" w:rsidRDefault="003C5B99" w:rsidP="003C5B99">
      <w:pPr>
        <w:spacing w:after="0" w:line="360" w:lineRule="auto"/>
        <w:jc w:val="both"/>
        <w:rPr>
          <w:rFonts w:ascii="Times New Roman" w:hAnsi="Times New Roman"/>
          <w:b/>
          <w:bCs/>
          <w:sz w:val="24"/>
          <w:szCs w:val="24"/>
          <w:u w:val="single"/>
        </w:rPr>
      </w:pPr>
    </w:p>
    <w:p w:rsidR="003C5B99" w:rsidRDefault="003C5B99" w:rsidP="003C5B99">
      <w:pPr>
        <w:rPr>
          <w:rFonts w:ascii="Times New Roman" w:hAnsi="Times New Roman"/>
          <w:b/>
          <w:bCs/>
          <w:sz w:val="28"/>
          <w:szCs w:val="24"/>
        </w:rPr>
      </w:pPr>
    </w:p>
    <w:p w:rsidR="00173D35" w:rsidRPr="006D1CEE" w:rsidRDefault="00173D35" w:rsidP="00173D35">
      <w:pPr>
        <w:shd w:val="clear" w:color="auto" w:fill="FFFFFF"/>
        <w:spacing w:before="100" w:beforeAutospacing="1" w:after="100" w:afterAutospacing="1" w:line="240" w:lineRule="auto"/>
        <w:outlineLvl w:val="2"/>
        <w:rPr>
          <w:rFonts w:ascii="TyponineSans Regular 18" w:eastAsia="Times New Roman" w:hAnsi="TyponineSans Regular 18" w:cs="Times New Roman"/>
          <w:b/>
          <w:color w:val="000000" w:themeColor="text1"/>
          <w:sz w:val="45"/>
          <w:szCs w:val="45"/>
        </w:rPr>
      </w:pPr>
      <w:r w:rsidRPr="006D1CEE">
        <w:rPr>
          <w:rFonts w:ascii="TyponineSans Regular 18" w:eastAsia="Times New Roman" w:hAnsi="TyponineSans Regular 18" w:cs="Times New Roman"/>
          <w:b/>
          <w:color w:val="000000" w:themeColor="text1"/>
          <w:sz w:val="45"/>
          <w:szCs w:val="45"/>
        </w:rPr>
        <w:t>Arduino</w:t>
      </w:r>
    </w:p>
    <w:p w:rsidR="00173D35" w:rsidRPr="000A3F48" w:rsidRDefault="00173D35" w:rsidP="00173D35">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Arduino is an open-source prototyping platform based on easy-to-use hardware and software.</w:t>
      </w:r>
      <w:r w:rsidRPr="000A3F48">
        <w:rPr>
          <w:color w:val="000000" w:themeColor="text1"/>
          <w:sz w:val="27"/>
          <w:szCs w:val="27"/>
        </w:rPr>
        <w:t> </w:t>
      </w:r>
      <w:hyperlink r:id="rId125" w:history="1">
        <w:r w:rsidRPr="000A3F48">
          <w:rPr>
            <w:color w:val="000000" w:themeColor="text1"/>
          </w:rPr>
          <w:t>Arduino boards</w:t>
        </w:r>
      </w:hyperlink>
      <w:r w:rsidRPr="000A3F48">
        <w:rPr>
          <w:color w:val="000000" w:themeColor="text1"/>
          <w:sz w:val="27"/>
          <w:szCs w:val="27"/>
        </w:rPr>
        <w:t> </w:t>
      </w:r>
      <w:r w:rsidRPr="000A3F48">
        <w:rPr>
          <w:rFonts w:ascii="TyponineSans Regular 18" w:hAnsi="TyponineSans Regular 18"/>
          <w:color w:val="000000" w:themeColor="text1"/>
          <w:sz w:val="27"/>
          <w:szCs w:val="27"/>
        </w:rPr>
        <w:t>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w:t>
      </w:r>
      <w:r w:rsidRPr="000A3F48">
        <w:rPr>
          <w:color w:val="000000" w:themeColor="text1"/>
          <w:sz w:val="27"/>
          <w:szCs w:val="27"/>
        </w:rPr>
        <w:t> </w:t>
      </w:r>
      <w:hyperlink r:id="rId126" w:history="1">
        <w:r w:rsidRPr="000A3F48">
          <w:rPr>
            <w:color w:val="000000" w:themeColor="text1"/>
          </w:rPr>
          <w:t>Arduino programming language</w:t>
        </w:r>
      </w:hyperlink>
      <w:r w:rsidRPr="000A3F48">
        <w:rPr>
          <w:color w:val="000000" w:themeColor="text1"/>
          <w:sz w:val="27"/>
          <w:szCs w:val="27"/>
        </w:rPr>
        <w:t> </w:t>
      </w:r>
      <w:r w:rsidRPr="000A3F48">
        <w:rPr>
          <w:rFonts w:ascii="TyponineSans Regular 18" w:hAnsi="TyponineSans Regular 18"/>
          <w:color w:val="000000" w:themeColor="text1"/>
          <w:sz w:val="27"/>
          <w:szCs w:val="27"/>
        </w:rPr>
        <w:t xml:space="preserve">(based </w:t>
      </w:r>
      <w:proofErr w:type="spellStart"/>
      <w:r w:rsidRPr="000A3F48">
        <w:rPr>
          <w:rFonts w:ascii="TyponineSans Regular 18" w:hAnsi="TyponineSans Regular 18"/>
          <w:color w:val="000000" w:themeColor="text1"/>
          <w:sz w:val="27"/>
          <w:szCs w:val="27"/>
        </w:rPr>
        <w:t>on</w:t>
      </w:r>
      <w:hyperlink r:id="rId127" w:tgtFrame="_blank" w:history="1">
        <w:r w:rsidRPr="000A3F48">
          <w:rPr>
            <w:color w:val="000000" w:themeColor="text1"/>
          </w:rPr>
          <w:t>Wiring</w:t>
        </w:r>
        <w:proofErr w:type="spellEnd"/>
      </w:hyperlink>
      <w:r w:rsidRPr="000A3F48">
        <w:rPr>
          <w:rFonts w:ascii="TyponineSans Regular 18" w:hAnsi="TyponineSans Regular 18"/>
          <w:color w:val="000000" w:themeColor="text1"/>
          <w:sz w:val="27"/>
          <w:szCs w:val="27"/>
        </w:rPr>
        <w:t>), and</w:t>
      </w:r>
      <w:r w:rsidRPr="000A3F48">
        <w:rPr>
          <w:color w:val="000000" w:themeColor="text1"/>
          <w:sz w:val="27"/>
          <w:szCs w:val="27"/>
        </w:rPr>
        <w:t> </w:t>
      </w:r>
      <w:hyperlink r:id="rId128" w:history="1">
        <w:r w:rsidRPr="000A3F48">
          <w:rPr>
            <w:color w:val="000000" w:themeColor="text1"/>
          </w:rPr>
          <w:t>the Arduino Software (IDE)</w:t>
        </w:r>
      </w:hyperlink>
      <w:r w:rsidRPr="000A3F48">
        <w:rPr>
          <w:rFonts w:ascii="TyponineSans Regular 18" w:hAnsi="TyponineSans Regular 18"/>
          <w:color w:val="000000" w:themeColor="text1"/>
          <w:sz w:val="27"/>
          <w:szCs w:val="27"/>
        </w:rPr>
        <w:t>, based on</w:t>
      </w:r>
      <w:r w:rsidRPr="000A3F48">
        <w:rPr>
          <w:color w:val="000000" w:themeColor="text1"/>
          <w:sz w:val="27"/>
          <w:szCs w:val="27"/>
        </w:rPr>
        <w:t> </w:t>
      </w:r>
      <w:hyperlink r:id="rId129" w:tgtFrame="_blank" w:history="1">
        <w:r w:rsidRPr="000A3F48">
          <w:rPr>
            <w:color w:val="000000" w:themeColor="text1"/>
          </w:rPr>
          <w:t>Processing</w:t>
        </w:r>
      </w:hyperlink>
      <w:r w:rsidRPr="000A3F48">
        <w:rPr>
          <w:rFonts w:ascii="TyponineSans Regular 18" w:hAnsi="TyponineSans Regular 18"/>
          <w:color w:val="000000" w:themeColor="text1"/>
          <w:sz w:val="27"/>
          <w:szCs w:val="27"/>
        </w:rPr>
        <w:t>.</w:t>
      </w:r>
    </w:p>
    <w:p w:rsidR="00173D35" w:rsidRPr="000A3F48" w:rsidRDefault="00173D35" w:rsidP="00173D35">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w:t>
      </w:r>
      <w:r w:rsidRPr="000A3F48">
        <w:rPr>
          <w:color w:val="000000" w:themeColor="text1"/>
          <w:sz w:val="27"/>
          <w:szCs w:val="27"/>
        </w:rPr>
        <w:t> </w:t>
      </w:r>
      <w:hyperlink r:id="rId130" w:history="1">
        <w:r w:rsidRPr="000A3F48">
          <w:rPr>
            <w:color w:val="000000" w:themeColor="text1"/>
          </w:rPr>
          <w:t>accessible knowledge</w:t>
        </w:r>
      </w:hyperlink>
      <w:r w:rsidRPr="000A3F48">
        <w:rPr>
          <w:color w:val="000000" w:themeColor="text1"/>
          <w:sz w:val="27"/>
          <w:szCs w:val="27"/>
        </w:rPr>
        <w:t> </w:t>
      </w:r>
      <w:r w:rsidRPr="000A3F48">
        <w:rPr>
          <w:rFonts w:ascii="TyponineSans Regular 18" w:hAnsi="TyponineSans Regular 18"/>
          <w:color w:val="000000" w:themeColor="text1"/>
          <w:sz w:val="27"/>
          <w:szCs w:val="27"/>
        </w:rPr>
        <w:t>that can be of great help to novices and experts alike.</w:t>
      </w:r>
    </w:p>
    <w:p w:rsidR="00173D35" w:rsidRPr="000A3F48" w:rsidRDefault="00173D35" w:rsidP="00173D35">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w:t>
      </w:r>
      <w:r w:rsidRPr="000A3F48">
        <w:rPr>
          <w:color w:val="000000" w:themeColor="text1"/>
          <w:sz w:val="27"/>
          <w:szCs w:val="27"/>
        </w:rPr>
        <w:t> </w:t>
      </w:r>
      <w:proofErr w:type="spellStart"/>
      <w:r w:rsidRPr="000A3F48">
        <w:rPr>
          <w:color w:val="000000" w:themeColor="text1"/>
        </w:rPr>
        <w:t>IoT</w:t>
      </w:r>
      <w:proofErr w:type="spellEnd"/>
      <w:r w:rsidRPr="000A3F48">
        <w:rPr>
          <w:color w:val="000000" w:themeColor="text1"/>
          <w:sz w:val="27"/>
          <w:szCs w:val="27"/>
        </w:rPr>
        <w:t> </w:t>
      </w:r>
      <w:r w:rsidRPr="000A3F48">
        <w:rPr>
          <w:rFonts w:ascii="TyponineSans Regular 18" w:hAnsi="TyponineSans Regular 18"/>
          <w:color w:val="000000" w:themeColor="text1"/>
          <w:sz w:val="27"/>
          <w:szCs w:val="27"/>
        </w:rPr>
        <w:t xml:space="preserve">applications, wearable, 3D printing, and embedded environments. All </w:t>
      </w:r>
      <w:r w:rsidRPr="000A3F48">
        <w:rPr>
          <w:rFonts w:ascii="TyponineSans Regular 18" w:hAnsi="TyponineSans Regular 18"/>
          <w:color w:val="000000" w:themeColor="text1"/>
          <w:sz w:val="27"/>
          <w:szCs w:val="27"/>
        </w:rPr>
        <w:lastRenderedPageBreak/>
        <w:t>Arduino boards are completely open-source, empowering users to build them independently and eventually adapt them to their particular needs. The</w:t>
      </w:r>
      <w:r w:rsidRPr="000A3F48">
        <w:rPr>
          <w:color w:val="000000" w:themeColor="text1"/>
          <w:sz w:val="27"/>
          <w:szCs w:val="27"/>
        </w:rPr>
        <w:t> </w:t>
      </w:r>
      <w:hyperlink r:id="rId131" w:history="1">
        <w:r w:rsidRPr="000A3F48">
          <w:rPr>
            <w:color w:val="000000" w:themeColor="text1"/>
          </w:rPr>
          <w:t>software</w:t>
        </w:r>
      </w:hyperlink>
      <w:r w:rsidRPr="000A3F48">
        <w:rPr>
          <w:rFonts w:ascii="TyponineSans Regular 18" w:hAnsi="TyponineSans Regular 18"/>
          <w:color w:val="000000" w:themeColor="text1"/>
          <w:sz w:val="27"/>
          <w:szCs w:val="27"/>
        </w:rPr>
        <w:t>, too, is open-source, and it is growing through the contributions of users worldwide.</w:t>
      </w:r>
    </w:p>
    <w:p w:rsidR="00173D35" w:rsidRPr="000A3F48" w:rsidRDefault="00173D35" w:rsidP="00173D35">
      <w:pPr>
        <w:pStyle w:val="Heading3"/>
        <w:shd w:val="clear" w:color="auto" w:fill="FFFFFF"/>
        <w:rPr>
          <w:rFonts w:ascii="TyponineSans Regular 18" w:hAnsi="TyponineSans Regular 18"/>
          <w:b w:val="0"/>
          <w:bCs w:val="0"/>
          <w:color w:val="000000" w:themeColor="text1"/>
          <w:sz w:val="45"/>
          <w:szCs w:val="45"/>
        </w:rPr>
      </w:pPr>
      <w:r w:rsidRPr="000A3F48">
        <w:rPr>
          <w:rFonts w:ascii="TyponineSans Regular 18" w:hAnsi="TyponineSans Regular 18"/>
          <w:b w:val="0"/>
          <w:bCs w:val="0"/>
          <w:color w:val="000000" w:themeColor="text1"/>
          <w:sz w:val="45"/>
          <w:szCs w:val="45"/>
        </w:rPr>
        <w:t>Why Arduino?</w:t>
      </w:r>
    </w:p>
    <w:p w:rsidR="00173D35" w:rsidRPr="000A3F48" w:rsidRDefault="00173D35" w:rsidP="00173D35">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Thanks to its simple and accessible user experience, Arduino has been used in thousands of different projects and applications. The Arduino software is easy-to-use for beginners, yet flexible enough for advanced users. It runs on Mac, Windows, and Linux. Teachers and students use it to build low cost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step by step instructions of a kit, or sharing ideas online with other members of the Arduino community.</w:t>
      </w:r>
    </w:p>
    <w:p w:rsidR="00173D35" w:rsidRPr="000A3F48" w:rsidRDefault="00173D35" w:rsidP="00173D35">
      <w:pPr>
        <w:pStyle w:val="NormalWeb"/>
        <w:shd w:val="clear" w:color="auto" w:fill="FFFFFF"/>
        <w:spacing w:before="0" w:beforeAutospacing="0" w:after="360" w:afterAutospacing="0" w:line="473" w:lineRule="atLeast"/>
        <w:rPr>
          <w:rFonts w:ascii="TyponineSans Regular 18" w:hAnsi="TyponineSans Regular 18"/>
          <w:color w:val="000000" w:themeColor="text1"/>
          <w:sz w:val="27"/>
          <w:szCs w:val="27"/>
        </w:rPr>
      </w:pPr>
      <w:r w:rsidRPr="000A3F48">
        <w:rPr>
          <w:rFonts w:ascii="TyponineSans Regular 18" w:hAnsi="TyponineSans Regular 18"/>
          <w:color w:val="000000" w:themeColor="text1"/>
          <w:sz w:val="27"/>
          <w:szCs w:val="27"/>
        </w:rPr>
        <w:t xml:space="preserve">There are many other microcontrollers and microcontroller platforms available for physical computing. Parallax Basic Stamp, </w:t>
      </w:r>
      <w:proofErr w:type="spellStart"/>
      <w:r w:rsidRPr="000A3F48">
        <w:rPr>
          <w:rFonts w:ascii="TyponineSans Regular 18" w:hAnsi="TyponineSans Regular 18"/>
          <w:color w:val="000000" w:themeColor="text1"/>
          <w:sz w:val="27"/>
          <w:szCs w:val="27"/>
        </w:rPr>
        <w:t>Netmedia's</w:t>
      </w:r>
      <w:proofErr w:type="spellEnd"/>
      <w:r w:rsidRPr="000A3F48">
        <w:rPr>
          <w:rFonts w:ascii="TyponineSans Regular 18" w:hAnsi="TyponineSans Regular 18"/>
          <w:color w:val="000000" w:themeColor="text1"/>
          <w:sz w:val="27"/>
          <w:szCs w:val="27"/>
        </w:rPr>
        <w:t xml:space="preserve"> BX-24, </w:t>
      </w:r>
      <w:proofErr w:type="spellStart"/>
      <w:r w:rsidRPr="000A3F48">
        <w:rPr>
          <w:rFonts w:ascii="TyponineSans Regular 18" w:hAnsi="TyponineSans Regular 18"/>
          <w:color w:val="000000" w:themeColor="text1"/>
          <w:sz w:val="27"/>
          <w:szCs w:val="27"/>
        </w:rPr>
        <w:t>Phidgets</w:t>
      </w:r>
      <w:proofErr w:type="spellEnd"/>
      <w:r w:rsidRPr="000A3F48">
        <w:rPr>
          <w:rFonts w:ascii="TyponineSans Regular 18" w:hAnsi="TyponineSans Regular 18"/>
          <w:color w:val="000000" w:themeColor="text1"/>
          <w:sz w:val="27"/>
          <w:szCs w:val="27"/>
        </w:rPr>
        <w:t xml:space="preserve">, MIT's </w:t>
      </w:r>
      <w:proofErr w:type="spellStart"/>
      <w:r w:rsidRPr="000A3F48">
        <w:rPr>
          <w:rFonts w:ascii="TyponineSans Regular 18" w:hAnsi="TyponineSans Regular 18"/>
          <w:color w:val="000000" w:themeColor="text1"/>
          <w:sz w:val="27"/>
          <w:szCs w:val="27"/>
        </w:rPr>
        <w:t>Handyboard</w:t>
      </w:r>
      <w:proofErr w:type="spellEnd"/>
      <w:r w:rsidRPr="000A3F48">
        <w:rPr>
          <w:rFonts w:ascii="TyponineSans Regular 18" w:hAnsi="TyponineSans Regular 18"/>
          <w:color w:val="000000" w:themeColor="text1"/>
          <w:sz w:val="27"/>
          <w:szCs w:val="27"/>
        </w:rP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173D35" w:rsidRPr="000A3F48" w:rsidRDefault="00173D35" w:rsidP="00173D35">
      <w:pPr>
        <w:numPr>
          <w:ilvl w:val="0"/>
          <w:numId w:val="24"/>
        </w:numPr>
        <w:shd w:val="clear" w:color="auto" w:fill="FFFFFF"/>
        <w:spacing w:before="100" w:beforeAutospacing="1" w:after="100" w:afterAutospacing="1" w:line="240" w:lineRule="auto"/>
        <w:ind w:left="0" w:hanging="270"/>
        <w:rPr>
          <w:rFonts w:ascii="TyponineSans Regular 18" w:eastAsia="Times New Roman" w:hAnsi="TyponineSans Regular 18" w:cs="Times New Roman"/>
          <w:color w:val="000000" w:themeColor="text1"/>
          <w:sz w:val="27"/>
          <w:szCs w:val="27"/>
          <w:lang w:val="en-IN" w:eastAsia="en-IN"/>
        </w:rPr>
      </w:pPr>
      <w:r w:rsidRPr="000A3F48">
        <w:rPr>
          <w:rFonts w:ascii="TyponineSans Regular 18" w:eastAsia="Times New Roman" w:hAnsi="TyponineSans Regular 18" w:cs="Times New Roman"/>
          <w:color w:val="000000" w:themeColor="text1"/>
          <w:sz w:val="27"/>
          <w:szCs w:val="27"/>
          <w:lang w:val="en-IN" w:eastAsia="en-IN"/>
        </w:rPr>
        <w:t>Inexpensive - Arduino boards are relatively inexpensive compared to other microcontroller platforms. The least expensive version of the Arduino module can be assembled by hand, and even the pre-assembled Arduino modules cost less than $50</w:t>
      </w:r>
    </w:p>
    <w:p w:rsidR="00173D35" w:rsidRPr="000A3F48" w:rsidRDefault="00173D35" w:rsidP="00173D35">
      <w:pPr>
        <w:numPr>
          <w:ilvl w:val="0"/>
          <w:numId w:val="24"/>
        </w:numPr>
        <w:shd w:val="clear" w:color="auto" w:fill="FFFFFF"/>
        <w:spacing w:before="100" w:beforeAutospacing="1" w:after="100" w:afterAutospacing="1" w:line="240" w:lineRule="auto"/>
        <w:ind w:left="0" w:hanging="270"/>
        <w:rPr>
          <w:rFonts w:ascii="TyponineSans Regular 18" w:eastAsia="Times New Roman" w:hAnsi="TyponineSans Regular 18" w:cs="Times New Roman"/>
          <w:color w:val="000000" w:themeColor="text1"/>
          <w:sz w:val="27"/>
          <w:szCs w:val="27"/>
          <w:lang w:val="en-IN" w:eastAsia="en-IN"/>
        </w:rPr>
      </w:pPr>
      <w:r w:rsidRPr="000A3F48">
        <w:rPr>
          <w:rFonts w:ascii="TyponineSans Regular 18" w:eastAsia="Times New Roman" w:hAnsi="TyponineSans Regular 18" w:cs="Times New Roman"/>
          <w:color w:val="000000" w:themeColor="text1"/>
          <w:sz w:val="27"/>
          <w:szCs w:val="27"/>
          <w:lang w:val="en-IN" w:eastAsia="en-IN"/>
        </w:rPr>
        <w:lastRenderedPageBreak/>
        <w:t>Cross-platform - The Arduino Software (IDE) runs on Windows, Macintosh OSX, and Linux operating systems. Most microcontroller systems are limited to Windows.</w:t>
      </w:r>
    </w:p>
    <w:p w:rsidR="00173D35" w:rsidRPr="000A3F48" w:rsidRDefault="00173D35" w:rsidP="00173D35">
      <w:pPr>
        <w:numPr>
          <w:ilvl w:val="0"/>
          <w:numId w:val="24"/>
        </w:numPr>
        <w:shd w:val="clear" w:color="auto" w:fill="FFFFFF"/>
        <w:spacing w:before="100" w:beforeAutospacing="1" w:after="100" w:afterAutospacing="1" w:line="240" w:lineRule="auto"/>
        <w:ind w:left="0" w:hanging="270"/>
        <w:rPr>
          <w:rFonts w:ascii="TyponineSans Regular 18" w:eastAsia="Times New Roman" w:hAnsi="TyponineSans Regular 18" w:cs="Times New Roman"/>
          <w:color w:val="000000" w:themeColor="text1"/>
          <w:sz w:val="27"/>
          <w:szCs w:val="27"/>
          <w:lang w:val="en-IN" w:eastAsia="en-IN"/>
        </w:rPr>
      </w:pPr>
      <w:r w:rsidRPr="000A3F48">
        <w:rPr>
          <w:rFonts w:ascii="TyponineSans Regular 18" w:eastAsia="Times New Roman" w:hAnsi="TyponineSans Regular 18" w:cs="Times New Roman"/>
          <w:color w:val="000000" w:themeColor="text1"/>
          <w:sz w:val="27"/>
          <w:szCs w:val="27"/>
          <w:lang w:val="en-IN" w:eastAsia="en-IN"/>
        </w:rPr>
        <w:t>Simple, clear programming environment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rsidR="00173D35" w:rsidRPr="000A3F48" w:rsidRDefault="00173D35" w:rsidP="00173D35">
      <w:pPr>
        <w:numPr>
          <w:ilvl w:val="0"/>
          <w:numId w:val="24"/>
        </w:numPr>
        <w:shd w:val="clear" w:color="auto" w:fill="FFFFFF"/>
        <w:spacing w:before="100" w:beforeAutospacing="1" w:after="100" w:afterAutospacing="1" w:line="240" w:lineRule="auto"/>
        <w:ind w:left="0" w:hanging="270"/>
        <w:rPr>
          <w:rFonts w:ascii="TyponineSans Regular 18" w:eastAsia="Times New Roman" w:hAnsi="TyponineSans Regular 18" w:cs="Times New Roman"/>
          <w:color w:val="000000" w:themeColor="text1"/>
          <w:sz w:val="27"/>
          <w:szCs w:val="27"/>
          <w:lang w:val="en-IN" w:eastAsia="en-IN"/>
        </w:rPr>
      </w:pPr>
      <w:r w:rsidRPr="000A3F48">
        <w:rPr>
          <w:rFonts w:ascii="TyponineSans Regular 18" w:eastAsia="Times New Roman" w:hAnsi="TyponineSans Regular 18" w:cs="Times New Roman"/>
          <w:color w:val="000000" w:themeColor="text1"/>
          <w:sz w:val="27"/>
          <w:szCs w:val="27"/>
          <w:lang w:val="en-IN" w:eastAsia="en-IN"/>
        </w:rPr>
        <w:t>Open source and extensible software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173D35" w:rsidRPr="000A3F48" w:rsidRDefault="00173D35" w:rsidP="00173D35">
      <w:pPr>
        <w:numPr>
          <w:ilvl w:val="0"/>
          <w:numId w:val="24"/>
        </w:numPr>
        <w:shd w:val="clear" w:color="auto" w:fill="FFFFFF"/>
        <w:spacing w:before="100" w:beforeAutospacing="1" w:after="100" w:afterAutospacing="1" w:line="240" w:lineRule="auto"/>
        <w:ind w:left="0" w:hanging="270"/>
        <w:rPr>
          <w:rFonts w:ascii="TyponineSans Regular 18" w:eastAsia="Times New Roman" w:hAnsi="TyponineSans Regular 18" w:cs="Times New Roman"/>
          <w:color w:val="000000" w:themeColor="text1"/>
          <w:sz w:val="27"/>
          <w:szCs w:val="27"/>
          <w:lang w:val="en-IN" w:eastAsia="en-IN"/>
        </w:rPr>
      </w:pPr>
      <w:r w:rsidRPr="000A3F48">
        <w:rPr>
          <w:rFonts w:ascii="TyponineSans Regular 18" w:eastAsia="Times New Roman" w:hAnsi="TyponineSans Regular 18" w:cs="Times New Roman"/>
          <w:color w:val="000000" w:themeColor="text1"/>
          <w:sz w:val="27"/>
          <w:szCs w:val="27"/>
          <w:lang w:val="en-IN" w:eastAsia="en-IN"/>
        </w:rPr>
        <w:t>Open source and extensible hardware - The plans of the Arduino boards are published under a Creative Commons license, so experienced circuit designers can make their own version of the module, extending it and improving it. Even relatively inexperienced users can build the </w:t>
      </w:r>
      <w:hyperlink r:id="rId132" w:history="1">
        <w:r w:rsidRPr="000A3F48">
          <w:rPr>
            <w:rFonts w:ascii="TyponineSans Regular 18" w:eastAsia="Times New Roman" w:hAnsi="TyponineSans Regular 18" w:cs="Times New Roman"/>
            <w:color w:val="000000" w:themeColor="text1"/>
            <w:sz w:val="27"/>
            <w:szCs w:val="27"/>
            <w:lang w:val="en-IN" w:eastAsia="en-IN"/>
          </w:rPr>
          <w:t>breadboard version of the module</w:t>
        </w:r>
      </w:hyperlink>
      <w:r w:rsidRPr="000A3F48">
        <w:rPr>
          <w:rFonts w:ascii="TyponineSans Regular 18" w:eastAsia="Times New Roman" w:hAnsi="TyponineSans Regular 18" w:cs="Times New Roman"/>
          <w:color w:val="000000" w:themeColor="text1"/>
          <w:sz w:val="27"/>
          <w:szCs w:val="27"/>
          <w:lang w:val="en-IN" w:eastAsia="en-IN"/>
        </w:rPr>
        <w:t> in order to understand how it works and save money.</w:t>
      </w:r>
    </w:p>
    <w:p w:rsidR="00173D35" w:rsidRPr="000A3F48" w:rsidRDefault="00173D35" w:rsidP="00173D35">
      <w:pPr>
        <w:shd w:val="clear" w:color="auto" w:fill="FFFFFF"/>
        <w:spacing w:before="100" w:beforeAutospacing="1" w:after="100" w:afterAutospacing="1" w:line="240" w:lineRule="auto"/>
        <w:outlineLvl w:val="2"/>
        <w:rPr>
          <w:rFonts w:ascii="TyponineSans Regular 18" w:eastAsia="Times New Roman" w:hAnsi="TyponineSans Regular 18" w:cs="Times New Roman"/>
          <w:color w:val="000000" w:themeColor="text1"/>
          <w:sz w:val="45"/>
          <w:szCs w:val="45"/>
        </w:rPr>
      </w:pPr>
    </w:p>
    <w:p w:rsidR="00173D35" w:rsidRPr="000A3F48" w:rsidRDefault="00173D35" w:rsidP="00173D35">
      <w:pPr>
        <w:rPr>
          <w:color w:val="000000" w:themeColor="text1"/>
        </w:rPr>
      </w:pPr>
      <w:r w:rsidRPr="000A3F48">
        <w:rPr>
          <w:rStyle w:val="Strong"/>
          <w:rFonts w:ascii="Helvetica" w:hAnsi="Helvetica"/>
          <w:color w:val="000000" w:themeColor="text1"/>
          <w:sz w:val="26"/>
          <w:szCs w:val="26"/>
          <w:shd w:val="clear" w:color="auto" w:fill="FFFFFF"/>
        </w:rPr>
        <w:t>Arduino Uno</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The most common version of Arduino is the Arduino Uno. This board is what most people are talking about when they refer to an Arduino. In the next step, there is a more complete rundown of its features.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 xml:space="preserve">Arduino NG, </w:t>
      </w:r>
      <w:proofErr w:type="spellStart"/>
      <w:r w:rsidRPr="000A3F48">
        <w:rPr>
          <w:rStyle w:val="Strong"/>
          <w:rFonts w:ascii="Helvetica" w:hAnsi="Helvetica"/>
          <w:color w:val="000000" w:themeColor="text1"/>
          <w:sz w:val="26"/>
          <w:szCs w:val="26"/>
          <w:shd w:val="clear" w:color="auto" w:fill="FFFFFF"/>
        </w:rPr>
        <w:t>Diecimila</w:t>
      </w:r>
      <w:proofErr w:type="spellEnd"/>
      <w:r w:rsidRPr="000A3F48">
        <w:rPr>
          <w:rStyle w:val="Strong"/>
          <w:rFonts w:ascii="Helvetica" w:hAnsi="Helvetica"/>
          <w:color w:val="000000" w:themeColor="text1"/>
          <w:sz w:val="26"/>
          <w:szCs w:val="26"/>
          <w:shd w:val="clear" w:color="auto" w:fill="FFFFFF"/>
        </w:rPr>
        <w:t xml:space="preserve">, and the </w:t>
      </w:r>
      <w:proofErr w:type="spellStart"/>
      <w:r w:rsidRPr="000A3F48">
        <w:rPr>
          <w:rStyle w:val="Strong"/>
          <w:rFonts w:ascii="Helvetica" w:hAnsi="Helvetica"/>
          <w:color w:val="000000" w:themeColor="text1"/>
          <w:sz w:val="26"/>
          <w:szCs w:val="26"/>
          <w:shd w:val="clear" w:color="auto" w:fill="FFFFFF"/>
        </w:rPr>
        <w:t>Duemilanove</w:t>
      </w:r>
      <w:proofErr w:type="spellEnd"/>
      <w:r w:rsidRPr="000A3F48">
        <w:rPr>
          <w:rStyle w:val="Strong"/>
          <w:rFonts w:ascii="Helvetica" w:hAnsi="Helvetica"/>
          <w:color w:val="000000" w:themeColor="text1"/>
          <w:sz w:val="26"/>
          <w:szCs w:val="26"/>
          <w:shd w:val="clear" w:color="auto" w:fill="FFFFFF"/>
        </w:rPr>
        <w:t xml:space="preserve"> (Legacy Versions</w:t>
      </w:r>
      <w:proofErr w:type="gramStart"/>
      <w:r w:rsidRPr="000A3F48">
        <w:rPr>
          <w:rStyle w:val="Strong"/>
          <w:rFonts w:ascii="Helvetica" w:hAnsi="Helvetica"/>
          <w:color w:val="000000" w:themeColor="text1"/>
          <w:sz w:val="26"/>
          <w:szCs w:val="26"/>
          <w:shd w:val="clear" w:color="auto" w:fill="FFFFFF"/>
        </w:rPr>
        <w:t>)</w:t>
      </w:r>
      <w:proofErr w:type="gramEnd"/>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 xml:space="preserve">Legacy versions of the Arduino Uno product line consist of the NG, </w:t>
      </w:r>
      <w:proofErr w:type="spellStart"/>
      <w:r w:rsidRPr="000A3F48">
        <w:rPr>
          <w:rFonts w:ascii="Helvetica" w:hAnsi="Helvetica"/>
          <w:color w:val="000000" w:themeColor="text1"/>
          <w:sz w:val="26"/>
          <w:szCs w:val="26"/>
          <w:shd w:val="clear" w:color="auto" w:fill="FFFFFF"/>
        </w:rPr>
        <w:t>Diecimila</w:t>
      </w:r>
      <w:proofErr w:type="spellEnd"/>
      <w:r w:rsidRPr="000A3F48">
        <w:rPr>
          <w:rFonts w:ascii="Helvetica" w:hAnsi="Helvetica"/>
          <w:color w:val="000000" w:themeColor="text1"/>
          <w:sz w:val="26"/>
          <w:szCs w:val="26"/>
          <w:shd w:val="clear" w:color="auto" w:fill="FFFFFF"/>
        </w:rPr>
        <w:t xml:space="preserve">, and the </w:t>
      </w:r>
      <w:proofErr w:type="spellStart"/>
      <w:r w:rsidRPr="000A3F48">
        <w:rPr>
          <w:rFonts w:ascii="Helvetica" w:hAnsi="Helvetica"/>
          <w:color w:val="000000" w:themeColor="text1"/>
          <w:sz w:val="26"/>
          <w:szCs w:val="26"/>
          <w:shd w:val="clear" w:color="auto" w:fill="FFFFFF"/>
        </w:rPr>
        <w:t>Duemilanove</w:t>
      </w:r>
      <w:proofErr w:type="spellEnd"/>
      <w:r w:rsidRPr="000A3F48">
        <w:rPr>
          <w:rFonts w:ascii="Helvetica" w:hAnsi="Helvetica"/>
          <w:color w:val="000000" w:themeColor="text1"/>
          <w:sz w:val="26"/>
          <w:szCs w:val="26"/>
          <w:shd w:val="clear" w:color="auto" w:fill="FFFFFF"/>
        </w:rPr>
        <w:t>. The important thing to note about legacy boards is that they lack particular feature of the Arduino Uno. Some key differences:</w:t>
      </w:r>
      <w:r w:rsidRPr="000A3F48">
        <w:rPr>
          <w:rFonts w:ascii="Helvetica" w:hAnsi="Helvetica"/>
          <w:color w:val="000000" w:themeColor="text1"/>
          <w:sz w:val="26"/>
          <w:szCs w:val="26"/>
        </w:rPr>
        <w:br/>
      </w:r>
    </w:p>
    <w:p w:rsidR="00173D35" w:rsidRPr="000A3F48" w:rsidRDefault="00173D35" w:rsidP="00173D35">
      <w:pPr>
        <w:numPr>
          <w:ilvl w:val="0"/>
          <w:numId w:val="2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 xml:space="preserve">The </w:t>
      </w:r>
      <w:proofErr w:type="spellStart"/>
      <w:r w:rsidRPr="000A3F48">
        <w:rPr>
          <w:rFonts w:ascii="Helvetica" w:hAnsi="Helvetica"/>
          <w:color w:val="000000" w:themeColor="text1"/>
          <w:sz w:val="26"/>
          <w:szCs w:val="26"/>
        </w:rPr>
        <w:t>Diecimila</w:t>
      </w:r>
      <w:proofErr w:type="spellEnd"/>
      <w:r w:rsidRPr="000A3F48">
        <w:rPr>
          <w:rFonts w:ascii="Helvetica" w:hAnsi="Helvetica"/>
          <w:color w:val="000000" w:themeColor="text1"/>
          <w:sz w:val="26"/>
          <w:szCs w:val="26"/>
        </w:rPr>
        <w:t xml:space="preserve"> and NG use an ATMEGA168 chips (as opposed to the more powerful ATMEGA328),</w:t>
      </w:r>
    </w:p>
    <w:p w:rsidR="00173D35" w:rsidRPr="000A3F48" w:rsidRDefault="00173D35" w:rsidP="00173D35">
      <w:pPr>
        <w:numPr>
          <w:ilvl w:val="0"/>
          <w:numId w:val="2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 xml:space="preserve">Both the </w:t>
      </w:r>
      <w:proofErr w:type="spellStart"/>
      <w:r w:rsidRPr="000A3F48">
        <w:rPr>
          <w:rFonts w:ascii="Helvetica" w:hAnsi="Helvetica"/>
          <w:color w:val="000000" w:themeColor="text1"/>
          <w:sz w:val="26"/>
          <w:szCs w:val="26"/>
        </w:rPr>
        <w:t>Diecimila</w:t>
      </w:r>
      <w:proofErr w:type="spellEnd"/>
      <w:r w:rsidRPr="000A3F48">
        <w:rPr>
          <w:rFonts w:ascii="Helvetica" w:hAnsi="Helvetica"/>
          <w:color w:val="000000" w:themeColor="text1"/>
          <w:sz w:val="26"/>
          <w:szCs w:val="26"/>
        </w:rPr>
        <w:t xml:space="preserve"> and NG have a jumper next to the USB port and require manual selection of either USB or battery power.</w:t>
      </w:r>
    </w:p>
    <w:p w:rsidR="00173D35" w:rsidRPr="000A3F48" w:rsidRDefault="00173D35" w:rsidP="00173D35">
      <w:pPr>
        <w:numPr>
          <w:ilvl w:val="0"/>
          <w:numId w:val="25"/>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lastRenderedPageBreak/>
        <w:t>The Arduino NG requires that you hold the rest button on the board for a few seconds prior to uploading a program.</w:t>
      </w:r>
    </w:p>
    <w:p w:rsidR="00173D35" w:rsidRPr="000A3F48" w:rsidRDefault="00173D35" w:rsidP="00173D35">
      <w:pPr>
        <w:rPr>
          <w:rFonts w:ascii="Helvetica" w:hAnsi="Helvetica"/>
          <w:color w:val="000000" w:themeColor="text1"/>
          <w:sz w:val="26"/>
          <w:szCs w:val="26"/>
        </w:rPr>
      </w:pP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Mega 2560</w:t>
      </w:r>
      <w:r w:rsidRPr="000A3F48">
        <w:rPr>
          <w:rStyle w:val="apple-converted-space"/>
          <w:rFonts w:ascii="Helvetica" w:hAnsi="Helvetica"/>
          <w:b/>
          <w:bCs/>
          <w:color w:val="000000" w:themeColor="text1"/>
          <w:sz w:val="26"/>
          <w:szCs w:val="26"/>
          <w:shd w:val="clear" w:color="auto" w:fill="FFFFFF"/>
        </w:rPr>
        <w:t> </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The Mega is the second most commonly encountered version of the Arduino family. The Arduino Mega is like the Arduino Uno's beefier older brother. It boasts 256 KB of memory (8 times more than the Uno). It also had 54 input and output pins, 16 of which are analog pins, and 14 of which can do PWM. However, all of the added functionality comes at the cost of a slightly larger circuit board. It may make your project more powerful, but it will also make your project larger. Check out the official</w:t>
      </w:r>
      <w:r w:rsidRPr="000A3F48">
        <w:rPr>
          <w:rStyle w:val="apple-converted-space"/>
          <w:rFonts w:ascii="Helvetica" w:hAnsi="Helvetica"/>
          <w:color w:val="000000" w:themeColor="text1"/>
          <w:sz w:val="26"/>
          <w:szCs w:val="26"/>
          <w:shd w:val="clear" w:color="auto" w:fill="FFFFFF"/>
        </w:rPr>
        <w:t> </w:t>
      </w:r>
      <w:hyperlink r:id="rId133" w:history="1">
        <w:r w:rsidRPr="000A3F48">
          <w:rPr>
            <w:rStyle w:val="Hyperlink"/>
            <w:rFonts w:ascii="Helvetica" w:hAnsi="Helvetica"/>
            <w:color w:val="000000" w:themeColor="text1"/>
            <w:sz w:val="26"/>
            <w:szCs w:val="26"/>
            <w:shd w:val="clear" w:color="auto" w:fill="FFFFFF"/>
          </w:rPr>
          <w:t>Arduino Mega 2560 page</w:t>
        </w:r>
      </w:hyperlink>
      <w:r w:rsidRPr="000A3F48">
        <w:rPr>
          <w:rStyle w:val="apple-converted-space"/>
          <w:rFonts w:ascii="Helvetica" w:hAnsi="Helvetica"/>
          <w:color w:val="000000" w:themeColor="text1"/>
          <w:sz w:val="26"/>
          <w:szCs w:val="26"/>
          <w:shd w:val="clear" w:color="auto" w:fill="FFFFFF"/>
        </w:rPr>
        <w:t> </w:t>
      </w:r>
      <w:r w:rsidRPr="000A3F48">
        <w:rPr>
          <w:rFonts w:ascii="Helvetica" w:hAnsi="Helvetica"/>
          <w:color w:val="000000" w:themeColor="text1"/>
          <w:sz w:val="26"/>
          <w:szCs w:val="26"/>
          <w:shd w:val="clear" w:color="auto" w:fill="FFFFFF"/>
        </w:rPr>
        <w:t>for more details.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Arduino Mega ADK</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Fonts w:ascii="Helvetica" w:hAnsi="Helvetica"/>
          <w:color w:val="000000" w:themeColor="text1"/>
          <w:sz w:val="26"/>
          <w:szCs w:val="26"/>
          <w:shd w:val="clear" w:color="auto" w:fill="FFFFFF"/>
        </w:rPr>
        <w:t>This specialized version of the Arduino is basically an Arduino Mega that has been specifically designed for interfacing with Android smartphones.</w:t>
      </w:r>
      <w:r w:rsidRPr="000A3F48">
        <w:rPr>
          <w:rFonts w:ascii="Helvetica" w:hAnsi="Helvetica"/>
          <w:color w:val="000000" w:themeColor="text1"/>
          <w:sz w:val="26"/>
          <w:szCs w:val="26"/>
        </w:rPr>
        <w:br/>
      </w:r>
      <w:r w:rsidRPr="000A3F48">
        <w:rPr>
          <w:rFonts w:ascii="Helvetica" w:hAnsi="Helvetica"/>
          <w:color w:val="000000" w:themeColor="text1"/>
          <w:sz w:val="26"/>
          <w:szCs w:val="26"/>
        </w:rPr>
        <w:br/>
      </w:r>
      <w:r w:rsidRPr="000A3F48">
        <w:rPr>
          <w:rStyle w:val="Strong"/>
          <w:rFonts w:ascii="Helvetica" w:hAnsi="Helvetica"/>
          <w:color w:val="000000" w:themeColor="text1"/>
          <w:sz w:val="26"/>
          <w:szCs w:val="26"/>
          <w:shd w:val="clear" w:color="auto" w:fill="FFFFFF"/>
        </w:rPr>
        <w:t xml:space="preserve">Arduino </w:t>
      </w:r>
      <w:proofErr w:type="spellStart"/>
      <w:r w:rsidRPr="000A3F48">
        <w:rPr>
          <w:rStyle w:val="Strong"/>
          <w:rFonts w:ascii="Helvetica" w:hAnsi="Helvetica"/>
          <w:color w:val="000000" w:themeColor="text1"/>
          <w:sz w:val="26"/>
          <w:szCs w:val="26"/>
          <w:shd w:val="clear" w:color="auto" w:fill="FFFFFF"/>
        </w:rPr>
        <w:t>LilyPad</w:t>
      </w:r>
      <w:proofErr w:type="spellEnd"/>
      <w:r w:rsidRPr="000A3F48">
        <w:rPr>
          <w:rFonts w:ascii="Helvetica" w:hAnsi="Helvetica"/>
          <w:color w:val="000000" w:themeColor="text1"/>
          <w:sz w:val="26"/>
          <w:szCs w:val="26"/>
        </w:rPr>
        <w:br/>
      </w:r>
      <w:r w:rsidRPr="000A3F48">
        <w:rPr>
          <w:rFonts w:ascii="Helvetica" w:hAnsi="Helvetica"/>
          <w:color w:val="000000" w:themeColor="text1"/>
          <w:sz w:val="26"/>
          <w:szCs w:val="26"/>
        </w:rPr>
        <w:br/>
        <w:t xml:space="preserve">The </w:t>
      </w:r>
      <w:proofErr w:type="spellStart"/>
      <w:r w:rsidRPr="000A3F48">
        <w:rPr>
          <w:rFonts w:ascii="Helvetica" w:hAnsi="Helvetica"/>
          <w:color w:val="000000" w:themeColor="text1"/>
          <w:sz w:val="26"/>
          <w:szCs w:val="26"/>
        </w:rPr>
        <w:t>LilyPad</w:t>
      </w:r>
      <w:proofErr w:type="spellEnd"/>
      <w:r w:rsidRPr="000A3F48">
        <w:rPr>
          <w:rFonts w:ascii="Helvetica" w:hAnsi="Helvetica"/>
          <w:color w:val="000000" w:themeColor="text1"/>
          <w:sz w:val="26"/>
          <w:szCs w:val="26"/>
        </w:rPr>
        <w:t xml:space="preserve"> was designed for wearable and e-textile applications. It is intended to be sewn to fabric and connected to other </w:t>
      </w:r>
      <w:proofErr w:type="spellStart"/>
      <w:r w:rsidRPr="000A3F48">
        <w:rPr>
          <w:rFonts w:ascii="Helvetica" w:hAnsi="Helvetica"/>
          <w:color w:val="000000" w:themeColor="text1"/>
          <w:sz w:val="26"/>
          <w:szCs w:val="26"/>
        </w:rPr>
        <w:t>sewable</w:t>
      </w:r>
      <w:proofErr w:type="spellEnd"/>
      <w:r w:rsidRPr="000A3F48">
        <w:rPr>
          <w:rFonts w:ascii="Helvetica" w:hAnsi="Helvetica"/>
          <w:color w:val="000000" w:themeColor="text1"/>
          <w:sz w:val="26"/>
          <w:szCs w:val="26"/>
        </w:rPr>
        <w:t xml:space="preserve"> components using conductive thread. This board requires the use of a special </w:t>
      </w:r>
      <w:hyperlink r:id="rId134" w:history="1">
        <w:r w:rsidRPr="000A3F48">
          <w:rPr>
            <w:rFonts w:ascii="Helvetica" w:hAnsi="Helvetica"/>
            <w:color w:val="000000" w:themeColor="text1"/>
            <w:sz w:val="26"/>
            <w:szCs w:val="26"/>
          </w:rPr>
          <w:t>FTDI-USB TTL serial programming cable</w:t>
        </w:r>
      </w:hyperlink>
      <w:r w:rsidRPr="000A3F48">
        <w:rPr>
          <w:rFonts w:ascii="Helvetica" w:hAnsi="Helvetica"/>
          <w:color w:val="000000" w:themeColor="text1"/>
          <w:sz w:val="26"/>
          <w:szCs w:val="26"/>
        </w:rPr>
        <w:t>. For more information, the </w:t>
      </w:r>
      <w:hyperlink r:id="rId135" w:history="1">
        <w:r w:rsidRPr="000A3F48">
          <w:rPr>
            <w:rFonts w:ascii="Helvetica" w:hAnsi="Helvetica"/>
            <w:color w:val="000000" w:themeColor="text1"/>
            <w:sz w:val="26"/>
            <w:szCs w:val="26"/>
          </w:rPr>
          <w:t xml:space="preserve">Arduino </w:t>
        </w:r>
        <w:proofErr w:type="spellStart"/>
        <w:r w:rsidRPr="000A3F48">
          <w:rPr>
            <w:rFonts w:ascii="Helvetica" w:hAnsi="Helvetica"/>
            <w:color w:val="000000" w:themeColor="text1"/>
            <w:sz w:val="26"/>
            <w:szCs w:val="26"/>
          </w:rPr>
          <w:t>LilyPad</w:t>
        </w:r>
        <w:proofErr w:type="spellEnd"/>
        <w:r w:rsidRPr="000A3F48">
          <w:rPr>
            <w:rFonts w:ascii="Helvetica" w:hAnsi="Helvetica"/>
            <w:color w:val="000000" w:themeColor="text1"/>
            <w:sz w:val="26"/>
            <w:szCs w:val="26"/>
          </w:rPr>
          <w:t xml:space="preserve"> page</w:t>
        </w:r>
      </w:hyperlink>
      <w:r w:rsidRPr="000A3F48">
        <w:rPr>
          <w:rFonts w:ascii="Helvetica" w:hAnsi="Helvetica"/>
          <w:color w:val="000000" w:themeColor="text1"/>
          <w:sz w:val="26"/>
          <w:szCs w:val="26"/>
        </w:rPr>
        <w:t> is a decent starting point.</w:t>
      </w:r>
    </w:p>
    <w:p w:rsidR="00173D35" w:rsidRPr="000A3F48" w:rsidRDefault="00173D35" w:rsidP="00173D35">
      <w:pPr>
        <w:rPr>
          <w:rFonts w:ascii="Helvetica" w:hAnsi="Helvetica"/>
          <w:color w:val="000000" w:themeColor="text1"/>
          <w:sz w:val="26"/>
          <w:szCs w:val="26"/>
        </w:rPr>
      </w:pPr>
    </w:p>
    <w:p w:rsidR="00173D35" w:rsidRPr="000A3F48" w:rsidRDefault="00173D35" w:rsidP="00173D35">
      <w:pPr>
        <w:rPr>
          <w:rFonts w:ascii="Helvetica" w:hAnsi="Helvetica"/>
          <w:color w:val="000000" w:themeColor="text1"/>
          <w:sz w:val="26"/>
          <w:szCs w:val="26"/>
        </w:rPr>
      </w:pPr>
      <w:r w:rsidRPr="000A3F48">
        <w:rPr>
          <w:rFonts w:ascii="Helvetica" w:hAnsi="Helvetica"/>
          <w:color w:val="000000" w:themeColor="text1"/>
          <w:sz w:val="26"/>
          <w:szCs w:val="26"/>
        </w:rPr>
        <w:t>Some people think of the entire Arduino board as a microcontroller, but this is inaccurate. The Arduino board actually is a specially designed circuit board for programming and prototyping with Atmel microcontrollers.</w:t>
      </w:r>
      <w:r w:rsidRPr="000A3F48">
        <w:rPr>
          <w:rFonts w:ascii="Helvetica" w:hAnsi="Helvetica"/>
          <w:color w:val="000000" w:themeColor="text1"/>
          <w:sz w:val="26"/>
          <w:szCs w:val="26"/>
        </w:rPr>
        <w:br/>
      </w:r>
      <w:r w:rsidRPr="000A3F48">
        <w:rPr>
          <w:rFonts w:ascii="Helvetica" w:hAnsi="Helvetica"/>
          <w:color w:val="000000" w:themeColor="text1"/>
          <w:sz w:val="26"/>
          <w:szCs w:val="26"/>
        </w:rPr>
        <w:br/>
        <w:t>The nice thing about the Arduino board is that it is relatively cheap, plugs straight into a computer's USB port, and it is dead-simple to setup and use (compared to other development boards).</w:t>
      </w:r>
      <w:r w:rsidRPr="000A3F48">
        <w:rPr>
          <w:rFonts w:ascii="Helvetica" w:hAnsi="Helvetica"/>
          <w:color w:val="000000" w:themeColor="text1"/>
          <w:sz w:val="26"/>
          <w:szCs w:val="26"/>
        </w:rPr>
        <w:br/>
      </w:r>
      <w:r w:rsidRPr="000A3F48">
        <w:rPr>
          <w:rFonts w:ascii="Helvetica" w:hAnsi="Helvetica"/>
          <w:color w:val="000000" w:themeColor="text1"/>
          <w:sz w:val="26"/>
          <w:szCs w:val="26"/>
        </w:rPr>
        <w:br/>
        <w:t>Some of the key features of the Arduino Uno include:</w:t>
      </w:r>
      <w:r w:rsidRPr="000A3F48">
        <w:rPr>
          <w:rFonts w:ascii="Helvetica" w:hAnsi="Helvetica"/>
          <w:color w:val="000000" w:themeColor="text1"/>
          <w:sz w:val="26"/>
          <w:szCs w:val="26"/>
        </w:rPr>
        <w:br/>
      </w:r>
    </w:p>
    <w:p w:rsidR="00173D35" w:rsidRPr="000A3F48" w:rsidRDefault="00173D35" w:rsidP="00173D35">
      <w:pPr>
        <w:numPr>
          <w:ilvl w:val="0"/>
          <w:numId w:val="2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lastRenderedPageBreak/>
        <w:t>An open source design. The advantage of it being open source is that it has a</w:t>
      </w:r>
      <w:r w:rsidRPr="000A3F48">
        <w:t> </w:t>
      </w:r>
      <w:hyperlink r:id="rId136" w:history="1">
        <w:r w:rsidRPr="000A3F48">
          <w:t>large community</w:t>
        </w:r>
      </w:hyperlink>
      <w:r w:rsidRPr="000A3F48">
        <w:t> </w:t>
      </w:r>
      <w:r w:rsidRPr="000A3F48">
        <w:rPr>
          <w:rFonts w:ascii="Helvetica" w:hAnsi="Helvetica"/>
          <w:color w:val="000000" w:themeColor="text1"/>
          <w:sz w:val="26"/>
          <w:szCs w:val="26"/>
        </w:rPr>
        <w:t>of people using and troubleshooting it. This makes it easy to find someone to help you debug your projects.</w:t>
      </w:r>
      <w:r w:rsidRPr="000A3F48">
        <w:rPr>
          <w:rFonts w:ascii="Helvetica" w:hAnsi="Helvetica"/>
          <w:color w:val="000000" w:themeColor="text1"/>
          <w:sz w:val="26"/>
          <w:szCs w:val="26"/>
        </w:rPr>
        <w:br/>
        <w:t> </w:t>
      </w:r>
    </w:p>
    <w:p w:rsidR="00173D35" w:rsidRPr="000A3F48" w:rsidRDefault="00173D35" w:rsidP="00173D35">
      <w:pPr>
        <w:numPr>
          <w:ilvl w:val="0"/>
          <w:numId w:val="2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 xml:space="preserve">An easy USB </w:t>
      </w:r>
      <w:proofErr w:type="gramStart"/>
      <w:r w:rsidRPr="000A3F48">
        <w:rPr>
          <w:rFonts w:ascii="Helvetica" w:hAnsi="Helvetica"/>
          <w:color w:val="000000" w:themeColor="text1"/>
          <w:sz w:val="26"/>
          <w:szCs w:val="26"/>
        </w:rPr>
        <w:t>interface .</w:t>
      </w:r>
      <w:proofErr w:type="gramEnd"/>
      <w:r w:rsidRPr="000A3F48">
        <w:rPr>
          <w:rFonts w:ascii="Helvetica" w:hAnsi="Helvetica"/>
          <w:color w:val="000000" w:themeColor="text1"/>
          <w:sz w:val="26"/>
          <w:szCs w:val="26"/>
        </w:rPr>
        <w:t xml:space="preserve"> The chip on the board plugs straight into your USB port and registers on your computer as a virtual serial port. This allows you to interface with it as through it were a serial device. The benefit of this setup is that serial communication is an extremely easy (and time-tested) protocol, and USB makes connecting it to modern computers really convenient.</w:t>
      </w:r>
      <w:r w:rsidRPr="000A3F48">
        <w:rPr>
          <w:rFonts w:ascii="Helvetica" w:hAnsi="Helvetica"/>
          <w:color w:val="000000" w:themeColor="text1"/>
          <w:sz w:val="26"/>
          <w:szCs w:val="26"/>
        </w:rPr>
        <w:br/>
        <w:t> </w:t>
      </w:r>
    </w:p>
    <w:p w:rsidR="00173D35" w:rsidRPr="000A3F48" w:rsidRDefault="00173D35" w:rsidP="00173D35">
      <w:pPr>
        <w:numPr>
          <w:ilvl w:val="0"/>
          <w:numId w:val="2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Very convenient power management and built-in voltage regulation. You can connect an external power source of up to 12v and it will regulate it to both 5v and 3.3v. It also can be powered directly off of a USB port without any external power.</w:t>
      </w:r>
      <w:r w:rsidRPr="000A3F48">
        <w:rPr>
          <w:rFonts w:ascii="Helvetica" w:hAnsi="Helvetica"/>
          <w:color w:val="000000" w:themeColor="text1"/>
          <w:sz w:val="26"/>
          <w:szCs w:val="26"/>
        </w:rPr>
        <w:br/>
        <w:t> </w:t>
      </w:r>
    </w:p>
    <w:p w:rsidR="00173D35" w:rsidRPr="000A3F48" w:rsidRDefault="00173D35" w:rsidP="00173D35">
      <w:pPr>
        <w:numPr>
          <w:ilvl w:val="0"/>
          <w:numId w:val="2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 xml:space="preserve">An easy-to-find, and dirt cheap, microcontroller "brain." The ATmega328 chip retails for about $2.88 on </w:t>
      </w:r>
      <w:proofErr w:type="spellStart"/>
      <w:r w:rsidRPr="000A3F48">
        <w:rPr>
          <w:rFonts w:ascii="Helvetica" w:hAnsi="Helvetica"/>
          <w:color w:val="000000" w:themeColor="text1"/>
          <w:sz w:val="26"/>
          <w:szCs w:val="26"/>
        </w:rPr>
        <w:t>Digikey</w:t>
      </w:r>
      <w:proofErr w:type="spellEnd"/>
      <w:r w:rsidRPr="000A3F48">
        <w:rPr>
          <w:rFonts w:ascii="Helvetica" w:hAnsi="Helvetica"/>
          <w:color w:val="000000" w:themeColor="text1"/>
          <w:sz w:val="26"/>
          <w:szCs w:val="26"/>
        </w:rPr>
        <w:t>. It has countless number of nice hardware features like timers, PWM pins, external and internal interrupts, and multiple sleep modes. Check out the official</w:t>
      </w:r>
      <w:r w:rsidRPr="000A3F48">
        <w:t> </w:t>
      </w:r>
      <w:hyperlink r:id="rId137" w:history="1">
        <w:r w:rsidRPr="000A3F48">
          <w:t>datasheet</w:t>
        </w:r>
      </w:hyperlink>
      <w:r w:rsidRPr="000A3F48">
        <w:t> </w:t>
      </w:r>
      <w:r w:rsidRPr="000A3F48">
        <w:rPr>
          <w:rFonts w:ascii="Helvetica" w:hAnsi="Helvetica"/>
          <w:color w:val="000000" w:themeColor="text1"/>
          <w:sz w:val="26"/>
          <w:szCs w:val="26"/>
        </w:rPr>
        <w:t>for more details. </w:t>
      </w:r>
      <w:r w:rsidRPr="000A3F48">
        <w:rPr>
          <w:rFonts w:ascii="Helvetica" w:hAnsi="Helvetica"/>
          <w:color w:val="000000" w:themeColor="text1"/>
          <w:sz w:val="26"/>
          <w:szCs w:val="26"/>
        </w:rPr>
        <w:br/>
        <w:t> </w:t>
      </w:r>
    </w:p>
    <w:p w:rsidR="00173D35" w:rsidRPr="000A3F48" w:rsidRDefault="00173D35" w:rsidP="00173D35">
      <w:pPr>
        <w:numPr>
          <w:ilvl w:val="0"/>
          <w:numId w:val="26"/>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 xml:space="preserve">A </w:t>
      </w:r>
      <w:proofErr w:type="gramStart"/>
      <w:r w:rsidRPr="000A3F48">
        <w:rPr>
          <w:rFonts w:ascii="Helvetica" w:hAnsi="Helvetica"/>
          <w:color w:val="000000" w:themeColor="text1"/>
          <w:sz w:val="26"/>
          <w:szCs w:val="26"/>
        </w:rPr>
        <w:t>16mhz</w:t>
      </w:r>
      <w:proofErr w:type="gramEnd"/>
      <w:r w:rsidRPr="000A3F48">
        <w:rPr>
          <w:rFonts w:ascii="Helvetica" w:hAnsi="Helvetica"/>
          <w:color w:val="000000" w:themeColor="text1"/>
          <w:sz w:val="26"/>
          <w:szCs w:val="26"/>
        </w:rPr>
        <w:t xml:space="preserve"> clock. This makes it not the speediest microcontroller around, but fast enough for most applications.</w:t>
      </w:r>
    </w:p>
    <w:p w:rsidR="00173D35" w:rsidRPr="000A3F48" w:rsidRDefault="00173D35" w:rsidP="00173D35">
      <w:pPr>
        <w:numPr>
          <w:ilvl w:val="0"/>
          <w:numId w:val="27"/>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32 KB of flash memory for storing your code.</w:t>
      </w:r>
      <w:r w:rsidRPr="000A3F48">
        <w:rPr>
          <w:rFonts w:ascii="Helvetica" w:hAnsi="Helvetica"/>
          <w:color w:val="000000" w:themeColor="text1"/>
          <w:sz w:val="26"/>
          <w:szCs w:val="26"/>
        </w:rPr>
        <w:br/>
        <w:t> </w:t>
      </w:r>
    </w:p>
    <w:p w:rsidR="00173D35" w:rsidRPr="000A3F48" w:rsidRDefault="00173D35" w:rsidP="00173D35">
      <w:pPr>
        <w:numPr>
          <w:ilvl w:val="0"/>
          <w:numId w:val="27"/>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13 digital pins and 6 analog pins. These pins allow you to connect external hardware to your Arduino. These pins are key for extending the computing capability of the Arduino into the real world. Simply plug your devices and sensors into the sockets that correspond to each of these pins and you are good to go.</w:t>
      </w:r>
      <w:r w:rsidRPr="000A3F48">
        <w:rPr>
          <w:rFonts w:ascii="Helvetica" w:hAnsi="Helvetica"/>
          <w:color w:val="000000" w:themeColor="text1"/>
          <w:sz w:val="26"/>
          <w:szCs w:val="26"/>
        </w:rPr>
        <w:br/>
        <w:t> </w:t>
      </w:r>
    </w:p>
    <w:p w:rsidR="00173D35" w:rsidRPr="000A3F48" w:rsidRDefault="00173D35" w:rsidP="00173D35">
      <w:pPr>
        <w:numPr>
          <w:ilvl w:val="0"/>
          <w:numId w:val="27"/>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ICSP connector for bypassing the USB port and interfacing the Arduino directly as a serial device. This port is necessary to </w:t>
      </w:r>
      <w:hyperlink r:id="rId138" w:history="1">
        <w:r w:rsidRPr="000A3F48">
          <w:rPr>
            <w:rFonts w:ascii="Helvetica" w:hAnsi="Helvetica"/>
            <w:color w:val="000000" w:themeColor="text1"/>
            <w:sz w:val="26"/>
            <w:szCs w:val="26"/>
          </w:rPr>
          <w:t>re-</w:t>
        </w:r>
        <w:proofErr w:type="spellStart"/>
        <w:r w:rsidRPr="000A3F48">
          <w:rPr>
            <w:rFonts w:ascii="Helvetica" w:hAnsi="Helvetica"/>
            <w:color w:val="000000" w:themeColor="text1"/>
            <w:sz w:val="26"/>
            <w:szCs w:val="26"/>
          </w:rPr>
          <w:t>bootload</w:t>
        </w:r>
        <w:proofErr w:type="spellEnd"/>
        <w:r w:rsidRPr="000A3F48">
          <w:rPr>
            <w:rFonts w:ascii="Helvetica" w:hAnsi="Helvetica"/>
            <w:color w:val="000000" w:themeColor="text1"/>
            <w:sz w:val="26"/>
            <w:szCs w:val="26"/>
          </w:rPr>
          <w:t xml:space="preserve"> your chip</w:t>
        </w:r>
      </w:hyperlink>
      <w:r w:rsidRPr="000A3F48">
        <w:rPr>
          <w:rFonts w:ascii="Helvetica" w:hAnsi="Helvetica"/>
          <w:color w:val="000000" w:themeColor="text1"/>
          <w:sz w:val="26"/>
          <w:szCs w:val="26"/>
        </w:rPr>
        <w:t> if it corrupts and can no longer talk to your computer.</w:t>
      </w:r>
      <w:r w:rsidRPr="000A3F48">
        <w:rPr>
          <w:rFonts w:ascii="Helvetica" w:hAnsi="Helvetica"/>
          <w:color w:val="000000" w:themeColor="text1"/>
          <w:sz w:val="26"/>
          <w:szCs w:val="26"/>
        </w:rPr>
        <w:br/>
        <w:t> </w:t>
      </w:r>
    </w:p>
    <w:p w:rsidR="00173D35" w:rsidRPr="000A3F48" w:rsidRDefault="00173D35" w:rsidP="00173D35">
      <w:pPr>
        <w:numPr>
          <w:ilvl w:val="0"/>
          <w:numId w:val="27"/>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 on-board LED attached to digital pin 13 for fast an easy debugging of code.</w:t>
      </w:r>
      <w:r w:rsidRPr="000A3F48">
        <w:rPr>
          <w:rFonts w:ascii="Helvetica" w:hAnsi="Helvetica"/>
          <w:color w:val="000000" w:themeColor="text1"/>
          <w:sz w:val="26"/>
          <w:szCs w:val="26"/>
        </w:rPr>
        <w:br/>
        <w:t> </w:t>
      </w:r>
    </w:p>
    <w:p w:rsidR="00173D35" w:rsidRPr="000A3F48" w:rsidRDefault="00173D35" w:rsidP="00173D35">
      <w:pPr>
        <w:numPr>
          <w:ilvl w:val="0"/>
          <w:numId w:val="27"/>
        </w:numPr>
        <w:shd w:val="clear" w:color="auto" w:fill="FFFFFF"/>
        <w:spacing w:before="100" w:beforeAutospacing="1" w:after="100" w:afterAutospacing="1" w:line="240" w:lineRule="auto"/>
        <w:ind w:left="375"/>
        <w:rPr>
          <w:rFonts w:ascii="Helvetica" w:hAnsi="Helvetica"/>
          <w:color w:val="000000" w:themeColor="text1"/>
          <w:sz w:val="26"/>
          <w:szCs w:val="26"/>
        </w:rPr>
      </w:pPr>
      <w:r w:rsidRPr="000A3F48">
        <w:rPr>
          <w:rFonts w:ascii="Helvetica" w:hAnsi="Helvetica"/>
          <w:color w:val="000000" w:themeColor="text1"/>
          <w:sz w:val="26"/>
          <w:szCs w:val="26"/>
        </w:rPr>
        <w:t>And last, but not least, a button to reset the program on the chip.</w:t>
      </w:r>
    </w:p>
    <w:p w:rsidR="00173D35" w:rsidRDefault="00173D35" w:rsidP="00173D35">
      <w:pPr>
        <w:rPr>
          <w:rFonts w:ascii="Helvetica" w:hAnsi="Helvetica"/>
          <w:color w:val="000000" w:themeColor="text1"/>
          <w:sz w:val="26"/>
          <w:szCs w:val="26"/>
          <w:shd w:val="clear" w:color="auto" w:fill="FFFFFF"/>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bookmarkStart w:id="1" w:name="_GoBack"/>
      <w:bookmarkEnd w:id="1"/>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Pr="009444E5" w:rsidRDefault="003C5B99" w:rsidP="003C5B99">
      <w:pPr>
        <w:pStyle w:val="NormalWeb"/>
        <w:spacing w:before="0" w:beforeAutospacing="0" w:after="0" w:afterAutospacing="0" w:line="360" w:lineRule="auto"/>
        <w:rPr>
          <w:b/>
        </w:rPr>
      </w:pPr>
    </w:p>
    <w:p w:rsidR="003C5B99" w:rsidRDefault="003C5B99" w:rsidP="003C5B99">
      <w:pPr>
        <w:jc w:val="center"/>
        <w:rPr>
          <w:rFonts w:ascii="Times New Roman" w:hAnsi="Times New Roman" w:cs="Times New Roman"/>
          <w:sz w:val="32"/>
          <w:szCs w:val="28"/>
          <w:u w:val="single"/>
        </w:rPr>
      </w:pPr>
    </w:p>
    <w:p w:rsidR="003C5B99" w:rsidRDefault="003C5B99" w:rsidP="003C5B99">
      <w:pPr>
        <w:rPr>
          <w:rFonts w:ascii="Times New Roman" w:hAnsi="Times New Roman" w:cs="Times New Roman"/>
          <w:sz w:val="32"/>
          <w:szCs w:val="28"/>
          <w:u w:val="single"/>
        </w:rPr>
      </w:pPr>
      <w:r>
        <w:rPr>
          <w:rFonts w:ascii="Times New Roman" w:hAnsi="Times New Roman" w:cs="Times New Roman"/>
          <w:sz w:val="32"/>
          <w:szCs w:val="28"/>
          <w:u w:val="single"/>
        </w:rPr>
        <w:br w:type="page"/>
      </w:r>
    </w:p>
    <w:p w:rsidR="003C5B99" w:rsidRPr="001F5203" w:rsidRDefault="003C5B99" w:rsidP="003C5B99">
      <w:pPr>
        <w:pStyle w:val="NormalWeb"/>
        <w:spacing w:before="0" w:beforeAutospacing="0" w:after="0" w:afterAutospacing="0" w:line="360" w:lineRule="auto"/>
        <w:jc w:val="center"/>
        <w:rPr>
          <w:b/>
          <w:sz w:val="28"/>
          <w:u w:val="single"/>
        </w:rPr>
      </w:pPr>
      <w:r w:rsidRPr="001F5203">
        <w:rPr>
          <w:b/>
          <w:sz w:val="28"/>
          <w:u w:val="single"/>
        </w:rPr>
        <w:lastRenderedPageBreak/>
        <w:t>DESCRIPTION</w:t>
      </w:r>
    </w:p>
    <w:p w:rsidR="003C5B99" w:rsidRPr="009444E5" w:rsidRDefault="003C5B99" w:rsidP="003C5B99">
      <w:pPr>
        <w:pStyle w:val="NormalWeb"/>
        <w:spacing w:before="0" w:beforeAutospacing="0" w:after="0" w:afterAutospacing="0" w:line="360" w:lineRule="auto"/>
        <w:rPr>
          <w:b/>
          <w:u w:val="single"/>
        </w:rPr>
      </w:pPr>
    </w:p>
    <w:p w:rsidR="003C5B99" w:rsidRPr="00101072" w:rsidRDefault="003C5B99" w:rsidP="003C5B99">
      <w:pPr>
        <w:spacing w:after="0" w:line="360" w:lineRule="auto"/>
        <w:jc w:val="both"/>
        <w:rPr>
          <w:rFonts w:ascii="Times New Roman" w:hAnsi="Times New Roman"/>
          <w:b/>
          <w:sz w:val="24"/>
          <w:szCs w:val="24"/>
        </w:rPr>
      </w:pPr>
      <w:r w:rsidRPr="00101072">
        <w:rPr>
          <w:rFonts w:ascii="Times New Roman" w:hAnsi="Times New Roman"/>
          <w:b/>
          <w:sz w:val="24"/>
          <w:szCs w:val="24"/>
          <w:u w:val="single"/>
        </w:rPr>
        <w:t>POWER SUPPLY</w:t>
      </w:r>
    </w:p>
    <w:p w:rsidR="003C5B99" w:rsidRPr="00101072" w:rsidRDefault="003C5B99" w:rsidP="003C5B99">
      <w:pPr>
        <w:spacing w:after="0" w:line="360" w:lineRule="auto"/>
        <w:ind w:right="27" w:firstLine="720"/>
        <w:jc w:val="both"/>
        <w:rPr>
          <w:rFonts w:ascii="Times New Roman" w:hAnsi="Times New Roman"/>
          <w:sz w:val="24"/>
          <w:szCs w:val="24"/>
        </w:rPr>
      </w:pPr>
      <w:r w:rsidRPr="00101072">
        <w:rPr>
          <w:rFonts w:ascii="Times New Roman" w:hAnsi="Times New Roman"/>
          <w:sz w:val="24"/>
          <w:szCs w:val="24"/>
        </w:rPr>
        <w:t xml:space="preserve">The circuit uses standard power supply comprising of a step-down transformer from 230Vto 12V and 4 diodes forming a </w:t>
      </w:r>
      <w:r>
        <w:rPr>
          <w:rFonts w:ascii="Times New Roman" w:hAnsi="Times New Roman"/>
          <w:sz w:val="24"/>
          <w:szCs w:val="24"/>
        </w:rPr>
        <w:t>b</w:t>
      </w:r>
      <w:r w:rsidRPr="00101072">
        <w:rPr>
          <w:rFonts w:ascii="Times New Roman" w:hAnsi="Times New Roman"/>
          <w:sz w:val="24"/>
          <w:szCs w:val="24"/>
        </w:rPr>
        <w:t xml:space="preserve">ridge </w:t>
      </w:r>
      <w:r>
        <w:rPr>
          <w:rFonts w:ascii="Times New Roman" w:hAnsi="Times New Roman"/>
          <w:sz w:val="24"/>
          <w:szCs w:val="24"/>
        </w:rPr>
        <w:t>r</w:t>
      </w:r>
      <w:r w:rsidRPr="00101072">
        <w:rPr>
          <w:rFonts w:ascii="Times New Roman" w:hAnsi="Times New Roman"/>
          <w:sz w:val="24"/>
          <w:szCs w:val="24"/>
        </w:rPr>
        <w:t xml:space="preserve">ectifier that delivers pulsating dc which is then filtered by an electrolytic capacitor of about 470µF to 1000µF. The filtered dc being unregulated, IC LM7805 is used to get 5V DC constant at its pin no 3 irrespective of input DC varying from </w:t>
      </w:r>
      <w:r>
        <w:rPr>
          <w:rFonts w:ascii="Times New Roman" w:hAnsi="Times New Roman"/>
          <w:sz w:val="24"/>
          <w:szCs w:val="24"/>
        </w:rPr>
        <w:t>7</w:t>
      </w:r>
      <w:r w:rsidRPr="00101072">
        <w:rPr>
          <w:rFonts w:ascii="Times New Roman" w:hAnsi="Times New Roman"/>
          <w:sz w:val="24"/>
          <w:szCs w:val="24"/>
        </w:rPr>
        <w:t>V to 1</w:t>
      </w:r>
      <w:r>
        <w:rPr>
          <w:rFonts w:ascii="Times New Roman" w:hAnsi="Times New Roman"/>
          <w:sz w:val="24"/>
          <w:szCs w:val="24"/>
        </w:rPr>
        <w:t>5</w:t>
      </w:r>
      <w:r w:rsidRPr="00101072">
        <w:rPr>
          <w:rFonts w:ascii="Times New Roman" w:hAnsi="Times New Roman"/>
          <w:sz w:val="24"/>
          <w:szCs w:val="24"/>
        </w:rPr>
        <w:t xml:space="preserve">V. The input dc shall be varying in the event of input ac at 230volts section varies </w:t>
      </w:r>
      <w:r>
        <w:rPr>
          <w:rFonts w:ascii="Times New Roman" w:hAnsi="Times New Roman"/>
          <w:sz w:val="24"/>
          <w:szCs w:val="24"/>
        </w:rPr>
        <w:t xml:space="preserve">from 160V to 270V </w:t>
      </w:r>
      <w:r w:rsidRPr="00101072">
        <w:rPr>
          <w:rFonts w:ascii="Times New Roman" w:hAnsi="Times New Roman"/>
          <w:sz w:val="24"/>
          <w:szCs w:val="24"/>
        </w:rPr>
        <w:t xml:space="preserve">in the ratio of </w:t>
      </w:r>
      <w:r>
        <w:rPr>
          <w:rFonts w:ascii="Times New Roman" w:hAnsi="Times New Roman"/>
          <w:sz w:val="24"/>
          <w:szCs w:val="24"/>
        </w:rPr>
        <w:t xml:space="preserve">the transformer primary voltage V1 to secondary voltage V2 governed by the formula </w:t>
      </w:r>
      <w:r w:rsidRPr="00101072">
        <w:rPr>
          <w:rFonts w:ascii="Times New Roman" w:hAnsi="Times New Roman"/>
          <w:sz w:val="24"/>
          <w:szCs w:val="24"/>
        </w:rPr>
        <w:t>V1/V2=N1/N2.</w:t>
      </w:r>
      <w:r>
        <w:rPr>
          <w:rFonts w:ascii="Times New Roman" w:hAnsi="Times New Roman"/>
          <w:sz w:val="24"/>
          <w:szCs w:val="24"/>
        </w:rPr>
        <w:t xml:space="preserve"> As N1/N2 i.e. no. of turns in the primary to the no. of turns in the secondary remains unchanged V2 is directly proportional to V1.Thus if the transformer delivers 12V at 220V input it will give 8.72V at 160V.Similarly at 270V it will give 14.72V.Thus the dc voltage at the input of the regulator changes from about 8V to 15V because of A.C voltage variation from 160V to 270V the regulator output will remain constant at 5V. </w:t>
      </w:r>
    </w:p>
    <w:p w:rsidR="003C5B99" w:rsidRPr="00101072" w:rsidRDefault="003C5B99" w:rsidP="003C5B99">
      <w:pPr>
        <w:spacing w:after="0" w:line="360" w:lineRule="auto"/>
        <w:ind w:right="27" w:firstLine="720"/>
        <w:jc w:val="both"/>
        <w:rPr>
          <w:rFonts w:ascii="Times New Roman" w:hAnsi="Times New Roman"/>
          <w:sz w:val="24"/>
          <w:szCs w:val="24"/>
        </w:rPr>
      </w:pPr>
      <w:r w:rsidRPr="00101072">
        <w:rPr>
          <w:rFonts w:ascii="Times New Roman" w:hAnsi="Times New Roman"/>
          <w:sz w:val="24"/>
          <w:szCs w:val="24"/>
        </w:rPr>
        <w:t xml:space="preserve">The regulated 5V DC is further filtered by a small electrolytic capacitor of 10µF for any noise so generated by the circuit. One LED is connected of this 5V point in series with a </w:t>
      </w:r>
      <w:r>
        <w:rPr>
          <w:rFonts w:ascii="Times New Roman" w:hAnsi="Times New Roman"/>
          <w:sz w:val="24"/>
          <w:szCs w:val="24"/>
        </w:rPr>
        <w:t xml:space="preserve">current limiting </w:t>
      </w:r>
      <w:r w:rsidRPr="00101072">
        <w:rPr>
          <w:rFonts w:ascii="Times New Roman" w:hAnsi="Times New Roman"/>
          <w:sz w:val="24"/>
          <w:szCs w:val="24"/>
        </w:rPr>
        <w:t>resistor of 330Ω to the ground i.e., negative voltage to indicate 5V power supply availability. The</w:t>
      </w:r>
      <w:r>
        <w:rPr>
          <w:rFonts w:ascii="Times New Roman" w:hAnsi="Times New Roman"/>
          <w:sz w:val="24"/>
          <w:szCs w:val="24"/>
        </w:rPr>
        <w:t xml:space="preserve"> unregulated </w:t>
      </w:r>
      <w:r w:rsidRPr="00101072">
        <w:rPr>
          <w:rFonts w:ascii="Times New Roman" w:hAnsi="Times New Roman"/>
          <w:sz w:val="24"/>
          <w:szCs w:val="24"/>
        </w:rPr>
        <w:t xml:space="preserve">12V point is used for other applications as </w:t>
      </w:r>
      <w:r>
        <w:rPr>
          <w:rFonts w:ascii="Times New Roman" w:hAnsi="Times New Roman"/>
          <w:sz w:val="24"/>
          <w:szCs w:val="24"/>
        </w:rPr>
        <w:t>and</w:t>
      </w:r>
      <w:r w:rsidRPr="00101072">
        <w:rPr>
          <w:rFonts w:ascii="Times New Roman" w:hAnsi="Times New Roman"/>
          <w:sz w:val="24"/>
          <w:szCs w:val="24"/>
        </w:rPr>
        <w:t xml:space="preserve"> when required.</w:t>
      </w:r>
    </w:p>
    <w:p w:rsidR="003C5B99" w:rsidRPr="00101072" w:rsidRDefault="003C5B99" w:rsidP="003C5B99">
      <w:pPr>
        <w:spacing w:after="0" w:line="360" w:lineRule="auto"/>
        <w:ind w:right="720"/>
        <w:rPr>
          <w:rFonts w:ascii="Times New Roman" w:hAnsi="Times New Roman"/>
          <w:b/>
          <w:sz w:val="24"/>
          <w:szCs w:val="24"/>
        </w:rPr>
      </w:pPr>
    </w:p>
    <w:p w:rsidR="003C5B99" w:rsidRDefault="003C5B99" w:rsidP="003C5B99">
      <w:pPr>
        <w:spacing w:after="0" w:line="360" w:lineRule="auto"/>
        <w:ind w:right="720"/>
        <w:rPr>
          <w:rFonts w:ascii="Times New Roman" w:hAnsi="Times New Roman"/>
          <w:b/>
          <w:sz w:val="24"/>
          <w:szCs w:val="24"/>
          <w:u w:val="single"/>
        </w:rPr>
      </w:pPr>
    </w:p>
    <w:p w:rsidR="003C5B99" w:rsidRDefault="003C5B99" w:rsidP="003C5B99">
      <w:pPr>
        <w:spacing w:after="0" w:line="360" w:lineRule="auto"/>
        <w:ind w:right="720"/>
        <w:rPr>
          <w:rFonts w:ascii="Times New Roman" w:hAnsi="Times New Roman"/>
          <w:b/>
          <w:sz w:val="24"/>
          <w:szCs w:val="24"/>
          <w:u w:val="single"/>
        </w:rPr>
      </w:pPr>
    </w:p>
    <w:p w:rsidR="003C5B99" w:rsidRDefault="003C5B99" w:rsidP="003C5B99">
      <w:pPr>
        <w:spacing w:after="0" w:line="360" w:lineRule="auto"/>
        <w:ind w:right="720"/>
        <w:rPr>
          <w:rFonts w:ascii="Times New Roman" w:hAnsi="Times New Roman"/>
          <w:b/>
          <w:sz w:val="24"/>
          <w:szCs w:val="24"/>
          <w:u w:val="single"/>
        </w:rPr>
      </w:pPr>
    </w:p>
    <w:p w:rsidR="003C5B99" w:rsidRDefault="003C5B99" w:rsidP="003C5B99">
      <w:pPr>
        <w:spacing w:after="0" w:line="360" w:lineRule="auto"/>
        <w:ind w:right="720"/>
        <w:rPr>
          <w:rFonts w:ascii="Times New Roman" w:hAnsi="Times New Roman"/>
          <w:b/>
          <w:sz w:val="24"/>
          <w:szCs w:val="24"/>
          <w:u w:val="single"/>
        </w:rPr>
      </w:pPr>
    </w:p>
    <w:p w:rsidR="003C5B99" w:rsidRDefault="003C5B99" w:rsidP="003C5B99">
      <w:pPr>
        <w:spacing w:after="0" w:line="360" w:lineRule="auto"/>
        <w:ind w:right="720"/>
        <w:rPr>
          <w:rFonts w:ascii="Times New Roman" w:hAnsi="Times New Roman"/>
          <w:b/>
          <w:sz w:val="24"/>
          <w:szCs w:val="24"/>
          <w:u w:val="single"/>
        </w:rPr>
      </w:pPr>
    </w:p>
    <w:p w:rsidR="003C5B99" w:rsidRPr="00101072" w:rsidRDefault="003C5B99" w:rsidP="003C5B99">
      <w:pPr>
        <w:spacing w:after="0" w:line="360" w:lineRule="auto"/>
        <w:ind w:right="720"/>
        <w:rPr>
          <w:rFonts w:ascii="Times New Roman" w:hAnsi="Times New Roman"/>
          <w:b/>
          <w:sz w:val="24"/>
          <w:szCs w:val="24"/>
          <w:u w:val="single"/>
        </w:rPr>
      </w:pPr>
      <w:r w:rsidRPr="00101072">
        <w:rPr>
          <w:rFonts w:ascii="Times New Roman" w:hAnsi="Times New Roman"/>
          <w:b/>
          <w:sz w:val="24"/>
          <w:szCs w:val="24"/>
          <w:u w:val="single"/>
        </w:rPr>
        <w:t xml:space="preserve">STANDARD CONNECTIONS TO </w:t>
      </w:r>
      <w:r>
        <w:rPr>
          <w:rFonts w:ascii="Times New Roman" w:hAnsi="Times New Roman"/>
          <w:b/>
          <w:sz w:val="24"/>
          <w:szCs w:val="24"/>
          <w:u w:val="single"/>
        </w:rPr>
        <w:t xml:space="preserve">8051 SERIES </w:t>
      </w:r>
      <w:r w:rsidRPr="00101072">
        <w:rPr>
          <w:rFonts w:ascii="Times New Roman" w:hAnsi="Times New Roman"/>
          <w:b/>
          <w:sz w:val="24"/>
          <w:szCs w:val="24"/>
          <w:u w:val="single"/>
        </w:rPr>
        <w:t>MICRO CONTROLLER</w:t>
      </w:r>
    </w:p>
    <w:p w:rsidR="003C5B99" w:rsidRPr="00101072" w:rsidRDefault="003C5B99" w:rsidP="003C5B99">
      <w:pPr>
        <w:spacing w:after="0" w:line="360" w:lineRule="auto"/>
        <w:ind w:right="720"/>
        <w:rPr>
          <w:rFonts w:ascii="Times New Roman" w:hAnsi="Times New Roman"/>
          <w:b/>
          <w:sz w:val="24"/>
          <w:szCs w:val="24"/>
          <w:u w:val="single"/>
        </w:rPr>
      </w:pPr>
    </w:p>
    <w:p w:rsidR="003C5B99" w:rsidRPr="00101072" w:rsidRDefault="003C5B99" w:rsidP="003C5B99">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ATMEL series of 8051 family of micro controllers need certain standard connections. The actual number of the Microcontroller could be “89C51”  </w:t>
      </w:r>
      <w:r>
        <w:rPr>
          <w:rFonts w:ascii="Times New Roman" w:hAnsi="Times New Roman"/>
          <w:sz w:val="24"/>
          <w:szCs w:val="24"/>
        </w:rPr>
        <w:t xml:space="preserve"> , “89C52”, “89S51”, “89S52”, </w:t>
      </w:r>
      <w:proofErr w:type="spellStart"/>
      <w:r>
        <w:rPr>
          <w:rFonts w:ascii="Times New Roman" w:hAnsi="Times New Roman"/>
          <w:sz w:val="24"/>
          <w:szCs w:val="24"/>
        </w:rPr>
        <w:t>andas</w:t>
      </w:r>
      <w:proofErr w:type="spellEnd"/>
      <w:r>
        <w:rPr>
          <w:rFonts w:ascii="Times New Roman" w:hAnsi="Times New Roman"/>
          <w:sz w:val="24"/>
          <w:szCs w:val="24"/>
        </w:rPr>
        <w:t xml:space="preserve"> </w:t>
      </w:r>
      <w:r w:rsidRPr="00101072">
        <w:rPr>
          <w:rFonts w:ascii="Times New Roman" w:hAnsi="Times New Roman"/>
          <w:sz w:val="24"/>
          <w:szCs w:val="24"/>
        </w:rPr>
        <w:t xml:space="preserve">regards to 20 pin configuration a number of “89C2051”. The 4 set of I/O ports are used based on the project requirement. Every microcontroller requires a timing reference for its internal program </w:t>
      </w:r>
      <w:r w:rsidRPr="00101072">
        <w:rPr>
          <w:rFonts w:ascii="Times New Roman" w:hAnsi="Times New Roman"/>
          <w:sz w:val="24"/>
          <w:szCs w:val="24"/>
        </w:rPr>
        <w:lastRenderedPageBreak/>
        <w:t>execution therefore an oscillator needs to be functional with a desired frequency to obtain the timing reference as t =1/f.</w:t>
      </w:r>
    </w:p>
    <w:p w:rsidR="003C5B99" w:rsidRPr="00101072" w:rsidRDefault="003C5B99" w:rsidP="003C5B99">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 crystal ranging from 2 to 20 MHz is required to be used at its pin number 18 and 19 for the </w:t>
      </w:r>
      <w:r>
        <w:rPr>
          <w:rFonts w:ascii="Times New Roman" w:hAnsi="Times New Roman"/>
          <w:sz w:val="24"/>
          <w:szCs w:val="24"/>
        </w:rPr>
        <w:t xml:space="preserve">internal </w:t>
      </w:r>
      <w:r w:rsidRPr="00101072">
        <w:rPr>
          <w:rFonts w:ascii="Times New Roman" w:hAnsi="Times New Roman"/>
          <w:sz w:val="24"/>
          <w:szCs w:val="24"/>
        </w:rPr>
        <w:t xml:space="preserve">oscillator. </w:t>
      </w:r>
      <w:r>
        <w:rPr>
          <w:rFonts w:ascii="Times New Roman" w:hAnsi="Times New Roman"/>
          <w:sz w:val="24"/>
          <w:szCs w:val="24"/>
        </w:rPr>
        <w:t xml:space="preserve">It may be noted here the crystal is not to be understood as crystal oscillator </w:t>
      </w:r>
      <w:proofErr w:type="gramStart"/>
      <w:r>
        <w:rPr>
          <w:rFonts w:ascii="Times New Roman" w:hAnsi="Times New Roman"/>
          <w:sz w:val="24"/>
          <w:szCs w:val="24"/>
        </w:rPr>
        <w:t>It</w:t>
      </w:r>
      <w:proofErr w:type="gramEnd"/>
      <w:r>
        <w:rPr>
          <w:rFonts w:ascii="Times New Roman" w:hAnsi="Times New Roman"/>
          <w:sz w:val="24"/>
          <w:szCs w:val="24"/>
        </w:rPr>
        <w:t xml:space="preserve"> is just a crystal, while connected to the appropriate pin of the microcontroller it results in   oscillator function inside the microcontroller. </w:t>
      </w:r>
      <w:r w:rsidRPr="00101072">
        <w:rPr>
          <w:rFonts w:ascii="Times New Roman" w:hAnsi="Times New Roman"/>
          <w:sz w:val="24"/>
          <w:szCs w:val="24"/>
        </w:rPr>
        <w:t>Typically 11.0592 MHz crystal is used   in general for most of the circuits</w:t>
      </w:r>
      <w:r>
        <w:rPr>
          <w:rFonts w:ascii="Times New Roman" w:hAnsi="Times New Roman"/>
          <w:sz w:val="24"/>
          <w:szCs w:val="24"/>
        </w:rPr>
        <w:t xml:space="preserve"> using 8051 series microcontroller</w:t>
      </w:r>
      <w:r w:rsidRPr="00101072">
        <w:rPr>
          <w:rFonts w:ascii="Times New Roman" w:hAnsi="Times New Roman"/>
          <w:sz w:val="24"/>
          <w:szCs w:val="24"/>
        </w:rPr>
        <w:t>. Two small value ceramic capacitors of 33pF each is used as a standard connection for the crystal as shown in the circuit diagram.</w:t>
      </w:r>
    </w:p>
    <w:p w:rsidR="003C5B99" w:rsidRPr="00101072" w:rsidRDefault="003C5B99" w:rsidP="003C5B99">
      <w:pPr>
        <w:spacing w:after="0" w:line="360" w:lineRule="auto"/>
        <w:ind w:right="720"/>
        <w:jc w:val="both"/>
        <w:rPr>
          <w:rFonts w:ascii="Times New Roman" w:hAnsi="Times New Roman"/>
          <w:sz w:val="24"/>
          <w:szCs w:val="24"/>
        </w:rPr>
      </w:pPr>
    </w:p>
    <w:p w:rsidR="003C5B99" w:rsidRPr="00101072" w:rsidRDefault="003C5B99" w:rsidP="003C5B99">
      <w:pPr>
        <w:rPr>
          <w:rFonts w:ascii="Times New Roman" w:hAnsi="Times New Roman"/>
          <w:b/>
          <w:sz w:val="28"/>
          <w:szCs w:val="28"/>
          <w:u w:val="single"/>
        </w:rPr>
      </w:pPr>
      <w:r>
        <w:rPr>
          <w:rFonts w:ascii="Times New Roman" w:hAnsi="Times New Roman"/>
          <w:b/>
          <w:sz w:val="28"/>
          <w:szCs w:val="28"/>
          <w:u w:val="single"/>
        </w:rPr>
        <w:t>RE</w:t>
      </w:r>
      <w:r w:rsidRPr="00101072">
        <w:rPr>
          <w:rFonts w:ascii="Times New Roman" w:hAnsi="Times New Roman"/>
          <w:b/>
          <w:sz w:val="28"/>
          <w:szCs w:val="28"/>
          <w:u w:val="single"/>
        </w:rPr>
        <w:t>SET</w:t>
      </w:r>
    </w:p>
    <w:p w:rsidR="003C5B99" w:rsidRPr="00101072" w:rsidRDefault="003C5B99" w:rsidP="003C5B99">
      <w:pPr>
        <w:spacing w:after="0" w:line="360" w:lineRule="auto"/>
        <w:ind w:firstLine="720"/>
        <w:jc w:val="both"/>
        <w:rPr>
          <w:rFonts w:ascii="Times New Roman" w:hAnsi="Times New Roman"/>
          <w:sz w:val="24"/>
          <w:szCs w:val="24"/>
        </w:rPr>
      </w:pPr>
      <w:r w:rsidRPr="00101072">
        <w:rPr>
          <w:rFonts w:ascii="Times New Roman" w:hAnsi="Times New Roman"/>
          <w:sz w:val="24"/>
          <w:szCs w:val="24"/>
        </w:rPr>
        <w:t xml:space="preserve">Pin no 9 is provided with </w:t>
      </w:r>
      <w:proofErr w:type="spellStart"/>
      <w:r w:rsidRPr="00101072">
        <w:rPr>
          <w:rFonts w:ascii="Times New Roman" w:hAnsi="Times New Roman"/>
          <w:sz w:val="24"/>
          <w:szCs w:val="24"/>
        </w:rPr>
        <w:t>an</w:t>
      </w:r>
      <w:r>
        <w:rPr>
          <w:rFonts w:ascii="Times New Roman" w:hAnsi="Times New Roman"/>
          <w:sz w:val="24"/>
          <w:szCs w:val="24"/>
        </w:rPr>
        <w:t>resset</w:t>
      </w:r>
      <w:proofErr w:type="spellEnd"/>
      <w:r w:rsidRPr="00101072">
        <w:rPr>
          <w:rFonts w:ascii="Times New Roman" w:hAnsi="Times New Roman"/>
          <w:sz w:val="24"/>
          <w:szCs w:val="24"/>
        </w:rPr>
        <w:t xml:space="preserve"> arrangement by a combination of an electrolytic cap</w:t>
      </w:r>
      <w:r>
        <w:rPr>
          <w:rFonts w:ascii="Times New Roman" w:hAnsi="Times New Roman"/>
          <w:sz w:val="24"/>
          <w:szCs w:val="24"/>
        </w:rPr>
        <w:t xml:space="preserve">acitor and a register forming </w:t>
      </w:r>
      <w:r w:rsidRPr="00101072">
        <w:rPr>
          <w:rFonts w:ascii="Times New Roman" w:hAnsi="Times New Roman"/>
          <w:sz w:val="24"/>
          <w:szCs w:val="24"/>
        </w:rPr>
        <w:t>RC time constant. At the time of switch on</w:t>
      </w:r>
      <w:r>
        <w:rPr>
          <w:rFonts w:ascii="Times New Roman" w:hAnsi="Times New Roman"/>
          <w:sz w:val="24"/>
          <w:szCs w:val="24"/>
        </w:rPr>
        <w:t>,</w:t>
      </w:r>
      <w:r w:rsidRPr="00101072">
        <w:rPr>
          <w:rFonts w:ascii="Times New Roman" w:hAnsi="Times New Roman"/>
          <w:sz w:val="24"/>
          <w:szCs w:val="24"/>
        </w:rPr>
        <w:t xml:space="preserve"> the capacitor </w:t>
      </w:r>
      <w:r>
        <w:rPr>
          <w:rFonts w:ascii="Times New Roman" w:hAnsi="Times New Roman"/>
          <w:sz w:val="24"/>
          <w:szCs w:val="24"/>
        </w:rPr>
        <w:t>gets charged, and it behaves as</w:t>
      </w:r>
      <w:r w:rsidRPr="00101072">
        <w:rPr>
          <w:rFonts w:ascii="Times New Roman" w:hAnsi="Times New Roman"/>
          <w:sz w:val="24"/>
          <w:szCs w:val="24"/>
        </w:rPr>
        <w:t xml:space="preserve"> a full short circuit from the</w:t>
      </w:r>
      <w:r>
        <w:rPr>
          <w:rFonts w:ascii="Times New Roman" w:hAnsi="Times New Roman"/>
          <w:sz w:val="24"/>
          <w:szCs w:val="24"/>
        </w:rPr>
        <w:t xml:space="preserve"> positive to the pin number 9</w:t>
      </w:r>
      <w:r w:rsidRPr="00101072">
        <w:rPr>
          <w:rFonts w:ascii="Times New Roman" w:hAnsi="Times New Roman"/>
          <w:sz w:val="24"/>
          <w:szCs w:val="24"/>
        </w:rPr>
        <w:t xml:space="preserve">.After the capacitor gets fully charged the current stops flowing and pin number 9 </w:t>
      </w:r>
      <w:r>
        <w:rPr>
          <w:rFonts w:ascii="Times New Roman" w:hAnsi="Times New Roman"/>
          <w:sz w:val="24"/>
          <w:szCs w:val="24"/>
        </w:rPr>
        <w:t xml:space="preserve">goes low which </w:t>
      </w:r>
      <w:r w:rsidRPr="00101072">
        <w:rPr>
          <w:rFonts w:ascii="Times New Roman" w:hAnsi="Times New Roman"/>
          <w:sz w:val="24"/>
          <w:szCs w:val="24"/>
        </w:rPr>
        <w:t xml:space="preserve">is pulled down by a 10k resistor to the ground. This arrangement of reset </w:t>
      </w:r>
      <w:r>
        <w:rPr>
          <w:rFonts w:ascii="Times New Roman" w:hAnsi="Times New Roman"/>
          <w:sz w:val="24"/>
          <w:szCs w:val="24"/>
        </w:rPr>
        <w:t xml:space="preserve">at </w:t>
      </w:r>
      <w:r w:rsidRPr="00101072">
        <w:rPr>
          <w:rFonts w:ascii="Times New Roman" w:hAnsi="Times New Roman"/>
          <w:sz w:val="24"/>
          <w:szCs w:val="24"/>
        </w:rPr>
        <w:t xml:space="preserve">pin 9 going high initially and then to </w:t>
      </w:r>
      <w:r>
        <w:rPr>
          <w:rFonts w:ascii="Times New Roman" w:hAnsi="Times New Roman"/>
          <w:sz w:val="24"/>
          <w:szCs w:val="24"/>
        </w:rPr>
        <w:t xml:space="preserve">logic </w:t>
      </w:r>
      <w:r w:rsidRPr="00101072">
        <w:rPr>
          <w:rFonts w:ascii="Times New Roman" w:hAnsi="Times New Roman"/>
          <w:sz w:val="24"/>
          <w:szCs w:val="24"/>
        </w:rPr>
        <w:t>0 i.e.</w:t>
      </w:r>
      <w:r>
        <w:rPr>
          <w:rFonts w:ascii="Times New Roman" w:hAnsi="Times New Roman"/>
          <w:sz w:val="24"/>
          <w:szCs w:val="24"/>
        </w:rPr>
        <w:t>,</w:t>
      </w:r>
      <w:r w:rsidRPr="00101072">
        <w:rPr>
          <w:rFonts w:ascii="Times New Roman" w:hAnsi="Times New Roman"/>
          <w:sz w:val="24"/>
          <w:szCs w:val="24"/>
        </w:rPr>
        <w:t xml:space="preserve"> low helps the program execution to start from the beginning. In absence of this the program exe</w:t>
      </w:r>
      <w:r>
        <w:rPr>
          <w:rFonts w:ascii="Times New Roman" w:hAnsi="Times New Roman"/>
          <w:sz w:val="24"/>
          <w:szCs w:val="24"/>
        </w:rPr>
        <w:t xml:space="preserve">cution could have taken place </w:t>
      </w:r>
      <w:proofErr w:type="spellStart"/>
      <w:r>
        <w:rPr>
          <w:rFonts w:ascii="Times New Roman" w:hAnsi="Times New Roman"/>
          <w:sz w:val="24"/>
          <w:szCs w:val="24"/>
        </w:rPr>
        <w:t>arbitrarilyanywhere</w:t>
      </w:r>
      <w:proofErr w:type="spellEnd"/>
      <w:r>
        <w:rPr>
          <w:rFonts w:ascii="Times New Roman" w:hAnsi="Times New Roman"/>
          <w:sz w:val="24"/>
          <w:szCs w:val="24"/>
        </w:rPr>
        <w:t xml:space="preserve"> from the program </w:t>
      </w:r>
      <w:proofErr w:type="spellStart"/>
      <w:r>
        <w:rPr>
          <w:rFonts w:ascii="Times New Roman" w:hAnsi="Times New Roman"/>
          <w:sz w:val="24"/>
          <w:szCs w:val="24"/>
        </w:rPr>
        <w:t>cycle</w:t>
      </w:r>
      <w:r w:rsidRPr="00101072">
        <w:rPr>
          <w:rFonts w:ascii="Times New Roman" w:hAnsi="Times New Roman"/>
          <w:sz w:val="24"/>
          <w:szCs w:val="24"/>
        </w:rPr>
        <w:t>.A</w:t>
      </w:r>
      <w:proofErr w:type="spellEnd"/>
      <w:r w:rsidRPr="00101072">
        <w:rPr>
          <w:rFonts w:ascii="Times New Roman" w:hAnsi="Times New Roman"/>
          <w:sz w:val="24"/>
          <w:szCs w:val="24"/>
        </w:rPr>
        <w:t xml:space="preserve"> pushbutton switch is connected across the capacitor so that at any given time as desired </w:t>
      </w:r>
      <w:r>
        <w:rPr>
          <w:rFonts w:ascii="Times New Roman" w:hAnsi="Times New Roman"/>
          <w:sz w:val="24"/>
          <w:szCs w:val="24"/>
        </w:rPr>
        <w:t xml:space="preserve">it can be pressed such </w:t>
      </w:r>
      <w:r w:rsidRPr="00101072">
        <w:rPr>
          <w:rFonts w:ascii="Times New Roman" w:hAnsi="Times New Roman"/>
          <w:sz w:val="24"/>
          <w:szCs w:val="24"/>
        </w:rPr>
        <w:t xml:space="preserve">that </w:t>
      </w:r>
      <w:r>
        <w:rPr>
          <w:rFonts w:ascii="Times New Roman" w:hAnsi="Times New Roman"/>
          <w:sz w:val="24"/>
          <w:szCs w:val="24"/>
        </w:rPr>
        <w:t xml:space="preserve">it </w:t>
      </w:r>
      <w:r w:rsidRPr="00101072">
        <w:rPr>
          <w:rFonts w:ascii="Times New Roman" w:hAnsi="Times New Roman"/>
          <w:sz w:val="24"/>
          <w:szCs w:val="24"/>
        </w:rPr>
        <w:t>discharges the capacitor and while released the capacitor starts charging again and then pin number 9 goes to high and then back to low, to ena</w:t>
      </w:r>
      <w:r>
        <w:rPr>
          <w:rFonts w:ascii="Times New Roman" w:hAnsi="Times New Roman"/>
          <w:sz w:val="24"/>
          <w:szCs w:val="24"/>
        </w:rPr>
        <w:t xml:space="preserve">ble the program </w:t>
      </w:r>
      <w:r w:rsidRPr="00101072">
        <w:rPr>
          <w:rFonts w:ascii="Times New Roman" w:hAnsi="Times New Roman"/>
          <w:sz w:val="24"/>
          <w:szCs w:val="24"/>
        </w:rPr>
        <w:t>execution from the beginning. This operation of high to low of the reset pin takes place in fraction of a second as decided by the time constant R and C.</w:t>
      </w:r>
    </w:p>
    <w:p w:rsidR="003C5B99" w:rsidRDefault="003C5B99" w:rsidP="003C5B99">
      <w:pPr>
        <w:tabs>
          <w:tab w:val="left" w:pos="9360"/>
        </w:tabs>
        <w:spacing w:after="0" w:line="360" w:lineRule="auto"/>
        <w:jc w:val="both"/>
        <w:rPr>
          <w:rFonts w:ascii="Times New Roman" w:hAnsi="Times New Roman"/>
          <w:sz w:val="24"/>
          <w:szCs w:val="24"/>
        </w:rPr>
      </w:pPr>
      <w:r>
        <w:rPr>
          <w:rFonts w:ascii="Times New Roman" w:hAnsi="Times New Roman"/>
          <w:sz w:val="24"/>
          <w:szCs w:val="24"/>
        </w:rPr>
        <w:t>For example:  A 10µF</w:t>
      </w:r>
      <w:r w:rsidRPr="00101072">
        <w:rPr>
          <w:rFonts w:ascii="Times New Roman" w:hAnsi="Times New Roman"/>
          <w:sz w:val="24"/>
          <w:szCs w:val="24"/>
        </w:rPr>
        <w:t xml:space="preserve"> capacitor and a 10k</w:t>
      </w:r>
      <w:r>
        <w:rPr>
          <w:rFonts w:ascii="Times New Roman" w:hAnsi="Times New Roman"/>
          <w:sz w:val="24"/>
          <w:szCs w:val="24"/>
        </w:rPr>
        <w:t>Ω</w:t>
      </w:r>
      <w:r w:rsidRPr="00101072">
        <w:rPr>
          <w:rFonts w:ascii="Times New Roman" w:hAnsi="Times New Roman"/>
          <w:sz w:val="24"/>
          <w:szCs w:val="24"/>
        </w:rPr>
        <w:t xml:space="preserve"> resistor would render a 100ms time to pin</w:t>
      </w:r>
      <w:r>
        <w:rPr>
          <w:rFonts w:ascii="Times New Roman" w:hAnsi="Times New Roman"/>
          <w:sz w:val="24"/>
          <w:szCs w:val="24"/>
        </w:rPr>
        <w:t xml:space="preserve"> number 9 from logic high to low</w:t>
      </w:r>
      <w:r w:rsidRPr="00101072">
        <w:rPr>
          <w:rFonts w:ascii="Times New Roman" w:hAnsi="Times New Roman"/>
          <w:sz w:val="24"/>
          <w:szCs w:val="24"/>
        </w:rPr>
        <w:t xml:space="preserve">, there after the pin number 9 remains low.   </w:t>
      </w:r>
    </w:p>
    <w:p w:rsidR="003C5B99" w:rsidRPr="00506CD2" w:rsidRDefault="003C5B99" w:rsidP="003C5B99">
      <w:pPr>
        <w:tabs>
          <w:tab w:val="left" w:pos="9360"/>
        </w:tabs>
        <w:spacing w:after="0" w:line="360" w:lineRule="auto"/>
        <w:jc w:val="both"/>
        <w:rPr>
          <w:rFonts w:ascii="Times New Roman" w:hAnsi="Times New Roman"/>
          <w:b/>
          <w:sz w:val="24"/>
          <w:szCs w:val="24"/>
          <w:u w:val="single"/>
        </w:rPr>
      </w:pPr>
      <w:r w:rsidRPr="00506CD2">
        <w:rPr>
          <w:rFonts w:ascii="Times New Roman" w:hAnsi="Times New Roman"/>
          <w:b/>
          <w:sz w:val="24"/>
          <w:szCs w:val="24"/>
          <w:u w:val="single"/>
        </w:rPr>
        <w:t xml:space="preserve">External </w:t>
      </w:r>
      <w:proofErr w:type="gramStart"/>
      <w:r w:rsidRPr="00506CD2">
        <w:rPr>
          <w:rFonts w:ascii="Times New Roman" w:hAnsi="Times New Roman"/>
          <w:b/>
          <w:sz w:val="24"/>
          <w:szCs w:val="24"/>
          <w:u w:val="single"/>
        </w:rPr>
        <w:t>Access(</w:t>
      </w:r>
      <w:proofErr w:type="gramEnd"/>
      <w:r w:rsidRPr="00506CD2">
        <w:rPr>
          <w:rFonts w:ascii="Times New Roman" w:hAnsi="Times New Roman"/>
          <w:b/>
          <w:sz w:val="24"/>
          <w:szCs w:val="24"/>
          <w:u w:val="single"/>
        </w:rPr>
        <w:t>EA):</w:t>
      </w:r>
    </w:p>
    <w:p w:rsidR="003C5B99" w:rsidRPr="00F1317D" w:rsidRDefault="003C5B99" w:rsidP="003C5B99">
      <w:pPr>
        <w:tabs>
          <w:tab w:val="left" w:pos="6187"/>
        </w:tabs>
        <w:spacing w:after="0" w:line="360" w:lineRule="auto"/>
        <w:jc w:val="both"/>
        <w:rPr>
          <w:rFonts w:ascii="Times New Roman" w:hAnsi="Times New Roman"/>
          <w:sz w:val="24"/>
          <w:szCs w:val="24"/>
        </w:rPr>
      </w:pPr>
      <w:r>
        <w:rPr>
          <w:rFonts w:ascii="Times New Roman" w:hAnsi="Times New Roman"/>
          <w:sz w:val="24"/>
          <w:szCs w:val="24"/>
        </w:rPr>
        <w:t xml:space="preserve">Pin no 31 of 40 pin 8051 microcontroller termed as EA¯ is required to be connected to 5V for accessing the program form the on-chip program memory. If it is connected to ground then the controller accesses the program from external memory. However as we are using the internal memory it is always connected to +5V. </w:t>
      </w:r>
    </w:p>
    <w:p w:rsidR="003C5B99" w:rsidRDefault="003C5B99" w:rsidP="003C5B99">
      <w:pPr>
        <w:jc w:val="center"/>
        <w:rPr>
          <w:rFonts w:ascii="Times New Roman" w:hAnsi="Times New Roman" w:cs="Times New Roman"/>
          <w:sz w:val="32"/>
          <w:szCs w:val="28"/>
          <w:u w:val="single"/>
        </w:rPr>
      </w:pPr>
    </w:p>
    <w:p w:rsidR="003C5B99" w:rsidRDefault="003C5B99" w:rsidP="003C5B99">
      <w:pPr>
        <w:spacing w:line="480" w:lineRule="auto"/>
        <w:rPr>
          <w:rFonts w:ascii="Times New Roman" w:hAnsi="Times New Roman" w:cs="Times New Roman"/>
          <w:b/>
          <w:sz w:val="32"/>
          <w:szCs w:val="28"/>
          <w:u w:val="single"/>
        </w:rPr>
      </w:pPr>
    </w:p>
    <w:p w:rsidR="00E54844" w:rsidRPr="006F40F6" w:rsidRDefault="00E54844" w:rsidP="00E54844">
      <w:pPr>
        <w:tabs>
          <w:tab w:val="left" w:pos="2676"/>
        </w:tabs>
        <w:spacing w:line="480" w:lineRule="auto"/>
        <w:rPr>
          <w:rFonts w:ascii="Times New Roman" w:hAnsi="Times New Roman" w:cs="Times New Roman"/>
          <w:sz w:val="24"/>
        </w:rPr>
      </w:pPr>
    </w:p>
    <w:p w:rsidR="00D60BC3" w:rsidRDefault="00D60BC3" w:rsidP="003C5B99">
      <w:pPr>
        <w:spacing w:line="480" w:lineRule="auto"/>
        <w:rPr>
          <w:rFonts w:ascii="Times New Roman" w:hAnsi="Times New Roman" w:cs="Times New Roman"/>
          <w:b/>
          <w:sz w:val="24"/>
          <w:szCs w:val="28"/>
        </w:rPr>
      </w:pPr>
    </w:p>
    <w:p w:rsidR="00D60BC3" w:rsidRDefault="00D60BC3" w:rsidP="003C5B99">
      <w:pPr>
        <w:spacing w:line="480" w:lineRule="auto"/>
        <w:rPr>
          <w:rFonts w:ascii="Times New Roman" w:hAnsi="Times New Roman" w:cs="Times New Roman"/>
          <w:b/>
          <w:sz w:val="24"/>
          <w:szCs w:val="28"/>
        </w:rPr>
      </w:pPr>
    </w:p>
    <w:p w:rsidR="003C5B99" w:rsidRPr="00D977C1" w:rsidRDefault="003C5B99" w:rsidP="003C5B99">
      <w:pPr>
        <w:spacing w:line="480" w:lineRule="auto"/>
        <w:rPr>
          <w:rFonts w:ascii="Times New Roman" w:hAnsi="Times New Roman" w:cs="Times New Roman"/>
          <w:b/>
          <w:sz w:val="24"/>
          <w:szCs w:val="28"/>
        </w:rPr>
      </w:pPr>
      <w:r w:rsidRPr="00D977C1">
        <w:rPr>
          <w:rFonts w:ascii="Times New Roman" w:hAnsi="Times New Roman" w:cs="Times New Roman"/>
          <w:b/>
          <w:sz w:val="24"/>
          <w:szCs w:val="28"/>
        </w:rPr>
        <w:t>SENSING ARRANGEMENT</w:t>
      </w:r>
      <w:r>
        <w:rPr>
          <w:rFonts w:ascii="Times New Roman" w:hAnsi="Times New Roman" w:cs="Times New Roman"/>
          <w:b/>
          <w:sz w:val="24"/>
          <w:szCs w:val="28"/>
        </w:rPr>
        <w:t>:</w:t>
      </w:r>
    </w:p>
    <w:p w:rsidR="003C5B99" w:rsidRDefault="003C5B99" w:rsidP="003C5B99">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The car parking allotment system has two major sensing arrangements one at entry and another at exit. The sensing arrangement consists of one IR LED and one photo transistor both installed opposite to each other. The IR light is constantly emitted by IR LED </w:t>
      </w:r>
      <w:r w:rsidR="00050E93">
        <w:rPr>
          <w:rFonts w:ascii="Times New Roman" w:hAnsi="Times New Roman" w:cs="Times New Roman"/>
          <w:sz w:val="24"/>
          <w:szCs w:val="28"/>
        </w:rPr>
        <w:t>and it is received by the photodiode</w:t>
      </w:r>
      <w:r>
        <w:rPr>
          <w:rFonts w:ascii="Times New Roman" w:hAnsi="Times New Roman" w:cs="Times New Roman"/>
          <w:sz w:val="24"/>
          <w:szCs w:val="28"/>
        </w:rPr>
        <w:t xml:space="preserve">, </w:t>
      </w:r>
      <w:r w:rsidR="00050E93">
        <w:rPr>
          <w:rFonts w:ascii="Times New Roman" w:hAnsi="Times New Roman" w:cs="Times New Roman"/>
          <w:sz w:val="24"/>
          <w:szCs w:val="28"/>
        </w:rPr>
        <w:t>the corresponding port pin connected to photodiode becomes low</w:t>
      </w:r>
      <w:r>
        <w:rPr>
          <w:rFonts w:ascii="Times New Roman" w:hAnsi="Times New Roman" w:cs="Times New Roman"/>
          <w:sz w:val="24"/>
          <w:szCs w:val="28"/>
        </w:rPr>
        <w:t xml:space="preserve">. </w:t>
      </w:r>
    </w:p>
    <w:p w:rsidR="00C8289F" w:rsidRDefault="003C5B99" w:rsidP="003C5B99">
      <w:pPr>
        <w:spacing w:line="480" w:lineRule="auto"/>
        <w:ind w:firstLine="720"/>
        <w:rPr>
          <w:rFonts w:ascii="Times New Roman" w:hAnsi="Times New Roman" w:cs="Times New Roman"/>
          <w:sz w:val="24"/>
          <w:szCs w:val="28"/>
        </w:rPr>
      </w:pPr>
      <w:r>
        <w:rPr>
          <w:rFonts w:ascii="Times New Roman" w:hAnsi="Times New Roman" w:cs="Times New Roman"/>
          <w:sz w:val="24"/>
          <w:szCs w:val="28"/>
        </w:rPr>
        <w:t xml:space="preserve">If any car enters or exits the arrangement is such that the light is interrupted, </w:t>
      </w:r>
      <w:r w:rsidR="00050E93">
        <w:rPr>
          <w:rFonts w:ascii="Times New Roman" w:hAnsi="Times New Roman" w:cs="Times New Roman"/>
          <w:sz w:val="24"/>
          <w:szCs w:val="28"/>
        </w:rPr>
        <w:t xml:space="preserve">the port pin becomes </w:t>
      </w:r>
      <w:r w:rsidR="0024226F">
        <w:rPr>
          <w:rFonts w:ascii="Times New Roman" w:hAnsi="Times New Roman" w:cs="Times New Roman"/>
          <w:sz w:val="24"/>
          <w:szCs w:val="28"/>
        </w:rPr>
        <w:t xml:space="preserve">high. </w:t>
      </w:r>
      <w:r>
        <w:rPr>
          <w:rFonts w:ascii="Times New Roman" w:hAnsi="Times New Roman" w:cs="Times New Roman"/>
          <w:sz w:val="24"/>
          <w:szCs w:val="28"/>
        </w:rPr>
        <w:t>As per the program any change in logic at these port pins (port pins connected to collector) the microcontroller will take necessary action, like decrementing the parking space or incrementing the space if vehicle is leaving.</w:t>
      </w:r>
    </w:p>
    <w:p w:rsidR="00D01195" w:rsidRDefault="00D01195" w:rsidP="003C5B99">
      <w:pPr>
        <w:spacing w:line="480" w:lineRule="auto"/>
        <w:ind w:firstLine="720"/>
        <w:rPr>
          <w:rFonts w:ascii="Times New Roman" w:hAnsi="Times New Roman" w:cs="Times New Roman"/>
          <w:sz w:val="24"/>
          <w:szCs w:val="28"/>
        </w:rPr>
      </w:pPr>
    </w:p>
    <w:p w:rsidR="00D01195" w:rsidRDefault="00D01195" w:rsidP="003C5B99">
      <w:pPr>
        <w:spacing w:line="480" w:lineRule="auto"/>
        <w:ind w:firstLine="720"/>
        <w:rPr>
          <w:rFonts w:ascii="Times New Roman" w:hAnsi="Times New Roman" w:cs="Times New Roman"/>
          <w:sz w:val="24"/>
          <w:szCs w:val="28"/>
        </w:rPr>
      </w:pPr>
    </w:p>
    <w:p w:rsidR="00D01195" w:rsidRDefault="00D01195" w:rsidP="003C5B99">
      <w:pPr>
        <w:spacing w:line="480" w:lineRule="auto"/>
        <w:ind w:firstLine="720"/>
        <w:rPr>
          <w:rFonts w:ascii="Times New Roman" w:hAnsi="Times New Roman" w:cs="Times New Roman"/>
          <w:sz w:val="24"/>
          <w:szCs w:val="28"/>
        </w:rPr>
      </w:pPr>
    </w:p>
    <w:p w:rsidR="00D01195" w:rsidRDefault="00D01195" w:rsidP="003C5B99">
      <w:pPr>
        <w:spacing w:line="480" w:lineRule="auto"/>
        <w:ind w:firstLine="720"/>
        <w:rPr>
          <w:rFonts w:ascii="Times New Roman" w:hAnsi="Times New Roman" w:cs="Times New Roman"/>
          <w:sz w:val="24"/>
          <w:szCs w:val="28"/>
        </w:rPr>
      </w:pPr>
    </w:p>
    <w:p w:rsidR="00D01195" w:rsidRDefault="00D01195" w:rsidP="003C5B99">
      <w:pPr>
        <w:spacing w:line="480" w:lineRule="auto"/>
        <w:ind w:firstLine="720"/>
        <w:rPr>
          <w:rFonts w:ascii="Times New Roman" w:hAnsi="Times New Roman" w:cs="Times New Roman"/>
          <w:sz w:val="24"/>
          <w:szCs w:val="28"/>
        </w:rPr>
      </w:pPr>
    </w:p>
    <w:p w:rsidR="00C8289F" w:rsidRDefault="00C8289F" w:rsidP="00427D12">
      <w:pPr>
        <w:spacing w:line="480" w:lineRule="auto"/>
        <w:ind w:left="2880" w:firstLine="720"/>
        <w:rPr>
          <w:rFonts w:ascii="Times New Roman" w:hAnsi="Times New Roman" w:cs="Times New Roman"/>
          <w:b/>
          <w:sz w:val="24"/>
          <w:szCs w:val="28"/>
          <w:u w:val="single"/>
        </w:rPr>
      </w:pPr>
    </w:p>
    <w:p w:rsidR="0034055E" w:rsidRDefault="0034055E" w:rsidP="006A78B6">
      <w:pPr>
        <w:spacing w:line="480" w:lineRule="auto"/>
        <w:rPr>
          <w:rFonts w:ascii="Times New Roman" w:hAnsi="Times New Roman" w:cs="Times New Roman"/>
          <w:b/>
          <w:sz w:val="24"/>
          <w:szCs w:val="28"/>
          <w:u w:val="single"/>
        </w:rPr>
      </w:pPr>
    </w:p>
    <w:p w:rsidR="0034055E" w:rsidRDefault="0034055E" w:rsidP="00427D12">
      <w:pPr>
        <w:spacing w:line="480" w:lineRule="auto"/>
        <w:ind w:left="2880" w:firstLine="720"/>
        <w:rPr>
          <w:rFonts w:ascii="Times New Roman" w:hAnsi="Times New Roman" w:cs="Times New Roman"/>
          <w:b/>
          <w:sz w:val="24"/>
          <w:szCs w:val="28"/>
          <w:u w:val="single"/>
        </w:rPr>
      </w:pPr>
    </w:p>
    <w:p w:rsidR="0034055E" w:rsidRDefault="0034055E" w:rsidP="00427D12">
      <w:pPr>
        <w:spacing w:line="480" w:lineRule="auto"/>
        <w:ind w:left="2880" w:firstLine="720"/>
        <w:rPr>
          <w:rFonts w:ascii="Times New Roman" w:hAnsi="Times New Roman" w:cs="Times New Roman"/>
          <w:b/>
          <w:sz w:val="24"/>
          <w:szCs w:val="28"/>
          <w:u w:val="single"/>
        </w:rPr>
      </w:pPr>
    </w:p>
    <w:p w:rsidR="00427D12" w:rsidRDefault="00427D12" w:rsidP="00427D12">
      <w:pPr>
        <w:rPr>
          <w:rFonts w:ascii="Times New Roman" w:hAnsi="Times New Roman" w:cs="Times New Roman"/>
          <w:b/>
          <w:sz w:val="24"/>
          <w:szCs w:val="28"/>
          <w:u w:val="single"/>
        </w:rPr>
      </w:pPr>
      <w:r>
        <w:rPr>
          <w:rFonts w:ascii="Times New Roman" w:hAnsi="Times New Roman" w:cs="Times New Roman"/>
          <w:b/>
          <w:sz w:val="24"/>
          <w:szCs w:val="28"/>
          <w:u w:val="single"/>
        </w:rPr>
        <w:br w:type="page"/>
      </w:r>
    </w:p>
    <w:p w:rsidR="00427D12" w:rsidRPr="000D0920" w:rsidRDefault="00427D12" w:rsidP="00427D12">
      <w:pPr>
        <w:pStyle w:val="NormalWeb"/>
        <w:spacing w:before="0" w:beforeAutospacing="0" w:after="0" w:afterAutospacing="0" w:line="360" w:lineRule="auto"/>
        <w:jc w:val="center"/>
        <w:rPr>
          <w:b/>
          <w:sz w:val="32"/>
          <w:u w:val="single"/>
        </w:rPr>
      </w:pPr>
      <w:r w:rsidRPr="000D0920">
        <w:rPr>
          <w:b/>
          <w:sz w:val="32"/>
          <w:u w:val="single"/>
        </w:rPr>
        <w:lastRenderedPageBreak/>
        <w:t>BILL OF MATERIALS</w:t>
      </w:r>
    </w:p>
    <w:p w:rsidR="00D448C4" w:rsidRDefault="00D448C4"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tbl>
      <w:tblPr>
        <w:tblW w:w="9440" w:type="dxa"/>
        <w:tblInd w:w="108" w:type="dxa"/>
        <w:tblLook w:val="04A0" w:firstRow="1" w:lastRow="0" w:firstColumn="1" w:lastColumn="0" w:noHBand="0" w:noVBand="1"/>
      </w:tblPr>
      <w:tblGrid>
        <w:gridCol w:w="1843"/>
        <w:gridCol w:w="1023"/>
        <w:gridCol w:w="5320"/>
        <w:gridCol w:w="1461"/>
      </w:tblGrid>
      <w:tr w:rsidR="006A78B6" w:rsidRPr="006A78B6" w:rsidTr="006A78B6">
        <w:trPr>
          <w:trHeight w:val="315"/>
        </w:trPr>
        <w:tc>
          <w:tcPr>
            <w:tcW w:w="2760" w:type="dxa"/>
            <w:gridSpan w:val="2"/>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80"/>
                <w:sz w:val="24"/>
                <w:szCs w:val="24"/>
              </w:rPr>
            </w:pPr>
            <w:r w:rsidRPr="006A78B6">
              <w:rPr>
                <w:rFonts w:ascii="Calibri" w:eastAsia="Times New Roman" w:hAnsi="Calibri" w:cs="Calibri"/>
                <w:b/>
                <w:bCs/>
                <w:color w:val="000080"/>
                <w:sz w:val="24"/>
                <w:szCs w:val="24"/>
              </w:rPr>
              <w:t xml:space="preserve">Bill Of Materials for </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80"/>
                <w:sz w:val="24"/>
                <w:szCs w:val="24"/>
              </w:rPr>
            </w:pPr>
          </w:p>
        </w:tc>
        <w:tc>
          <w:tcPr>
            <w:tcW w:w="136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r w:rsidR="006A78B6" w:rsidRPr="006A78B6" w:rsidTr="006A78B6">
        <w:trPr>
          <w:trHeight w:val="300"/>
        </w:trPr>
        <w:tc>
          <w:tcPr>
            <w:tcW w:w="2760" w:type="dxa"/>
            <w:gridSpan w:val="2"/>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IOT Car Parking System</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r w:rsidR="006A78B6" w:rsidRPr="006A78B6" w:rsidTr="006A78B6">
        <w:trPr>
          <w:trHeight w:val="300"/>
        </w:trPr>
        <w:tc>
          <w:tcPr>
            <w:tcW w:w="1843"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r w:rsidR="006A78B6" w:rsidRPr="006A78B6" w:rsidTr="006A78B6">
        <w:trPr>
          <w:trHeight w:val="315"/>
        </w:trPr>
        <w:tc>
          <w:tcPr>
            <w:tcW w:w="1843"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r w:rsidR="006A78B6" w:rsidRPr="006A78B6" w:rsidTr="006A78B6">
        <w:trPr>
          <w:trHeight w:val="315"/>
        </w:trPr>
        <w:tc>
          <w:tcPr>
            <w:tcW w:w="184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00"/>
              </w:rPr>
            </w:pPr>
            <w:r w:rsidRPr="006A78B6">
              <w:rPr>
                <w:rFonts w:ascii="Calibri" w:eastAsia="Times New Roman" w:hAnsi="Calibri" w:cs="Calibri"/>
                <w:b/>
                <w:bCs/>
                <w:color w:val="000000"/>
              </w:rPr>
              <w:t>Category</w:t>
            </w:r>
          </w:p>
        </w:tc>
        <w:tc>
          <w:tcPr>
            <w:tcW w:w="917" w:type="dxa"/>
            <w:tcBorders>
              <w:top w:val="single" w:sz="8" w:space="0" w:color="auto"/>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00"/>
              </w:rPr>
            </w:pPr>
            <w:r w:rsidRPr="006A78B6">
              <w:rPr>
                <w:rFonts w:ascii="Calibri" w:eastAsia="Times New Roman" w:hAnsi="Calibri" w:cs="Calibri"/>
                <w:b/>
                <w:bCs/>
                <w:color w:val="000000"/>
              </w:rPr>
              <w:t>Quantity</w:t>
            </w:r>
          </w:p>
        </w:tc>
        <w:tc>
          <w:tcPr>
            <w:tcW w:w="5320" w:type="dxa"/>
            <w:tcBorders>
              <w:top w:val="single" w:sz="8" w:space="0" w:color="auto"/>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00"/>
              </w:rPr>
            </w:pPr>
            <w:r w:rsidRPr="006A78B6">
              <w:rPr>
                <w:rFonts w:ascii="Calibri" w:eastAsia="Times New Roman" w:hAnsi="Calibri" w:cs="Calibri"/>
                <w:b/>
                <w:bCs/>
                <w:color w:val="000000"/>
              </w:rPr>
              <w:t>References</w:t>
            </w:r>
          </w:p>
        </w:tc>
        <w:tc>
          <w:tcPr>
            <w:tcW w:w="1360" w:type="dxa"/>
            <w:tcBorders>
              <w:top w:val="single" w:sz="8" w:space="0" w:color="auto"/>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b/>
                <w:bCs/>
                <w:color w:val="000000"/>
              </w:rPr>
            </w:pPr>
            <w:r w:rsidRPr="006A78B6">
              <w:rPr>
                <w:rFonts w:ascii="Calibri" w:eastAsia="Times New Roman" w:hAnsi="Calibri" w:cs="Calibri"/>
                <w:b/>
                <w:bCs/>
                <w:color w:val="000000"/>
              </w:rPr>
              <w:t>Value</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Capacitors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470uF</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Capacitors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C2</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10uf</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Capacitors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C3-C4</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22pf</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Capacitors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C5</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10uF</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Capacitors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C6-C7</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104</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Resistors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330R</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Resistors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3</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R2-R3,R5</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10k</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Resistors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3</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R4,R8-R9</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2.2k</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Resistors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12</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R6-R7,R10-R11,R14-R19,R35-R36</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1k</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Resistors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6</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R12-R13,R20-R23</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220R</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Integrated Circuits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U1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ATMEGA328P</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Integrated Circuits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U2</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7805</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Integrated Circuits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U4</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L293D</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Transistors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7</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Q2,Q4,Q8-Q12</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BC547BP</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Diodes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DIODE-LED</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Diodes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D3</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green led</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Diodes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6</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D4-D7,D10-D11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PHOTODIODE</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Diodes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6</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D8-D9,D12-D15</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IR-LED</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 PIN</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IR-LED</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BR1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W04G</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BUZ1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BUZZER</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5</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IR-LED,MOTOR1-MOTOR2,PHOTODIODE,PHOTODIODE1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2 pin</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J1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12v supply</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J3</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proofErr w:type="spellStart"/>
            <w:r w:rsidRPr="006A78B6">
              <w:rPr>
                <w:rFonts w:ascii="Calibri" w:eastAsia="Times New Roman" w:hAnsi="Calibri" w:cs="Calibri"/>
                <w:color w:val="000000"/>
              </w:rPr>
              <w:t>wifi</w:t>
            </w:r>
            <w:proofErr w:type="spellEnd"/>
            <w:r w:rsidRPr="006A78B6">
              <w:rPr>
                <w:rFonts w:ascii="Calibri" w:eastAsia="Times New Roman" w:hAnsi="Calibri" w:cs="Calibri"/>
                <w:color w:val="000000"/>
              </w:rPr>
              <w:t xml:space="preserve"> module</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LCD1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LM016L</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lastRenderedPageBreak/>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LM1</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LM1117</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RESET</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 </w:t>
            </w:r>
          </w:p>
        </w:tc>
      </w:tr>
      <w:tr w:rsidR="006A78B6" w:rsidRPr="006A78B6" w:rsidTr="006A78B6">
        <w:trPr>
          <w:trHeight w:val="300"/>
        </w:trPr>
        <w:tc>
          <w:tcPr>
            <w:tcW w:w="1843" w:type="dxa"/>
            <w:tcBorders>
              <w:top w:val="nil"/>
              <w:left w:val="single" w:sz="8" w:space="0" w:color="auto"/>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7</w:t>
            </w: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RV1-RV7</w:t>
            </w:r>
          </w:p>
        </w:tc>
        <w:tc>
          <w:tcPr>
            <w:tcW w:w="1360" w:type="dxa"/>
            <w:tcBorders>
              <w:top w:val="nil"/>
              <w:left w:val="nil"/>
              <w:bottom w:val="nil"/>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10K</w:t>
            </w:r>
          </w:p>
        </w:tc>
      </w:tr>
      <w:tr w:rsidR="006A78B6" w:rsidRPr="006A78B6" w:rsidTr="006A78B6">
        <w:trPr>
          <w:trHeight w:val="315"/>
        </w:trPr>
        <w:tc>
          <w:tcPr>
            <w:tcW w:w="1843" w:type="dxa"/>
            <w:tcBorders>
              <w:top w:val="nil"/>
              <w:left w:val="single" w:sz="8" w:space="0" w:color="auto"/>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Miscellaneous</w:t>
            </w:r>
          </w:p>
        </w:tc>
        <w:tc>
          <w:tcPr>
            <w:tcW w:w="917"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w:t>
            </w:r>
          </w:p>
        </w:tc>
        <w:tc>
          <w:tcPr>
            <w:tcW w:w="5320" w:type="dxa"/>
            <w:tcBorders>
              <w:top w:val="nil"/>
              <w:left w:val="nil"/>
              <w:bottom w:val="single" w:sz="8" w:space="0" w:color="auto"/>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X1</w:t>
            </w:r>
          </w:p>
        </w:tc>
        <w:tc>
          <w:tcPr>
            <w:tcW w:w="1360" w:type="dxa"/>
            <w:tcBorders>
              <w:top w:val="nil"/>
              <w:left w:val="nil"/>
              <w:bottom w:val="single" w:sz="8" w:space="0" w:color="auto"/>
              <w:right w:val="single" w:sz="8" w:space="0" w:color="auto"/>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r w:rsidRPr="006A78B6">
              <w:rPr>
                <w:rFonts w:ascii="Calibri" w:eastAsia="Times New Roman" w:hAnsi="Calibri" w:cs="Calibri"/>
                <w:color w:val="000000"/>
              </w:rPr>
              <w:t>16MHZ</w:t>
            </w:r>
          </w:p>
        </w:tc>
      </w:tr>
      <w:tr w:rsidR="006A78B6" w:rsidRPr="006A78B6" w:rsidTr="006A78B6">
        <w:trPr>
          <w:trHeight w:val="300"/>
        </w:trPr>
        <w:tc>
          <w:tcPr>
            <w:tcW w:w="1843"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Calibri" w:eastAsia="Times New Roman" w:hAnsi="Calibri" w:cs="Calibri"/>
                <w:color w:val="000000"/>
              </w:rPr>
            </w:pPr>
          </w:p>
        </w:tc>
        <w:tc>
          <w:tcPr>
            <w:tcW w:w="917"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532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rsidR="006A78B6" w:rsidRPr="006A78B6" w:rsidRDefault="006A78B6" w:rsidP="006A78B6">
            <w:pPr>
              <w:spacing w:after="0" w:line="240" w:lineRule="auto"/>
              <w:rPr>
                <w:rFonts w:ascii="Times New Roman" w:eastAsia="Times New Roman" w:hAnsi="Times New Roman" w:cs="Times New Roman"/>
                <w:sz w:val="20"/>
                <w:szCs w:val="20"/>
              </w:rPr>
            </w:pPr>
          </w:p>
        </w:tc>
      </w:tr>
    </w:tbl>
    <w:p w:rsidR="00350BD9" w:rsidRDefault="00350BD9" w:rsidP="006A78B6">
      <w:pPr>
        <w:spacing w:line="480" w:lineRule="auto"/>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6A78B6" w:rsidRDefault="006A78B6" w:rsidP="00427D12">
      <w:pPr>
        <w:spacing w:line="480" w:lineRule="auto"/>
        <w:ind w:left="2880" w:firstLine="720"/>
        <w:rPr>
          <w:rFonts w:ascii="Times New Roman" w:hAnsi="Times New Roman" w:cs="Times New Roman"/>
          <w:b/>
          <w:sz w:val="36"/>
          <w:szCs w:val="28"/>
          <w:u w:val="single"/>
        </w:rPr>
      </w:pPr>
    </w:p>
    <w:p w:rsidR="00350BD9" w:rsidRDefault="00350BD9" w:rsidP="00427D12">
      <w:pPr>
        <w:spacing w:line="480" w:lineRule="auto"/>
        <w:ind w:left="2880" w:firstLine="720"/>
        <w:rPr>
          <w:rFonts w:ascii="Times New Roman" w:hAnsi="Times New Roman" w:cs="Times New Roman"/>
          <w:b/>
          <w:sz w:val="36"/>
          <w:szCs w:val="28"/>
          <w:u w:val="single"/>
        </w:rPr>
      </w:pPr>
    </w:p>
    <w:p w:rsidR="00173D35" w:rsidRDefault="00173D35" w:rsidP="006A78B6">
      <w:pPr>
        <w:shd w:val="clear" w:color="auto" w:fill="FFFFFF"/>
        <w:spacing w:before="180" w:after="180" w:line="240" w:lineRule="auto"/>
        <w:outlineLvl w:val="1"/>
        <w:rPr>
          <w:rFonts w:ascii="Times New Roman" w:eastAsia="Times New Roman" w:hAnsi="Times New Roman" w:cs="Times New Roman"/>
          <w:b/>
          <w:bCs/>
          <w:color w:val="333333"/>
          <w:sz w:val="40"/>
          <w:szCs w:val="33"/>
          <w:u w:val="single"/>
        </w:rPr>
      </w:pPr>
    </w:p>
    <w:p w:rsidR="00173D35" w:rsidRDefault="00173D35" w:rsidP="00173D35">
      <w:pPr>
        <w:shd w:val="clear" w:color="auto" w:fill="FFFFFF"/>
        <w:spacing w:before="180" w:after="180" w:line="240" w:lineRule="auto"/>
        <w:jc w:val="center"/>
        <w:outlineLvl w:val="1"/>
        <w:rPr>
          <w:rFonts w:ascii="Times New Roman" w:eastAsia="Times New Roman" w:hAnsi="Times New Roman" w:cs="Times New Roman"/>
          <w:b/>
          <w:bCs/>
          <w:color w:val="333333"/>
          <w:sz w:val="40"/>
          <w:szCs w:val="33"/>
          <w:u w:val="single"/>
        </w:rPr>
      </w:pPr>
    </w:p>
    <w:p w:rsidR="00173D35" w:rsidRDefault="00173D35" w:rsidP="00173D35">
      <w:pPr>
        <w:shd w:val="clear" w:color="auto" w:fill="FFFFFF"/>
        <w:spacing w:before="180" w:after="180" w:line="240" w:lineRule="auto"/>
        <w:jc w:val="center"/>
        <w:outlineLvl w:val="1"/>
        <w:rPr>
          <w:rFonts w:ascii="Times New Roman" w:eastAsia="Times New Roman" w:hAnsi="Times New Roman" w:cs="Times New Roman"/>
          <w:b/>
          <w:bCs/>
          <w:color w:val="333333"/>
          <w:sz w:val="40"/>
          <w:szCs w:val="33"/>
          <w:u w:val="single"/>
        </w:rPr>
      </w:pPr>
    </w:p>
    <w:p w:rsidR="00173D35" w:rsidRPr="00FB67DC" w:rsidRDefault="00173D35" w:rsidP="00173D35">
      <w:pPr>
        <w:shd w:val="clear" w:color="auto" w:fill="FFFFFF"/>
        <w:spacing w:before="180" w:after="180" w:line="240" w:lineRule="auto"/>
        <w:jc w:val="center"/>
        <w:outlineLvl w:val="1"/>
        <w:rPr>
          <w:rFonts w:ascii="Times New Roman" w:eastAsia="Times New Roman" w:hAnsi="Times New Roman" w:cs="Times New Roman"/>
          <w:b/>
          <w:bCs/>
          <w:color w:val="333333"/>
          <w:sz w:val="40"/>
          <w:szCs w:val="33"/>
          <w:u w:val="single"/>
        </w:rPr>
      </w:pPr>
      <w:r w:rsidRPr="00FB67DC">
        <w:rPr>
          <w:rFonts w:ascii="Times New Roman" w:eastAsia="Times New Roman" w:hAnsi="Times New Roman" w:cs="Times New Roman"/>
          <w:b/>
          <w:bCs/>
          <w:color w:val="333333"/>
          <w:sz w:val="40"/>
          <w:szCs w:val="33"/>
          <w:u w:val="single"/>
        </w:rPr>
        <w:t>Arduino IDE</w:t>
      </w:r>
    </w:p>
    <w:p w:rsidR="00173D35" w:rsidRDefault="00173D35" w:rsidP="00173D35">
      <w:pPr>
        <w:shd w:val="clear" w:color="auto" w:fill="FFFFFF"/>
        <w:spacing w:before="180" w:after="180" w:line="240" w:lineRule="auto"/>
        <w:jc w:val="center"/>
        <w:outlineLvl w:val="1"/>
        <w:rPr>
          <w:rFonts w:ascii="Helvetica" w:eastAsia="Times New Roman" w:hAnsi="Helvetica" w:cs="Times New Roman"/>
          <w:b/>
          <w:bCs/>
          <w:color w:val="333333"/>
          <w:sz w:val="37"/>
          <w:szCs w:val="33"/>
        </w:rPr>
      </w:pPr>
    </w:p>
    <w:p w:rsidR="00173D35" w:rsidRDefault="00173D35" w:rsidP="00173D35">
      <w:pPr>
        <w:shd w:val="clear" w:color="auto" w:fill="FFFFFF"/>
        <w:spacing w:before="180" w:after="180" w:line="240" w:lineRule="auto"/>
        <w:jc w:val="center"/>
        <w:outlineLvl w:val="1"/>
        <w:rPr>
          <w:rFonts w:ascii="Helvetica" w:eastAsia="Times New Roman" w:hAnsi="Helvetica" w:cs="Times New Roman"/>
          <w:b/>
          <w:bCs/>
          <w:color w:val="333333"/>
          <w:sz w:val="37"/>
          <w:szCs w:val="33"/>
        </w:rPr>
      </w:pPr>
      <w:r>
        <w:rPr>
          <w:noProof/>
        </w:rPr>
        <w:drawing>
          <wp:inline distT="0" distB="0" distL="0" distR="0" wp14:anchorId="729CD7F2" wp14:editId="06156112">
            <wp:extent cx="5905500" cy="4724400"/>
            <wp:effectExtent l="0" t="0" r="0" b="0"/>
            <wp:docPr id="22" name="Picture 22" descr="Picture of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rduino ID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05500" cy="4724400"/>
                    </a:xfrm>
                    <a:prstGeom prst="rect">
                      <a:avLst/>
                    </a:prstGeom>
                    <a:noFill/>
                    <a:ln>
                      <a:noFill/>
                    </a:ln>
                  </pic:spPr>
                </pic:pic>
              </a:graphicData>
            </a:graphic>
          </wp:inline>
        </w:drawing>
      </w:r>
    </w:p>
    <w:p w:rsidR="00173D35" w:rsidRDefault="00173D35" w:rsidP="00173D35">
      <w:pPr>
        <w:shd w:val="clear" w:color="auto" w:fill="FFFFFF"/>
        <w:spacing w:before="180" w:after="180" w:line="240" w:lineRule="auto"/>
        <w:jc w:val="center"/>
        <w:outlineLvl w:val="1"/>
        <w:rPr>
          <w:rFonts w:ascii="Helvetica" w:eastAsia="Times New Roman" w:hAnsi="Helvetica" w:cs="Times New Roman"/>
          <w:b/>
          <w:bCs/>
          <w:color w:val="333333"/>
          <w:sz w:val="37"/>
          <w:szCs w:val="33"/>
        </w:rPr>
      </w:pPr>
    </w:p>
    <w:p w:rsidR="00173D35" w:rsidRPr="00FB67DC" w:rsidRDefault="00173D35" w:rsidP="00173D35">
      <w:pPr>
        <w:shd w:val="clear" w:color="auto" w:fill="FFFFFF"/>
        <w:spacing w:before="180" w:after="180" w:line="240" w:lineRule="auto"/>
        <w:outlineLvl w:val="1"/>
        <w:rPr>
          <w:rFonts w:ascii="Helvetica" w:hAnsi="Helvetica"/>
          <w:color w:val="000000" w:themeColor="text1"/>
          <w:sz w:val="26"/>
          <w:szCs w:val="26"/>
          <w:shd w:val="clear" w:color="auto" w:fill="FFFFFF"/>
        </w:rPr>
      </w:pPr>
      <w:r w:rsidRPr="00FB67DC">
        <w:rPr>
          <w:rFonts w:ascii="Helvetica" w:hAnsi="Helvetica"/>
          <w:color w:val="000000" w:themeColor="text1"/>
          <w:sz w:val="26"/>
          <w:szCs w:val="26"/>
          <w:shd w:val="clear" w:color="auto" w:fill="FFFFFF"/>
        </w:rPr>
        <w:t>Before you can start doing anything with the Arduino, you need to download and install the </w:t>
      </w:r>
      <w:hyperlink r:id="rId140" w:history="1">
        <w:r w:rsidRPr="00FB67DC">
          <w:rPr>
            <w:rFonts w:ascii="Helvetica" w:hAnsi="Helvetica"/>
            <w:color w:val="000000" w:themeColor="text1"/>
            <w:sz w:val="26"/>
            <w:szCs w:val="26"/>
            <w:shd w:val="clear" w:color="auto" w:fill="FFFFFF"/>
          </w:rPr>
          <w:t>Arduino IDE</w:t>
        </w:r>
      </w:hyperlink>
      <w:r w:rsidRPr="00FB67DC">
        <w:rPr>
          <w:rFonts w:ascii="Helvetica" w:hAnsi="Helvetica"/>
          <w:color w:val="000000" w:themeColor="text1"/>
          <w:sz w:val="26"/>
          <w:szCs w:val="26"/>
          <w:shd w:val="clear" w:color="auto" w:fill="FFFFFF"/>
        </w:rPr>
        <w:t> (integrated development environment). From this point on we will be referring to the Arduino IDE as the Arduino Programmer.</w:t>
      </w:r>
      <w:r w:rsidRPr="00FB67DC">
        <w:rPr>
          <w:rFonts w:ascii="Helvetica" w:hAnsi="Helvetica"/>
          <w:color w:val="000000" w:themeColor="text1"/>
          <w:sz w:val="26"/>
          <w:szCs w:val="26"/>
          <w:shd w:val="clear" w:color="auto" w:fill="FFFFFF"/>
        </w:rPr>
        <w:br/>
      </w:r>
      <w:r w:rsidRPr="00FB67DC">
        <w:rPr>
          <w:rFonts w:ascii="Helvetica" w:hAnsi="Helvetica"/>
          <w:color w:val="000000" w:themeColor="text1"/>
          <w:sz w:val="26"/>
          <w:szCs w:val="26"/>
          <w:shd w:val="clear" w:color="auto" w:fill="FFFFFF"/>
        </w:rPr>
        <w:br/>
        <w:t>The Arduino Programmer is based on the </w:t>
      </w:r>
      <w:hyperlink r:id="rId141" w:history="1">
        <w:r w:rsidRPr="00FB67DC">
          <w:rPr>
            <w:rFonts w:ascii="Helvetica" w:hAnsi="Helvetica"/>
            <w:color w:val="000000" w:themeColor="text1"/>
            <w:sz w:val="26"/>
            <w:szCs w:val="26"/>
            <w:shd w:val="clear" w:color="auto" w:fill="FFFFFF"/>
          </w:rPr>
          <w:t>Processing IDE</w:t>
        </w:r>
      </w:hyperlink>
      <w:r w:rsidRPr="00FB67DC">
        <w:rPr>
          <w:rFonts w:ascii="Helvetica" w:hAnsi="Helvetica"/>
          <w:color w:val="000000" w:themeColor="text1"/>
          <w:sz w:val="26"/>
          <w:szCs w:val="26"/>
          <w:shd w:val="clear" w:color="auto" w:fill="FFFFFF"/>
        </w:rPr>
        <w:t> and uses a variation of the C and C++ programming languages.</w:t>
      </w:r>
    </w:p>
    <w:p w:rsidR="00173D35" w:rsidRDefault="00173D35" w:rsidP="00173D35">
      <w:pPr>
        <w:rPr>
          <w:rFonts w:ascii="Helvetica" w:hAnsi="Helvetica"/>
          <w:color w:val="000000" w:themeColor="text1"/>
          <w:sz w:val="26"/>
          <w:szCs w:val="26"/>
          <w:shd w:val="clear" w:color="auto" w:fill="FFFFFF"/>
        </w:rPr>
      </w:pPr>
    </w:p>
    <w:p w:rsidR="00173D35" w:rsidRDefault="00173D35" w:rsidP="00173D35">
      <w:pPr>
        <w:rPr>
          <w:rFonts w:ascii="Helvetica" w:hAnsi="Helvetica"/>
          <w:color w:val="000000" w:themeColor="text1"/>
          <w:sz w:val="26"/>
          <w:szCs w:val="26"/>
          <w:shd w:val="clear" w:color="auto" w:fill="FFFFFF"/>
        </w:rPr>
      </w:pPr>
    </w:p>
    <w:p w:rsidR="00173D35" w:rsidRDefault="00173D35" w:rsidP="00173D35">
      <w:pPr>
        <w:pStyle w:val="Heading2"/>
        <w:shd w:val="clear" w:color="auto" w:fill="FFFFFF"/>
        <w:spacing w:before="180" w:after="180"/>
        <w:rPr>
          <w:color w:val="000000" w:themeColor="text1"/>
          <w:sz w:val="37"/>
          <w:szCs w:val="33"/>
          <w:u w:val="single"/>
        </w:rPr>
      </w:pPr>
      <w:r w:rsidRPr="00FB67DC">
        <w:rPr>
          <w:color w:val="000000" w:themeColor="text1"/>
          <w:sz w:val="37"/>
          <w:szCs w:val="33"/>
          <w:u w:val="single"/>
        </w:rPr>
        <w:lastRenderedPageBreak/>
        <w:t>Settings</w:t>
      </w:r>
    </w:p>
    <w:p w:rsidR="00173D35" w:rsidRDefault="00173D35" w:rsidP="00173D35">
      <w:pPr>
        <w:pStyle w:val="Heading2"/>
        <w:shd w:val="clear" w:color="auto" w:fill="FFFFFF"/>
        <w:spacing w:before="180" w:after="180"/>
        <w:rPr>
          <w:color w:val="000000" w:themeColor="text1"/>
          <w:sz w:val="37"/>
          <w:szCs w:val="33"/>
          <w:u w:val="single"/>
        </w:rPr>
      </w:pPr>
      <w:r>
        <w:rPr>
          <w:noProof/>
        </w:rPr>
        <w:drawing>
          <wp:inline distT="0" distB="0" distL="0" distR="0" wp14:anchorId="7D399048" wp14:editId="24610275">
            <wp:extent cx="5905500" cy="4476750"/>
            <wp:effectExtent l="0" t="0" r="0" b="0"/>
            <wp:docPr id="26" name="Picture 26" descr="Picture of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Setting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pPr>
        <w:pStyle w:val="Heading2"/>
        <w:shd w:val="clear" w:color="auto" w:fill="FFFFFF"/>
        <w:spacing w:before="180" w:after="180"/>
        <w:rPr>
          <w:color w:val="000000" w:themeColor="text1"/>
          <w:sz w:val="37"/>
          <w:szCs w:val="33"/>
          <w:u w:val="single"/>
        </w:rPr>
      </w:pPr>
      <w:r>
        <w:rPr>
          <w:noProof/>
        </w:rPr>
        <w:lastRenderedPageBreak/>
        <w:drawing>
          <wp:inline distT="0" distB="0" distL="0" distR="0" wp14:anchorId="38A81659" wp14:editId="236E37FD">
            <wp:extent cx="5905500" cy="4476750"/>
            <wp:effectExtent l="0" t="0" r="0" b="0"/>
            <wp:docPr id="27" name="Picture 27" descr="cap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024.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000000" w:themeColor="text1"/>
          <w:sz w:val="37"/>
          <w:szCs w:val="33"/>
          <w:u w:val="single"/>
        </w:rPr>
      </w:pPr>
    </w:p>
    <w:p w:rsidR="00173D35" w:rsidRPr="00FB67DC" w:rsidRDefault="00173D35" w:rsidP="00173D35">
      <w:pPr>
        <w:spacing w:after="0" w:line="240" w:lineRule="auto"/>
        <w:rPr>
          <w:rFonts w:ascii="Times New Roman" w:eastAsia="Times New Roman" w:hAnsi="Times New Roman" w:cs="Times New Roman"/>
          <w:sz w:val="24"/>
          <w:szCs w:val="24"/>
        </w:rPr>
      </w:pPr>
      <w:r w:rsidRPr="00FB67DC">
        <w:rPr>
          <w:rFonts w:ascii="Helvetica" w:eastAsia="Times New Roman" w:hAnsi="Helvetica" w:cs="Times New Roman"/>
          <w:color w:val="333333"/>
          <w:sz w:val="26"/>
          <w:szCs w:val="26"/>
          <w:shd w:val="clear" w:color="auto" w:fill="FFFFFF"/>
        </w:rPr>
        <w:t>Before you can start doing anything in the Arduino programmer, you must set the board-type and serial port.</w:t>
      </w:r>
      <w:r w:rsidRPr="00FB67DC">
        <w:rPr>
          <w:rFonts w:ascii="Helvetica" w:eastAsia="Times New Roman" w:hAnsi="Helvetica" w:cs="Times New Roman"/>
          <w:color w:val="333333"/>
          <w:sz w:val="26"/>
          <w:szCs w:val="26"/>
        </w:rPr>
        <w:br/>
      </w:r>
      <w:r w:rsidRPr="00FB67DC">
        <w:rPr>
          <w:rFonts w:ascii="Helvetica" w:eastAsia="Times New Roman" w:hAnsi="Helvetica" w:cs="Times New Roman"/>
          <w:color w:val="333333"/>
          <w:sz w:val="26"/>
          <w:szCs w:val="26"/>
        </w:rPr>
        <w:br/>
      </w:r>
      <w:r w:rsidRPr="00FB67DC">
        <w:rPr>
          <w:rFonts w:ascii="Helvetica" w:eastAsia="Times New Roman" w:hAnsi="Helvetica" w:cs="Times New Roman"/>
          <w:color w:val="333333"/>
          <w:sz w:val="26"/>
          <w:szCs w:val="26"/>
          <w:shd w:val="clear" w:color="auto" w:fill="FFFFFF"/>
        </w:rPr>
        <w:t>To set the board, go to the following:</w:t>
      </w:r>
      <w:r w:rsidRPr="00FB67DC">
        <w:rPr>
          <w:rFonts w:ascii="Helvetica" w:eastAsia="Times New Roman" w:hAnsi="Helvetica" w:cs="Times New Roman"/>
          <w:color w:val="333333"/>
          <w:sz w:val="26"/>
          <w:szCs w:val="26"/>
        </w:rPr>
        <w:br/>
      </w:r>
    </w:p>
    <w:p w:rsidR="00173D35" w:rsidRPr="00FB67DC" w:rsidRDefault="00173D35" w:rsidP="00173D35">
      <w:pPr>
        <w:shd w:val="clear" w:color="auto" w:fill="FFFFFF"/>
        <w:spacing w:after="0" w:line="360" w:lineRule="atLeast"/>
        <w:rPr>
          <w:rFonts w:ascii="Helvetica" w:eastAsia="Times New Roman" w:hAnsi="Helvetica" w:cs="Times New Roman"/>
          <w:color w:val="333333"/>
          <w:sz w:val="26"/>
          <w:szCs w:val="26"/>
        </w:rPr>
      </w:pPr>
      <w:r w:rsidRPr="00FB67DC">
        <w:rPr>
          <w:rFonts w:ascii="Helvetica" w:eastAsia="Times New Roman" w:hAnsi="Helvetica" w:cs="Times New Roman"/>
          <w:color w:val="333333"/>
          <w:sz w:val="26"/>
          <w:szCs w:val="26"/>
        </w:rPr>
        <w:t>Tools --&gt; Boards</w:t>
      </w:r>
    </w:p>
    <w:p w:rsidR="00173D35" w:rsidRPr="00FB67DC" w:rsidRDefault="00173D35" w:rsidP="00173D35">
      <w:pPr>
        <w:spacing w:after="0" w:line="240" w:lineRule="auto"/>
        <w:rPr>
          <w:rFonts w:ascii="Times New Roman" w:eastAsia="Times New Roman" w:hAnsi="Times New Roman" w:cs="Times New Roman"/>
          <w:sz w:val="24"/>
          <w:szCs w:val="24"/>
        </w:rPr>
      </w:pPr>
      <w:r w:rsidRPr="00FB67DC">
        <w:rPr>
          <w:rFonts w:ascii="Helvetica" w:eastAsia="Times New Roman" w:hAnsi="Helvetica" w:cs="Times New Roman"/>
          <w:color w:val="333333"/>
          <w:sz w:val="26"/>
          <w:szCs w:val="26"/>
        </w:rPr>
        <w:br/>
      </w:r>
      <w:r w:rsidRPr="00FB67DC">
        <w:rPr>
          <w:rFonts w:ascii="Helvetica" w:eastAsia="Times New Roman" w:hAnsi="Helvetica" w:cs="Times New Roman"/>
          <w:color w:val="333333"/>
          <w:sz w:val="26"/>
          <w:szCs w:val="26"/>
          <w:shd w:val="clear" w:color="auto" w:fill="FFFFFF"/>
        </w:rPr>
        <w:t>Select the version of board that you are using. Since I have an Arduino Uno</w:t>
      </w:r>
      <w:proofErr w:type="gramStart"/>
      <w:r w:rsidRPr="00FB67DC">
        <w:rPr>
          <w:rFonts w:ascii="Helvetica" w:eastAsia="Times New Roman" w:hAnsi="Helvetica" w:cs="Times New Roman"/>
          <w:color w:val="333333"/>
          <w:sz w:val="26"/>
          <w:szCs w:val="26"/>
          <w:shd w:val="clear" w:color="auto" w:fill="FFFFFF"/>
        </w:rPr>
        <w:t>  plugged</w:t>
      </w:r>
      <w:proofErr w:type="gramEnd"/>
      <w:r w:rsidRPr="00FB67DC">
        <w:rPr>
          <w:rFonts w:ascii="Helvetica" w:eastAsia="Times New Roman" w:hAnsi="Helvetica" w:cs="Times New Roman"/>
          <w:color w:val="333333"/>
          <w:sz w:val="26"/>
          <w:szCs w:val="26"/>
          <w:shd w:val="clear" w:color="auto" w:fill="FFFFFF"/>
        </w:rPr>
        <w:t xml:space="preserve"> in, I obviously selected "Arduino Uno."</w:t>
      </w:r>
      <w:r w:rsidRPr="00FB67DC">
        <w:rPr>
          <w:rFonts w:ascii="Helvetica" w:eastAsia="Times New Roman" w:hAnsi="Helvetica" w:cs="Times New Roman"/>
          <w:color w:val="333333"/>
          <w:sz w:val="26"/>
          <w:szCs w:val="26"/>
        </w:rPr>
        <w:br/>
      </w:r>
      <w:r w:rsidRPr="00FB67DC">
        <w:rPr>
          <w:rFonts w:ascii="Helvetica" w:eastAsia="Times New Roman" w:hAnsi="Helvetica" w:cs="Times New Roman"/>
          <w:color w:val="333333"/>
          <w:sz w:val="26"/>
          <w:szCs w:val="26"/>
        </w:rPr>
        <w:br/>
      </w:r>
      <w:r w:rsidRPr="00FB67DC">
        <w:rPr>
          <w:rFonts w:ascii="Helvetica" w:eastAsia="Times New Roman" w:hAnsi="Helvetica" w:cs="Times New Roman"/>
          <w:color w:val="333333"/>
          <w:sz w:val="26"/>
          <w:szCs w:val="26"/>
          <w:shd w:val="clear" w:color="auto" w:fill="FFFFFF"/>
        </w:rPr>
        <w:t>To set the serial port, go to the following:</w:t>
      </w:r>
      <w:r w:rsidRPr="00FB67DC">
        <w:rPr>
          <w:rFonts w:ascii="Helvetica" w:eastAsia="Times New Roman" w:hAnsi="Helvetica" w:cs="Times New Roman"/>
          <w:color w:val="333333"/>
          <w:sz w:val="26"/>
          <w:szCs w:val="26"/>
        </w:rPr>
        <w:br/>
      </w:r>
    </w:p>
    <w:p w:rsidR="00173D35" w:rsidRPr="00FB67DC" w:rsidRDefault="00173D35" w:rsidP="00173D35">
      <w:pPr>
        <w:shd w:val="clear" w:color="auto" w:fill="FFFFFF"/>
        <w:spacing w:after="0" w:line="360" w:lineRule="atLeast"/>
        <w:rPr>
          <w:rFonts w:ascii="Helvetica" w:eastAsia="Times New Roman" w:hAnsi="Helvetica" w:cs="Times New Roman"/>
          <w:color w:val="333333"/>
          <w:sz w:val="26"/>
          <w:szCs w:val="26"/>
        </w:rPr>
      </w:pPr>
      <w:r w:rsidRPr="00FB67DC">
        <w:rPr>
          <w:rFonts w:ascii="Helvetica" w:eastAsia="Times New Roman" w:hAnsi="Helvetica" w:cs="Times New Roman"/>
          <w:color w:val="333333"/>
          <w:sz w:val="26"/>
          <w:szCs w:val="26"/>
        </w:rPr>
        <w:t>Tools --&gt; Serial Port</w:t>
      </w:r>
    </w:p>
    <w:p w:rsidR="00173D35" w:rsidRPr="00FB67DC" w:rsidRDefault="00173D35" w:rsidP="00173D35">
      <w:pPr>
        <w:spacing w:after="0" w:line="240" w:lineRule="auto"/>
        <w:rPr>
          <w:rFonts w:ascii="Times New Roman" w:eastAsia="Times New Roman" w:hAnsi="Times New Roman" w:cs="Times New Roman"/>
          <w:sz w:val="24"/>
          <w:szCs w:val="24"/>
        </w:rPr>
      </w:pPr>
      <w:r w:rsidRPr="00FB67DC">
        <w:rPr>
          <w:rFonts w:ascii="Helvetica" w:eastAsia="Times New Roman" w:hAnsi="Helvetica" w:cs="Times New Roman"/>
          <w:color w:val="333333"/>
          <w:sz w:val="26"/>
          <w:szCs w:val="26"/>
        </w:rPr>
        <w:lastRenderedPageBreak/>
        <w:br/>
      </w:r>
      <w:r w:rsidRPr="00FB67DC">
        <w:rPr>
          <w:rFonts w:ascii="Helvetica" w:eastAsia="Times New Roman" w:hAnsi="Helvetica" w:cs="Times New Roman"/>
          <w:color w:val="333333"/>
          <w:sz w:val="26"/>
          <w:szCs w:val="26"/>
          <w:shd w:val="clear" w:color="auto" w:fill="FFFFFF"/>
        </w:rPr>
        <w:t>Select the serial port that looks like:</w:t>
      </w:r>
      <w:r w:rsidRPr="00FB67DC">
        <w:rPr>
          <w:rFonts w:ascii="Helvetica" w:eastAsia="Times New Roman" w:hAnsi="Helvetica" w:cs="Times New Roman"/>
          <w:color w:val="333333"/>
          <w:sz w:val="26"/>
          <w:szCs w:val="26"/>
        </w:rPr>
        <w:br/>
      </w:r>
    </w:p>
    <w:p w:rsidR="00173D35" w:rsidRPr="00FB67DC" w:rsidRDefault="00173D35" w:rsidP="00173D35">
      <w:pPr>
        <w:shd w:val="clear" w:color="auto" w:fill="FFFFFF"/>
        <w:spacing w:after="0" w:line="360" w:lineRule="atLeast"/>
        <w:rPr>
          <w:rFonts w:ascii="Helvetica" w:eastAsia="Times New Roman" w:hAnsi="Helvetica" w:cs="Times New Roman"/>
          <w:color w:val="333333"/>
          <w:sz w:val="26"/>
          <w:szCs w:val="26"/>
        </w:rPr>
      </w:pPr>
      <w:r w:rsidRPr="00FB67DC">
        <w:rPr>
          <w:rFonts w:ascii="Helvetica" w:eastAsia="Times New Roman" w:hAnsi="Helvetica" w:cs="Times New Roman"/>
          <w:color w:val="333333"/>
          <w:sz w:val="26"/>
          <w:szCs w:val="26"/>
        </w:rPr>
        <w:t>/dev/</w:t>
      </w:r>
      <w:proofErr w:type="spellStart"/>
      <w:r w:rsidRPr="00FB67DC">
        <w:rPr>
          <w:rFonts w:ascii="Helvetica" w:eastAsia="Times New Roman" w:hAnsi="Helvetica" w:cs="Times New Roman"/>
          <w:color w:val="333333"/>
          <w:sz w:val="26"/>
          <w:szCs w:val="26"/>
        </w:rPr>
        <w:t>tty.usbmodem</w:t>
      </w:r>
      <w:proofErr w:type="spellEnd"/>
      <w:r w:rsidRPr="00FB67DC">
        <w:rPr>
          <w:rFonts w:ascii="Helvetica" w:eastAsia="Times New Roman" w:hAnsi="Helvetica" w:cs="Times New Roman"/>
          <w:color w:val="333333"/>
          <w:sz w:val="26"/>
          <w:szCs w:val="26"/>
        </w:rPr>
        <w:t xml:space="preserve"> [random numbers]</w:t>
      </w: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pPr>
        <w:pStyle w:val="Heading2"/>
        <w:shd w:val="clear" w:color="auto" w:fill="FFFFFF"/>
        <w:spacing w:before="180" w:after="180"/>
        <w:rPr>
          <w:color w:val="000000" w:themeColor="text1"/>
          <w:sz w:val="37"/>
          <w:szCs w:val="33"/>
          <w:u w:val="single"/>
        </w:rPr>
      </w:pPr>
      <w:r>
        <w:rPr>
          <w:noProof/>
        </w:rPr>
        <w:drawing>
          <wp:inline distT="0" distB="0" distL="0" distR="0" wp14:anchorId="5666AEB7" wp14:editId="3C497919">
            <wp:extent cx="5391150" cy="4043363"/>
            <wp:effectExtent l="0" t="0" r="0" b="0"/>
            <wp:docPr id="4" name="Picture 4" descr="Picture of Run a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Run a sketch"/>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91965" cy="4043974"/>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pPr>
        <w:pStyle w:val="Heading2"/>
        <w:shd w:val="clear" w:color="auto" w:fill="FFFFFF"/>
        <w:spacing w:before="180" w:after="180"/>
        <w:rPr>
          <w:noProof/>
        </w:rPr>
      </w:pPr>
    </w:p>
    <w:p w:rsidR="00173D35" w:rsidRDefault="00173D35" w:rsidP="00173D35">
      <w:pPr>
        <w:pStyle w:val="Heading2"/>
        <w:shd w:val="clear" w:color="auto" w:fill="FFFFFF"/>
        <w:spacing w:before="180" w:after="180"/>
        <w:rPr>
          <w:noProof/>
        </w:rPr>
      </w:pPr>
    </w:p>
    <w:p w:rsidR="00173D35" w:rsidRDefault="00173D35" w:rsidP="00173D35">
      <w:pPr>
        <w:pStyle w:val="Heading2"/>
        <w:shd w:val="clear" w:color="auto" w:fill="FFFFFF"/>
        <w:spacing w:before="180" w:after="180"/>
        <w:rPr>
          <w:color w:val="000000" w:themeColor="text1"/>
          <w:sz w:val="37"/>
          <w:szCs w:val="33"/>
          <w:u w:val="single"/>
        </w:rPr>
      </w:pPr>
      <w:r>
        <w:rPr>
          <w:noProof/>
        </w:rPr>
        <w:lastRenderedPageBreak/>
        <w:drawing>
          <wp:inline distT="0" distB="0" distL="0" distR="0" wp14:anchorId="69B78D05" wp14:editId="41A9E9F5">
            <wp:extent cx="5905500" cy="4429125"/>
            <wp:effectExtent l="0" t="0" r="0" b="9525"/>
            <wp:docPr id="6" name="Picture 6"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B.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pPr>
        <w:pStyle w:val="Heading2"/>
        <w:shd w:val="clear" w:color="auto" w:fill="FFFFFF"/>
        <w:spacing w:before="180" w:after="180"/>
        <w:rPr>
          <w:color w:val="000000" w:themeColor="text1"/>
          <w:sz w:val="37"/>
          <w:szCs w:val="33"/>
          <w:u w:val="single"/>
        </w:rPr>
      </w:pPr>
      <w:r>
        <w:rPr>
          <w:noProof/>
        </w:rPr>
        <w:lastRenderedPageBreak/>
        <w:drawing>
          <wp:inline distT="0" distB="0" distL="0" distR="0" wp14:anchorId="2E81407C" wp14:editId="2F939EC7">
            <wp:extent cx="5905500" cy="4429125"/>
            <wp:effectExtent l="0" t="0" r="0" b="9525"/>
            <wp:docPr id="28" name="Picture 28"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C.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000000" w:themeColor="text1"/>
          <w:sz w:val="37"/>
          <w:szCs w:val="33"/>
          <w:u w:val="single"/>
        </w:rPr>
      </w:pPr>
    </w:p>
    <w:p w:rsidR="00173D35" w:rsidRDefault="00173D35" w:rsidP="00173D35">
      <w:r>
        <w:rPr>
          <w:rFonts w:ascii="Helvetica" w:hAnsi="Helvetica"/>
          <w:color w:val="333333"/>
          <w:sz w:val="26"/>
          <w:szCs w:val="26"/>
          <w:shd w:val="clear" w:color="auto" w:fill="FFFFFF"/>
        </w:rPr>
        <w:t>Arduino programs are called sketches. The Arduino programmer comes with a ton of example sketches preloaded. This is great because even if you have never programmed anything in your life, you can load one of these sketches and get the Arduino to do something.</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To get the LED tied to digital pin 13 to blink on and off, let's load the blink example.</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The blink example can be found here:</w:t>
      </w:r>
      <w:r>
        <w:rPr>
          <w:rFonts w:ascii="Helvetica" w:hAnsi="Helvetica"/>
          <w:color w:val="333333"/>
          <w:sz w:val="26"/>
          <w:szCs w:val="26"/>
        </w:rPr>
        <w:br/>
      </w:r>
    </w:p>
    <w:p w:rsidR="00173D35" w:rsidRDefault="00173D35" w:rsidP="00173D35">
      <w:pPr>
        <w:shd w:val="clear" w:color="auto" w:fill="FFFFFF"/>
        <w:spacing w:line="360" w:lineRule="atLeast"/>
        <w:rPr>
          <w:rFonts w:ascii="Helvetica" w:hAnsi="Helvetica"/>
          <w:color w:val="333333"/>
          <w:sz w:val="26"/>
          <w:szCs w:val="26"/>
        </w:rPr>
      </w:pPr>
      <w:r>
        <w:rPr>
          <w:rFonts w:ascii="Helvetica" w:hAnsi="Helvetica"/>
          <w:color w:val="333333"/>
          <w:sz w:val="26"/>
          <w:szCs w:val="26"/>
        </w:rPr>
        <w:t>Files --&gt; Examples --&gt; Basics --&gt; Blink</w:t>
      </w:r>
    </w:p>
    <w:p w:rsidR="00173D35" w:rsidRDefault="00173D35" w:rsidP="00173D35">
      <w:pPr>
        <w:pStyle w:val="Heading2"/>
        <w:shd w:val="clear" w:color="auto" w:fill="FFFFFF"/>
        <w:spacing w:before="180" w:after="180"/>
        <w:rPr>
          <w:rFonts w:ascii="Helvetica" w:hAnsi="Helvetica"/>
          <w:color w:val="333333"/>
          <w:shd w:val="clear" w:color="auto" w:fill="FFFFFF"/>
        </w:rPr>
      </w:pPr>
      <w:r>
        <w:rPr>
          <w:rFonts w:ascii="Helvetica" w:hAnsi="Helvetica"/>
          <w:color w:val="333333"/>
        </w:rPr>
        <w:lastRenderedPageBreak/>
        <w:br/>
      </w:r>
      <w:r>
        <w:rPr>
          <w:rFonts w:ascii="Helvetica" w:hAnsi="Helvetica"/>
          <w:color w:val="333333"/>
          <w:shd w:val="clear" w:color="auto" w:fill="FFFFFF"/>
        </w:rPr>
        <w:t>The blink example basically sets pin D13 as an output and then blinks the test LED on the Arduino board on and off every second.</w:t>
      </w:r>
      <w:r>
        <w:rPr>
          <w:rFonts w:ascii="Helvetica" w:hAnsi="Helvetica"/>
          <w:color w:val="333333"/>
        </w:rPr>
        <w:br/>
      </w:r>
      <w:r>
        <w:rPr>
          <w:rFonts w:ascii="Helvetica" w:hAnsi="Helvetica"/>
          <w:color w:val="333333"/>
        </w:rPr>
        <w:br/>
      </w:r>
      <w:r>
        <w:rPr>
          <w:rFonts w:ascii="Helvetica" w:hAnsi="Helvetica"/>
          <w:color w:val="333333"/>
          <w:shd w:val="clear" w:color="auto" w:fill="FFFFFF"/>
        </w:rPr>
        <w:t>Once the blink example is open, it can be installed onto the ATMEGA328 chip by pressing the upload button, which looks like an arrow pointing to the right.</w:t>
      </w:r>
      <w:r>
        <w:rPr>
          <w:rFonts w:ascii="Helvetica" w:hAnsi="Helvetica"/>
          <w:color w:val="333333"/>
        </w:rPr>
        <w:br/>
      </w:r>
      <w:r>
        <w:rPr>
          <w:rFonts w:ascii="Helvetica" w:hAnsi="Helvetica"/>
          <w:color w:val="333333"/>
        </w:rPr>
        <w:br/>
      </w:r>
      <w:r>
        <w:rPr>
          <w:rFonts w:ascii="Helvetica" w:hAnsi="Helvetica"/>
          <w:color w:val="333333"/>
          <w:shd w:val="clear" w:color="auto" w:fill="FFFFFF"/>
        </w:rPr>
        <w:t>Notice that the surface mount status LED connected to pin 13 on the Arduino will start to blink. You can change the rate of the blinking by changing the length of the delay and pressing the upload button again.</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Heading2"/>
        <w:shd w:val="clear" w:color="auto" w:fill="FFFFFF"/>
        <w:spacing w:before="180" w:after="180"/>
        <w:rPr>
          <w:color w:val="333333"/>
          <w:szCs w:val="33"/>
          <w:u w:val="single"/>
        </w:rPr>
      </w:pPr>
    </w:p>
    <w:p w:rsidR="00173D35" w:rsidRDefault="00173D35" w:rsidP="00173D35">
      <w:pPr>
        <w:pStyle w:val="Heading2"/>
        <w:shd w:val="clear" w:color="auto" w:fill="FFFFFF"/>
        <w:spacing w:before="180" w:after="180"/>
        <w:rPr>
          <w:color w:val="333333"/>
          <w:szCs w:val="33"/>
          <w:u w:val="single"/>
        </w:rPr>
      </w:pPr>
      <w:r w:rsidRPr="00FB67DC">
        <w:rPr>
          <w:color w:val="333333"/>
          <w:szCs w:val="33"/>
          <w:u w:val="single"/>
        </w:rPr>
        <w:t>Serial monitor</w:t>
      </w:r>
    </w:p>
    <w:p w:rsidR="00173D35" w:rsidRDefault="00173D35" w:rsidP="00173D35">
      <w:pPr>
        <w:pStyle w:val="Heading2"/>
        <w:shd w:val="clear" w:color="auto" w:fill="FFFFFF"/>
        <w:spacing w:before="180" w:after="180"/>
        <w:rPr>
          <w:color w:val="333333"/>
          <w:szCs w:val="33"/>
          <w:u w:val="single"/>
        </w:rPr>
      </w:pPr>
      <w:r>
        <w:rPr>
          <w:noProof/>
        </w:rPr>
        <w:lastRenderedPageBreak/>
        <w:drawing>
          <wp:inline distT="0" distB="0" distL="0" distR="0" wp14:anchorId="4D3F07F1" wp14:editId="0620859E">
            <wp:extent cx="5905500" cy="4591050"/>
            <wp:effectExtent l="0" t="0" r="0" b="0"/>
            <wp:docPr id="29" name="Picture 29" descr="Picture of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of Serial monito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333333"/>
          <w:szCs w:val="33"/>
          <w:u w:val="single"/>
        </w:rPr>
      </w:pPr>
    </w:p>
    <w:p w:rsidR="00173D35" w:rsidRDefault="00173D35" w:rsidP="00173D35">
      <w:pPr>
        <w:pStyle w:val="Heading2"/>
        <w:shd w:val="clear" w:color="auto" w:fill="FFFFFF"/>
        <w:spacing w:before="180" w:after="180"/>
        <w:rPr>
          <w:color w:val="333333"/>
          <w:szCs w:val="33"/>
          <w:u w:val="single"/>
        </w:rPr>
      </w:pPr>
    </w:p>
    <w:p w:rsidR="00173D35" w:rsidRDefault="00173D35" w:rsidP="00173D35">
      <w:pPr>
        <w:pStyle w:val="Heading2"/>
        <w:shd w:val="clear" w:color="auto" w:fill="FFFFFF"/>
        <w:spacing w:before="180" w:after="180"/>
        <w:rPr>
          <w:color w:val="333333"/>
          <w:szCs w:val="33"/>
          <w:u w:val="single"/>
        </w:rPr>
      </w:pPr>
      <w:r>
        <w:rPr>
          <w:noProof/>
        </w:rPr>
        <w:lastRenderedPageBreak/>
        <w:drawing>
          <wp:inline distT="0" distB="0" distL="0" distR="0" wp14:anchorId="28B2A271" wp14:editId="680E8AB0">
            <wp:extent cx="5905500" cy="4591050"/>
            <wp:effectExtent l="0" t="0" r="0" b="0"/>
            <wp:docPr id="9" name="Picture 9" descr="cap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025.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05500" cy="4591050"/>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color w:val="333333"/>
          <w:szCs w:val="33"/>
          <w:u w:val="single"/>
        </w:rPr>
      </w:pPr>
    </w:p>
    <w:p w:rsidR="00173D35" w:rsidRDefault="00173D35" w:rsidP="00173D35">
      <w:pPr>
        <w:pStyle w:val="Heading2"/>
        <w:shd w:val="clear" w:color="auto" w:fill="FFFFFF"/>
        <w:spacing w:before="180" w:after="180"/>
        <w:rPr>
          <w:color w:val="333333"/>
          <w:szCs w:val="33"/>
          <w:u w:val="single"/>
        </w:rPr>
      </w:pPr>
    </w:p>
    <w:p w:rsidR="00173D35" w:rsidRDefault="00173D35" w:rsidP="00173D35">
      <w:r>
        <w:rPr>
          <w:rFonts w:ascii="Helvetica" w:hAnsi="Helvetica"/>
          <w:color w:val="333333"/>
          <w:sz w:val="26"/>
          <w:szCs w:val="26"/>
          <w:shd w:val="clear" w:color="auto" w:fill="FFFFFF"/>
        </w:rPr>
        <w:t>The serial monitor allows your computer to connect serially with the Arduino. This is important because it takes data that your Arduino is receiving from sensors and other devices and displays it in real-time on your computer. Having this ability is invaluable to debug your code and understand what number values the chip is actually receiving.</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For instance, connect center sweep (middle pin) of a potentiometer to A0, and the outer pins, respectively, to 5v and ground. Next upload the sketch shown below:</w:t>
      </w:r>
      <w:r>
        <w:rPr>
          <w:rFonts w:ascii="Helvetica" w:hAnsi="Helvetica"/>
          <w:color w:val="333333"/>
          <w:sz w:val="26"/>
          <w:szCs w:val="26"/>
        </w:rPr>
        <w:br/>
      </w:r>
    </w:p>
    <w:p w:rsidR="00173D35" w:rsidRDefault="00173D35" w:rsidP="00173D35">
      <w:pPr>
        <w:shd w:val="clear" w:color="auto" w:fill="FFFFFF"/>
        <w:spacing w:line="360" w:lineRule="atLeast"/>
        <w:rPr>
          <w:rFonts w:ascii="Helvetica" w:hAnsi="Helvetica"/>
          <w:color w:val="333333"/>
          <w:sz w:val="26"/>
          <w:szCs w:val="26"/>
        </w:rPr>
      </w:pPr>
      <w:r>
        <w:rPr>
          <w:rFonts w:ascii="Helvetica" w:hAnsi="Helvetica"/>
          <w:color w:val="333333"/>
          <w:sz w:val="26"/>
          <w:szCs w:val="26"/>
        </w:rPr>
        <w:t xml:space="preserve">File --&gt; Examples --&gt; 1.Basics --&gt; </w:t>
      </w:r>
      <w:proofErr w:type="spellStart"/>
      <w:r>
        <w:rPr>
          <w:rFonts w:ascii="Helvetica" w:hAnsi="Helvetica"/>
          <w:color w:val="333333"/>
          <w:sz w:val="26"/>
          <w:szCs w:val="26"/>
        </w:rPr>
        <w:t>AnalogReadSerial</w:t>
      </w:r>
      <w:proofErr w:type="spellEnd"/>
    </w:p>
    <w:p w:rsidR="00173D35" w:rsidRDefault="00173D35" w:rsidP="00173D35">
      <w:pPr>
        <w:pStyle w:val="Heading2"/>
        <w:shd w:val="clear" w:color="auto" w:fill="FFFFFF"/>
        <w:spacing w:before="180" w:after="180"/>
        <w:rPr>
          <w:rFonts w:ascii="Helvetica" w:hAnsi="Helvetica"/>
          <w:color w:val="333333"/>
          <w:shd w:val="clear" w:color="auto" w:fill="FFFFFF"/>
        </w:rPr>
      </w:pPr>
      <w:r>
        <w:rPr>
          <w:rFonts w:ascii="Helvetica" w:hAnsi="Helvetica"/>
          <w:color w:val="333333"/>
        </w:rPr>
        <w:lastRenderedPageBreak/>
        <w:br/>
      </w:r>
      <w:r>
        <w:rPr>
          <w:rFonts w:ascii="Helvetica" w:hAnsi="Helvetica"/>
          <w:color w:val="333333"/>
          <w:shd w:val="clear" w:color="auto" w:fill="FFFFFF"/>
        </w:rPr>
        <w:t>Click the button to engage the serial monitor which looks like a magnifying glass.  You can now see the numbers being read by the analog pin in the serial monitor. When you turn the knob the numbers will increase and decrease. </w:t>
      </w:r>
      <w:r>
        <w:rPr>
          <w:rFonts w:ascii="Helvetica" w:hAnsi="Helvetica"/>
          <w:color w:val="333333"/>
        </w:rPr>
        <w:br/>
      </w:r>
      <w:r>
        <w:rPr>
          <w:rFonts w:ascii="Helvetica" w:hAnsi="Helvetica"/>
          <w:color w:val="333333"/>
        </w:rPr>
        <w:br/>
      </w:r>
      <w:r>
        <w:rPr>
          <w:rFonts w:ascii="Helvetica" w:hAnsi="Helvetica"/>
          <w:color w:val="333333"/>
          <w:shd w:val="clear" w:color="auto" w:fill="FFFFFF"/>
        </w:rPr>
        <w:t>The numbers will be between the range of 0 and 1023. The reason for this is that the analog pin is converting a voltage between 0 and 5V to a discreet number.</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r>
        <w:rPr>
          <w:rFonts w:ascii="Helvetica" w:hAnsi="Helvetica"/>
          <w:color w:val="333333"/>
          <w:sz w:val="26"/>
          <w:szCs w:val="26"/>
          <w:shd w:val="clear" w:color="auto" w:fill="FFFFFF"/>
        </w:rPr>
        <w:t>The Arduino has two different types of input pins, those being analog and digital.</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 xml:space="preserve">To begin with, </w:t>
      </w:r>
      <w:proofErr w:type="spellStart"/>
      <w:proofErr w:type="gramStart"/>
      <w:r>
        <w:rPr>
          <w:rFonts w:ascii="Helvetica" w:hAnsi="Helvetica"/>
          <w:color w:val="333333"/>
          <w:sz w:val="26"/>
          <w:szCs w:val="26"/>
          <w:shd w:val="clear" w:color="auto" w:fill="FFFFFF"/>
        </w:rPr>
        <w:t>lets</w:t>
      </w:r>
      <w:proofErr w:type="spellEnd"/>
      <w:proofErr w:type="gramEnd"/>
      <w:r>
        <w:rPr>
          <w:rFonts w:ascii="Helvetica" w:hAnsi="Helvetica"/>
          <w:color w:val="333333"/>
          <w:sz w:val="26"/>
          <w:szCs w:val="26"/>
          <w:shd w:val="clear" w:color="auto" w:fill="FFFFFF"/>
        </w:rPr>
        <w:t xml:space="preserve"> look at the digital input pins.</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Digital input pins only have two possible states, which are on or off. These two on and off states are also referred to as:</w:t>
      </w:r>
    </w:p>
    <w:p w:rsidR="00173D35" w:rsidRDefault="00173D35" w:rsidP="00173D35">
      <w:pPr>
        <w:numPr>
          <w:ilvl w:val="0"/>
          <w:numId w:val="28"/>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HIGH or LOW</w:t>
      </w:r>
    </w:p>
    <w:p w:rsidR="00173D35" w:rsidRDefault="00173D35" w:rsidP="00173D35">
      <w:pPr>
        <w:numPr>
          <w:ilvl w:val="0"/>
          <w:numId w:val="28"/>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1 or 0</w:t>
      </w:r>
    </w:p>
    <w:p w:rsidR="00173D35" w:rsidRDefault="00173D35" w:rsidP="00173D35">
      <w:pPr>
        <w:numPr>
          <w:ilvl w:val="0"/>
          <w:numId w:val="28"/>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5V or 0V.</w:t>
      </w:r>
    </w:p>
    <w:p w:rsidR="00173D35" w:rsidRDefault="00173D35" w:rsidP="00173D35">
      <w:pPr>
        <w:spacing w:after="0"/>
        <w:rPr>
          <w:rFonts w:ascii="Times New Roman" w:hAnsi="Times New Roman"/>
          <w:sz w:val="24"/>
          <w:szCs w:val="24"/>
        </w:rPr>
      </w:pPr>
      <w:r>
        <w:rPr>
          <w:rFonts w:ascii="Helvetica" w:hAnsi="Helvetica"/>
          <w:color w:val="333333"/>
          <w:sz w:val="26"/>
          <w:szCs w:val="26"/>
          <w:shd w:val="clear" w:color="auto" w:fill="FFFFFF"/>
        </w:rPr>
        <w:t>This input is commonly used to sense the presence of voltage when a switch is opened or closed.</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Digital inputs can also be used as the basis for countless digital communication protocols. By creating a 5V (HIGH) pulse or 0V (LOW) pulse, you can create a binary signal, the basis of all computing. This is useful for talking to digital sensors like a PING ultrasonic sensor, or communicating with other devices.</w:t>
      </w:r>
      <w:r>
        <w:rPr>
          <w:rFonts w:ascii="Helvetica" w:hAnsi="Helvetica"/>
          <w:color w:val="333333"/>
          <w:sz w:val="26"/>
          <w:szCs w:val="26"/>
        </w:rPr>
        <w:br/>
      </w:r>
      <w:r>
        <w:rPr>
          <w:rFonts w:ascii="Helvetica" w:hAnsi="Helvetica"/>
          <w:color w:val="333333"/>
          <w:sz w:val="26"/>
          <w:szCs w:val="26"/>
        </w:rPr>
        <w:br/>
      </w:r>
      <w:r>
        <w:rPr>
          <w:rFonts w:ascii="Helvetica" w:hAnsi="Helvetica"/>
          <w:color w:val="333333"/>
          <w:sz w:val="26"/>
          <w:szCs w:val="26"/>
          <w:shd w:val="clear" w:color="auto" w:fill="FFFFFF"/>
        </w:rPr>
        <w:t>For a simple example of a digital input in use, connect a switch from digital pin 2 to 5V, a 10K resistor** from digital pin 2 to ground, and run the following code:</w:t>
      </w:r>
      <w:r>
        <w:rPr>
          <w:rFonts w:ascii="Helvetica" w:hAnsi="Helvetica"/>
          <w:color w:val="333333"/>
          <w:sz w:val="26"/>
          <w:szCs w:val="26"/>
        </w:rPr>
        <w:br/>
      </w:r>
    </w:p>
    <w:p w:rsidR="00173D35" w:rsidRDefault="00173D35" w:rsidP="00173D35">
      <w:pPr>
        <w:shd w:val="clear" w:color="auto" w:fill="FFFFFF"/>
        <w:spacing w:line="360" w:lineRule="atLeast"/>
        <w:rPr>
          <w:rFonts w:ascii="Helvetica" w:hAnsi="Helvetica"/>
          <w:color w:val="333333"/>
          <w:sz w:val="26"/>
          <w:szCs w:val="26"/>
        </w:rPr>
      </w:pPr>
      <w:r>
        <w:rPr>
          <w:rFonts w:ascii="Helvetica" w:hAnsi="Helvetica"/>
          <w:color w:val="333333"/>
          <w:sz w:val="26"/>
          <w:szCs w:val="26"/>
        </w:rPr>
        <w:t>File --&gt; Examples --&gt; 2.Digital --&gt; Button</w:t>
      </w:r>
    </w:p>
    <w:p w:rsidR="00173D35" w:rsidRDefault="00173D35" w:rsidP="00173D35">
      <w:pPr>
        <w:pStyle w:val="Heading2"/>
        <w:shd w:val="clear" w:color="auto" w:fill="FFFFFF"/>
        <w:spacing w:before="180" w:after="180"/>
        <w:rPr>
          <w:rFonts w:ascii="Helvetica" w:hAnsi="Helvetica"/>
          <w:color w:val="333333"/>
        </w:rPr>
      </w:pPr>
    </w:p>
    <w:p w:rsidR="00173D35" w:rsidRDefault="00173D35" w:rsidP="00173D35">
      <w:pPr>
        <w:pStyle w:val="Heading2"/>
        <w:shd w:val="clear" w:color="auto" w:fill="FFFFFF"/>
        <w:spacing w:before="180" w:after="180"/>
        <w:rPr>
          <w:rFonts w:ascii="Helvetica" w:hAnsi="Helvetica"/>
          <w:color w:val="333333"/>
        </w:rPr>
      </w:pPr>
    </w:p>
    <w:p w:rsidR="00173D35" w:rsidRDefault="00173D35" w:rsidP="00173D35">
      <w:pPr>
        <w:pStyle w:val="Heading2"/>
        <w:shd w:val="clear" w:color="auto" w:fill="FFFFFF"/>
        <w:spacing w:before="180" w:after="180"/>
        <w:rPr>
          <w:color w:val="333333"/>
          <w:sz w:val="33"/>
          <w:szCs w:val="33"/>
          <w:u w:val="single"/>
        </w:rPr>
      </w:pPr>
      <w:r w:rsidRPr="00FB67DC">
        <w:rPr>
          <w:color w:val="333333"/>
          <w:sz w:val="33"/>
          <w:szCs w:val="33"/>
          <w:u w:val="single"/>
        </w:rPr>
        <w:t>Analog in</w:t>
      </w:r>
    </w:p>
    <w:p w:rsidR="00173D35" w:rsidRPr="00FB67DC" w:rsidRDefault="00173D35" w:rsidP="00173D35">
      <w:pPr>
        <w:pStyle w:val="Heading2"/>
        <w:shd w:val="clear" w:color="auto" w:fill="FFFFFF"/>
        <w:spacing w:before="180" w:after="180"/>
        <w:rPr>
          <w:rFonts w:ascii="Helvetica" w:eastAsiaTheme="minorHAnsi" w:hAnsi="Helvetica" w:cstheme="minorBidi"/>
          <w:b w:val="0"/>
          <w:bCs w:val="0"/>
          <w:color w:val="333333"/>
          <w:shd w:val="clear" w:color="auto" w:fill="FFFFFF"/>
        </w:rPr>
      </w:pPr>
      <w:r w:rsidRPr="00FB67DC">
        <w:rPr>
          <w:rFonts w:ascii="Helvetica" w:eastAsiaTheme="minorHAnsi" w:hAnsi="Helvetica" w:cstheme="minorBidi"/>
          <w:b w:val="0"/>
          <w:bCs w:val="0"/>
          <w:color w:val="333333"/>
          <w:shd w:val="clear" w:color="auto" w:fill="FFFFFF"/>
        </w:rPr>
        <w:t>Aside from the digital input pins, the Arduino also boasts a number of analog input pins.</w:t>
      </w:r>
      <w:r w:rsidRPr="00FB67DC">
        <w:rPr>
          <w:rFonts w:ascii="Helvetica" w:eastAsiaTheme="minorHAnsi" w:hAnsi="Helvetica" w:cstheme="minorBidi"/>
          <w:b w:val="0"/>
          <w:bCs w:val="0"/>
          <w:color w:val="333333"/>
          <w:shd w:val="clear" w:color="auto" w:fill="FFFFFF"/>
        </w:rPr>
        <w:br/>
      </w:r>
      <w:r w:rsidRPr="00FB67DC">
        <w:rPr>
          <w:rFonts w:ascii="Helvetica" w:eastAsiaTheme="minorHAnsi" w:hAnsi="Helvetica" w:cstheme="minorBidi"/>
          <w:b w:val="0"/>
          <w:bCs w:val="0"/>
          <w:color w:val="333333"/>
          <w:shd w:val="clear" w:color="auto" w:fill="FFFFFF"/>
        </w:rPr>
        <w:br/>
        <w:t>Analog input pins take an analog signal and perform a 10-bit analog-to-digital (ADC) conversion to turn it into a number between 0 and 1023 (4.9mV steps). </w:t>
      </w:r>
      <w:r w:rsidRPr="00FB67DC">
        <w:rPr>
          <w:rFonts w:ascii="Helvetica" w:eastAsiaTheme="minorHAnsi" w:hAnsi="Helvetica" w:cstheme="minorBidi"/>
          <w:b w:val="0"/>
          <w:bCs w:val="0"/>
          <w:color w:val="333333"/>
          <w:shd w:val="clear" w:color="auto" w:fill="FFFFFF"/>
        </w:rPr>
        <w:br/>
      </w:r>
      <w:r w:rsidRPr="00FB67DC">
        <w:rPr>
          <w:rFonts w:ascii="Helvetica" w:eastAsiaTheme="minorHAnsi" w:hAnsi="Helvetica" w:cstheme="minorBidi"/>
          <w:b w:val="0"/>
          <w:bCs w:val="0"/>
          <w:color w:val="333333"/>
          <w:shd w:val="clear" w:color="auto" w:fill="FFFFFF"/>
        </w:rPr>
        <w:br/>
        <w:t>This type of input is good for reading resistive sensors. These are basically sensors which provide resistance to the circuit. They are also good for reading a varying voltage signal between 0 and 5V. This is useful when interfacing with various types of analog circuitry.</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Heading2"/>
        <w:shd w:val="clear" w:color="auto" w:fill="FFFFFF"/>
        <w:spacing w:before="180" w:after="180"/>
        <w:rPr>
          <w:rFonts w:ascii="Helvetica" w:hAnsi="Helvetica"/>
          <w:color w:val="333333"/>
          <w:shd w:val="clear" w:color="auto" w:fill="FFFFFF"/>
        </w:rPr>
      </w:pPr>
      <w:r>
        <w:rPr>
          <w:noProof/>
        </w:rPr>
        <w:lastRenderedPageBreak/>
        <w:drawing>
          <wp:inline distT="0" distB="0" distL="0" distR="0" wp14:anchorId="10EB6047" wp14:editId="30D92B35">
            <wp:extent cx="5905500" cy="4467225"/>
            <wp:effectExtent l="0" t="0" r="0" b="9525"/>
            <wp:docPr id="10" name="Picture 10" descr="Picture of Write your ow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of Write your own cod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05500" cy="4467225"/>
                    </a:xfrm>
                    <a:prstGeom prst="rect">
                      <a:avLst/>
                    </a:prstGeom>
                    <a:noFill/>
                    <a:ln>
                      <a:noFill/>
                    </a:ln>
                  </pic:spPr>
                </pic:pic>
              </a:graphicData>
            </a:graphic>
          </wp:inline>
        </w:drawing>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To write your own code, you will need to learn some basic programming language syntax. In other words, you have to learn how to properly form the code for the programmer to understand it. You can think of this kind of like understanding grammar and punctuation. You can write an entire book without proper grammar and punctuation, but no one will be abler to understand it, even if it is in English.</w:t>
      </w:r>
    </w:p>
    <w:p w:rsidR="00173D35" w:rsidRDefault="00173D35" w:rsidP="00173D35">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Some important things to keep in mind when writing your own code:</w:t>
      </w:r>
    </w:p>
    <w:p w:rsidR="00173D35" w:rsidRDefault="00173D35" w:rsidP="00173D35">
      <w:pPr>
        <w:numPr>
          <w:ilvl w:val="0"/>
          <w:numId w:val="29"/>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An Arduino program is called a sketch.</w:t>
      </w:r>
    </w:p>
    <w:p w:rsidR="00173D35" w:rsidRDefault="00173D35" w:rsidP="00173D35">
      <w:pPr>
        <w:numPr>
          <w:ilvl w:val="0"/>
          <w:numId w:val="30"/>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All code in an Arduino sketch is processed from top to bottom.</w:t>
      </w:r>
    </w:p>
    <w:p w:rsidR="00173D35" w:rsidRDefault="00173D35" w:rsidP="00173D35">
      <w:pPr>
        <w:numPr>
          <w:ilvl w:val="0"/>
          <w:numId w:val="31"/>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Arduino sketches are typically broken into five parts.</w:t>
      </w:r>
    </w:p>
    <w:p w:rsidR="00173D35" w:rsidRDefault="00173D35" w:rsidP="00173D35">
      <w:pPr>
        <w:numPr>
          <w:ilvl w:val="0"/>
          <w:numId w:val="32"/>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lastRenderedPageBreak/>
        <w:t>The sketch usually starts with a header that explains what the sketch is doing, and who wrote it.</w:t>
      </w:r>
    </w:p>
    <w:p w:rsidR="00173D35" w:rsidRDefault="00173D35" w:rsidP="00173D35">
      <w:pPr>
        <w:numPr>
          <w:ilvl w:val="0"/>
          <w:numId w:val="32"/>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Next, it usually defines global variables. Often, this is where constant names are given to the different Arduino pins.</w:t>
      </w:r>
    </w:p>
    <w:p w:rsidR="00173D35" w:rsidRDefault="00173D35" w:rsidP="00173D35">
      <w:pPr>
        <w:numPr>
          <w:ilvl w:val="0"/>
          <w:numId w:val="32"/>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After the initial variables are set, the Arduino begins the setup routine. In the setup function, we set initial conditions of variables when necessary, and run any preliminary code that we only want to run once. This is where serial communication is initiated, which is required for running the serial monitor.</w:t>
      </w:r>
    </w:p>
    <w:p w:rsidR="00173D35" w:rsidRDefault="00173D35" w:rsidP="00173D35">
      <w:pPr>
        <w:numPr>
          <w:ilvl w:val="0"/>
          <w:numId w:val="32"/>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From the setup function, we go to the loop routine. This is the main routine of the sketch. This is not only where your main code goes, but it will be executed over and over, so long as the sketch continues to run.</w:t>
      </w:r>
    </w:p>
    <w:p w:rsidR="00173D35" w:rsidRDefault="00173D35" w:rsidP="00173D35">
      <w:pPr>
        <w:numPr>
          <w:ilvl w:val="0"/>
          <w:numId w:val="32"/>
        </w:numPr>
        <w:shd w:val="clear" w:color="auto" w:fill="FFFFFF"/>
        <w:spacing w:before="100" w:beforeAutospacing="1" w:after="100" w:afterAutospacing="1" w:line="240" w:lineRule="auto"/>
        <w:ind w:left="600"/>
        <w:rPr>
          <w:rFonts w:ascii="Helvetica" w:hAnsi="Helvetica"/>
          <w:color w:val="333333"/>
          <w:sz w:val="26"/>
          <w:szCs w:val="26"/>
        </w:rPr>
      </w:pPr>
      <w:r>
        <w:rPr>
          <w:rFonts w:ascii="Helvetica" w:hAnsi="Helvetica"/>
          <w:color w:val="333333"/>
          <w:sz w:val="26"/>
          <w:szCs w:val="26"/>
        </w:rPr>
        <w:t xml:space="preserve">Below the loop routine, there is often other functions listed. These functions are user-defined and only activated when called in the setup and loop routine. When these functions are called, the Arduino processes all of the code in the function from top to bottom and then goes back to the next line in the sketch where it left off when the function was called. Functions are good because they allow you to run standard routines - over and over - without having to write the same lines of code over and over. You can simply call upon a function multiple times, and this will free up memory on the chip because the function routine is only written once. It also makes code easier to read. To learn how to form your own functions, check </w:t>
      </w:r>
      <w:proofErr w:type="spellStart"/>
      <w:r>
        <w:rPr>
          <w:rFonts w:ascii="Helvetica" w:hAnsi="Helvetica"/>
          <w:color w:val="333333"/>
          <w:sz w:val="26"/>
          <w:szCs w:val="26"/>
        </w:rPr>
        <w:t>out</w:t>
      </w:r>
      <w:hyperlink r:id="rId150" w:history="1">
        <w:r w:rsidRPr="00FB67DC">
          <w:rPr>
            <w:rFonts w:ascii="Helvetica" w:hAnsi="Helvetica"/>
            <w:color w:val="333333"/>
            <w:sz w:val="26"/>
            <w:szCs w:val="26"/>
          </w:rPr>
          <w:t>this</w:t>
        </w:r>
        <w:proofErr w:type="spellEnd"/>
        <w:r w:rsidRPr="00FB67DC">
          <w:rPr>
            <w:rFonts w:ascii="Helvetica" w:hAnsi="Helvetica"/>
            <w:color w:val="333333"/>
            <w:sz w:val="26"/>
            <w:szCs w:val="26"/>
          </w:rPr>
          <w:t xml:space="preserve"> page</w:t>
        </w:r>
      </w:hyperlink>
      <w:r>
        <w:rPr>
          <w:rFonts w:ascii="Helvetica" w:hAnsi="Helvetica"/>
          <w:color w:val="333333"/>
          <w:sz w:val="26"/>
          <w:szCs w:val="26"/>
        </w:rPr>
        <w:t>.</w:t>
      </w:r>
    </w:p>
    <w:p w:rsidR="00173D35" w:rsidRDefault="00173D35" w:rsidP="00173D35">
      <w:pPr>
        <w:numPr>
          <w:ilvl w:val="0"/>
          <w:numId w:val="33"/>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All of that said, the only two parts of the sketch which are mandatory are the Setup and Loop routines.</w:t>
      </w:r>
    </w:p>
    <w:p w:rsidR="00173D35" w:rsidRDefault="00173D35" w:rsidP="00173D35">
      <w:pPr>
        <w:numPr>
          <w:ilvl w:val="0"/>
          <w:numId w:val="34"/>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Code must be written in the</w:t>
      </w:r>
      <w:r w:rsidRPr="00FB67DC">
        <w:rPr>
          <w:rFonts w:ascii="Helvetica" w:hAnsi="Helvetica"/>
          <w:color w:val="333333"/>
          <w:sz w:val="26"/>
          <w:szCs w:val="26"/>
        </w:rPr>
        <w:t> </w:t>
      </w:r>
      <w:hyperlink r:id="rId151" w:history="1">
        <w:r w:rsidRPr="00FB67DC">
          <w:rPr>
            <w:rFonts w:ascii="Helvetica" w:hAnsi="Helvetica"/>
            <w:color w:val="333333"/>
            <w:sz w:val="26"/>
            <w:szCs w:val="26"/>
          </w:rPr>
          <w:t>Arduino Language</w:t>
        </w:r>
      </w:hyperlink>
      <w:r>
        <w:rPr>
          <w:rFonts w:ascii="Helvetica" w:hAnsi="Helvetica"/>
          <w:color w:val="333333"/>
          <w:sz w:val="26"/>
          <w:szCs w:val="26"/>
        </w:rPr>
        <w:t>, which is roughly based on C.</w:t>
      </w:r>
    </w:p>
    <w:p w:rsidR="00173D35" w:rsidRDefault="00173D35" w:rsidP="00173D35">
      <w:pPr>
        <w:numPr>
          <w:ilvl w:val="0"/>
          <w:numId w:val="35"/>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Almost all statements written in the Arduino language must end with a ;</w:t>
      </w:r>
    </w:p>
    <w:p w:rsidR="00173D35" w:rsidRDefault="00173D35" w:rsidP="00173D35">
      <w:pPr>
        <w:numPr>
          <w:ilvl w:val="0"/>
          <w:numId w:val="36"/>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Conditionals (such as</w:t>
      </w:r>
      <w:r w:rsidRPr="00FB67DC">
        <w:rPr>
          <w:rFonts w:ascii="Helvetica" w:hAnsi="Helvetica"/>
          <w:color w:val="333333"/>
          <w:sz w:val="26"/>
          <w:szCs w:val="26"/>
        </w:rPr>
        <w:t> </w:t>
      </w:r>
      <w:hyperlink r:id="rId152" w:history="1">
        <w:r w:rsidRPr="00FB67DC">
          <w:rPr>
            <w:rFonts w:ascii="Helvetica" w:hAnsi="Helvetica"/>
            <w:color w:val="333333"/>
            <w:sz w:val="26"/>
            <w:szCs w:val="26"/>
          </w:rPr>
          <w:t>if statements</w:t>
        </w:r>
      </w:hyperlink>
      <w:r w:rsidRPr="00FB67DC">
        <w:rPr>
          <w:rFonts w:ascii="Helvetica" w:hAnsi="Helvetica"/>
          <w:color w:val="333333"/>
          <w:sz w:val="26"/>
          <w:szCs w:val="26"/>
        </w:rPr>
        <w:t> </w:t>
      </w:r>
      <w:r>
        <w:rPr>
          <w:rFonts w:ascii="Helvetica" w:hAnsi="Helvetica"/>
          <w:color w:val="333333"/>
          <w:sz w:val="26"/>
          <w:szCs w:val="26"/>
        </w:rPr>
        <w:t>and</w:t>
      </w:r>
      <w:r w:rsidRPr="00FB67DC">
        <w:rPr>
          <w:rFonts w:ascii="Helvetica" w:hAnsi="Helvetica"/>
          <w:color w:val="333333"/>
          <w:sz w:val="26"/>
          <w:szCs w:val="26"/>
        </w:rPr>
        <w:t> </w:t>
      </w:r>
      <w:hyperlink r:id="rId153" w:history="1">
        <w:r w:rsidRPr="00FB67DC">
          <w:rPr>
            <w:rFonts w:ascii="Helvetica" w:hAnsi="Helvetica"/>
            <w:color w:val="333333"/>
            <w:sz w:val="26"/>
            <w:szCs w:val="26"/>
          </w:rPr>
          <w:t>for loops</w:t>
        </w:r>
      </w:hyperlink>
      <w:r>
        <w:rPr>
          <w:rFonts w:ascii="Helvetica" w:hAnsi="Helvetica"/>
          <w:color w:val="333333"/>
          <w:sz w:val="26"/>
          <w:szCs w:val="26"/>
        </w:rPr>
        <w:t>) do not need a ;</w:t>
      </w:r>
    </w:p>
    <w:p w:rsidR="00173D35" w:rsidRDefault="00173D35" w:rsidP="00173D35">
      <w:pPr>
        <w:numPr>
          <w:ilvl w:val="0"/>
          <w:numId w:val="37"/>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Conditionals have their own rules and can be found under "</w:t>
      </w:r>
      <w:hyperlink r:id="rId154" w:history="1">
        <w:r w:rsidRPr="00FB67DC">
          <w:rPr>
            <w:rFonts w:ascii="Helvetica" w:hAnsi="Helvetica"/>
            <w:color w:val="333333"/>
            <w:sz w:val="26"/>
            <w:szCs w:val="26"/>
          </w:rPr>
          <w:t>Control Structures</w:t>
        </w:r>
      </w:hyperlink>
      <w:r>
        <w:rPr>
          <w:rFonts w:ascii="Helvetica" w:hAnsi="Helvetica"/>
          <w:color w:val="333333"/>
          <w:sz w:val="26"/>
          <w:szCs w:val="26"/>
        </w:rPr>
        <w:t>" on the</w:t>
      </w:r>
      <w:r w:rsidRPr="00FB67DC">
        <w:rPr>
          <w:rFonts w:ascii="Helvetica" w:hAnsi="Helvetica"/>
          <w:color w:val="333333"/>
          <w:sz w:val="26"/>
          <w:szCs w:val="26"/>
        </w:rPr>
        <w:t> </w:t>
      </w:r>
      <w:hyperlink r:id="rId155" w:history="1">
        <w:r w:rsidRPr="00FB67DC">
          <w:rPr>
            <w:rFonts w:ascii="Helvetica" w:hAnsi="Helvetica"/>
            <w:color w:val="333333"/>
            <w:sz w:val="26"/>
            <w:szCs w:val="26"/>
          </w:rPr>
          <w:t>Arduino Language</w:t>
        </w:r>
      </w:hyperlink>
      <w:r w:rsidRPr="00FB67DC">
        <w:rPr>
          <w:rFonts w:ascii="Helvetica" w:hAnsi="Helvetica"/>
          <w:color w:val="333333"/>
          <w:sz w:val="26"/>
          <w:szCs w:val="26"/>
        </w:rPr>
        <w:t> </w:t>
      </w:r>
      <w:r>
        <w:rPr>
          <w:rFonts w:ascii="Helvetica" w:hAnsi="Helvetica"/>
          <w:color w:val="333333"/>
          <w:sz w:val="26"/>
          <w:szCs w:val="26"/>
        </w:rPr>
        <w:t>page</w:t>
      </w:r>
    </w:p>
    <w:p w:rsidR="00173D35" w:rsidRDefault="00173D35" w:rsidP="00173D35">
      <w:pPr>
        <w:numPr>
          <w:ilvl w:val="0"/>
          <w:numId w:val="38"/>
        </w:numPr>
        <w:shd w:val="clear" w:color="auto" w:fill="FFFFFF"/>
        <w:spacing w:before="100" w:beforeAutospacing="1" w:after="100" w:afterAutospacing="1" w:line="240" w:lineRule="auto"/>
        <w:ind w:left="375"/>
        <w:rPr>
          <w:rFonts w:ascii="Helvetica" w:hAnsi="Helvetica"/>
          <w:color w:val="333333"/>
          <w:sz w:val="26"/>
          <w:szCs w:val="26"/>
        </w:rPr>
      </w:pPr>
      <w:r>
        <w:rPr>
          <w:rFonts w:ascii="Helvetica" w:hAnsi="Helvetica"/>
          <w:color w:val="333333"/>
          <w:sz w:val="26"/>
          <w:szCs w:val="26"/>
        </w:rPr>
        <w:t>Variables are storage compartments for numbers. You can pass values into and out of variables. Variables must be defined (stated in the code) before they can be used and need to have a data type associated with it. To learn some of the basic data types, review the</w:t>
      </w:r>
      <w:r w:rsidRPr="00FB67DC">
        <w:rPr>
          <w:rFonts w:ascii="Helvetica" w:hAnsi="Helvetica"/>
          <w:color w:val="333333"/>
          <w:sz w:val="26"/>
          <w:szCs w:val="26"/>
        </w:rPr>
        <w:t> </w:t>
      </w:r>
      <w:hyperlink r:id="rId156" w:history="1">
        <w:r w:rsidRPr="00FB67DC">
          <w:rPr>
            <w:rFonts w:ascii="Helvetica" w:hAnsi="Helvetica"/>
            <w:color w:val="333333"/>
            <w:sz w:val="26"/>
            <w:szCs w:val="26"/>
          </w:rPr>
          <w:t>Language Page</w:t>
        </w:r>
      </w:hyperlink>
      <w:r>
        <w:rPr>
          <w:rFonts w:ascii="Helvetica" w:hAnsi="Helvetica"/>
          <w:color w:val="333333"/>
          <w:sz w:val="26"/>
          <w:szCs w:val="26"/>
        </w:rPr>
        <w:t>.</w:t>
      </w:r>
    </w:p>
    <w:p w:rsidR="00173D35" w:rsidRDefault="00173D35" w:rsidP="00173D35">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t>Okay! So let us say we want to write code that reads a photocell connected to pin A0, and use the reading we get from the photocell to control the brightness of an LED connected to pin D9.</w:t>
      </w:r>
    </w:p>
    <w:p w:rsidR="00173D35" w:rsidRDefault="00173D35" w:rsidP="00173D35">
      <w:pPr>
        <w:pStyle w:val="NormalWeb"/>
        <w:shd w:val="clear" w:color="auto" w:fill="FFFFFF"/>
        <w:spacing w:before="45" w:beforeAutospacing="0" w:after="150" w:afterAutospacing="0" w:line="360" w:lineRule="atLeast"/>
        <w:rPr>
          <w:rFonts w:ascii="Helvetica" w:hAnsi="Helvetica"/>
          <w:color w:val="333333"/>
          <w:sz w:val="26"/>
          <w:szCs w:val="26"/>
        </w:rPr>
      </w:pPr>
      <w:r>
        <w:rPr>
          <w:rFonts w:ascii="Helvetica" w:hAnsi="Helvetica"/>
          <w:color w:val="333333"/>
          <w:sz w:val="26"/>
          <w:szCs w:val="26"/>
        </w:rPr>
        <w:lastRenderedPageBreak/>
        <w:t xml:space="preserve">First, we want to open the </w:t>
      </w:r>
      <w:proofErr w:type="spellStart"/>
      <w:r>
        <w:rPr>
          <w:rFonts w:ascii="Helvetica" w:hAnsi="Helvetica"/>
          <w:color w:val="333333"/>
          <w:sz w:val="26"/>
          <w:szCs w:val="26"/>
        </w:rPr>
        <w:t>BareMinimum</w:t>
      </w:r>
      <w:proofErr w:type="spellEnd"/>
      <w:r>
        <w:rPr>
          <w:rFonts w:ascii="Helvetica" w:hAnsi="Helvetica"/>
          <w:color w:val="333333"/>
          <w:sz w:val="26"/>
          <w:szCs w:val="26"/>
        </w:rPr>
        <w:t xml:space="preserve"> sketch, which can be found at:</w:t>
      </w:r>
    </w:p>
    <w:p w:rsidR="00173D35" w:rsidRDefault="00173D35" w:rsidP="00173D35">
      <w:pPr>
        <w:pStyle w:val="NormalWeb"/>
        <w:shd w:val="clear" w:color="auto" w:fill="FFFFFF"/>
        <w:spacing w:before="45" w:beforeAutospacing="0" w:after="150" w:afterAutospacing="0" w:line="360" w:lineRule="atLeast"/>
        <w:ind w:left="600"/>
        <w:rPr>
          <w:rFonts w:ascii="Helvetica" w:hAnsi="Helvetica"/>
          <w:color w:val="333333"/>
          <w:sz w:val="26"/>
          <w:szCs w:val="26"/>
        </w:rPr>
      </w:pPr>
      <w:r>
        <w:rPr>
          <w:rFonts w:ascii="Helvetica" w:hAnsi="Helvetica"/>
          <w:color w:val="333333"/>
          <w:sz w:val="26"/>
          <w:szCs w:val="26"/>
        </w:rPr>
        <w:t xml:space="preserve">File --&gt; Examples --&gt; 1.Basic --&gt; </w:t>
      </w:r>
      <w:proofErr w:type="spellStart"/>
      <w:r>
        <w:rPr>
          <w:rFonts w:ascii="Helvetica" w:hAnsi="Helvetica"/>
          <w:color w:val="333333"/>
          <w:sz w:val="26"/>
          <w:szCs w:val="26"/>
        </w:rPr>
        <w:t>BareMinimum</w:t>
      </w:r>
      <w:proofErr w:type="spellEnd"/>
    </w:p>
    <w:p w:rsidR="00173D35" w:rsidRDefault="00173D35" w:rsidP="00173D35">
      <w:pPr>
        <w:pStyle w:val="Heading2"/>
        <w:shd w:val="clear" w:color="auto" w:fill="FFFFFF"/>
        <w:spacing w:before="180" w:after="180"/>
        <w:rPr>
          <w:rFonts w:ascii="Helvetica" w:hAnsi="Helvetica"/>
          <w:color w:val="333333"/>
          <w:shd w:val="clear" w:color="auto" w:fill="FFFFFF"/>
        </w:rPr>
      </w:pPr>
      <w:r>
        <w:rPr>
          <w:rFonts w:ascii="Helvetica" w:hAnsi="Helvetica"/>
          <w:color w:val="333333"/>
          <w:shd w:val="clear" w:color="auto" w:fill="FFFFFF"/>
        </w:rPr>
        <w:t xml:space="preserve">The </w:t>
      </w:r>
      <w:proofErr w:type="spellStart"/>
      <w:r>
        <w:rPr>
          <w:rFonts w:ascii="Helvetica" w:hAnsi="Helvetica"/>
          <w:color w:val="333333"/>
          <w:shd w:val="clear" w:color="auto" w:fill="FFFFFF"/>
        </w:rPr>
        <w:t>BareMinimum</w:t>
      </w:r>
      <w:proofErr w:type="spellEnd"/>
      <w:r>
        <w:rPr>
          <w:rFonts w:ascii="Helvetica" w:hAnsi="Helvetica"/>
          <w:color w:val="333333"/>
          <w:shd w:val="clear" w:color="auto" w:fill="FFFFFF"/>
        </w:rPr>
        <w:t xml:space="preserve"> Sketch should look like this:</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&lt;</w:t>
      </w:r>
      <w:proofErr w:type="gramStart"/>
      <w:r w:rsidRPr="00FB67DC">
        <w:rPr>
          <w:rFonts w:ascii="Consolas" w:eastAsia="Times New Roman" w:hAnsi="Consolas" w:cs="Courier New"/>
          <w:color w:val="333333"/>
          <w:sz w:val="20"/>
          <w:szCs w:val="20"/>
        </w:rPr>
        <w:t>pre&gt;</w:t>
      </w:r>
      <w:proofErr w:type="gramEnd"/>
      <w:r w:rsidRPr="00FB67DC">
        <w:rPr>
          <w:rFonts w:ascii="Consolas" w:eastAsia="Times New Roman" w:hAnsi="Consolas" w:cs="Courier New"/>
          <w:color w:val="333333"/>
          <w:sz w:val="20"/>
          <w:szCs w:val="20"/>
        </w:rPr>
        <w:t>void setup() {</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 put your setup code here, to run once:</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proofErr w:type="gramStart"/>
      <w:r w:rsidRPr="00FB67DC">
        <w:rPr>
          <w:rFonts w:ascii="Consolas" w:eastAsia="Times New Roman" w:hAnsi="Consolas" w:cs="Courier New"/>
          <w:color w:val="333333"/>
          <w:sz w:val="20"/>
          <w:szCs w:val="20"/>
        </w:rPr>
        <w:t>void</w:t>
      </w:r>
      <w:proofErr w:type="gramEnd"/>
      <w:r w:rsidRPr="00FB67DC">
        <w:rPr>
          <w:rFonts w:ascii="Consolas" w:eastAsia="Times New Roman" w:hAnsi="Consolas" w:cs="Courier New"/>
          <w:color w:val="333333"/>
          <w:sz w:val="20"/>
          <w:szCs w:val="20"/>
        </w:rPr>
        <w:t xml:space="preserve"> loop() {</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 put your main code here, to run repeatedly: </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 xml:space="preserve">  </w:t>
      </w:r>
    </w:p>
    <w:p w:rsidR="00173D35" w:rsidRPr="00FB67DC" w:rsidRDefault="00173D35" w:rsidP="00173D35">
      <w:pPr>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rPr>
      </w:pPr>
      <w:r w:rsidRPr="00FB67DC">
        <w:rPr>
          <w:rFonts w:ascii="Consolas" w:eastAsia="Times New Roman" w:hAnsi="Consolas" w:cs="Courier New"/>
          <w:color w:val="333333"/>
          <w:sz w:val="20"/>
          <w:szCs w:val="20"/>
        </w:rPr>
        <w:t>}</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Pr="00FB67DC" w:rsidRDefault="00173D35" w:rsidP="00173D35">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 xml:space="preserve">Next, </w:t>
      </w:r>
      <w:proofErr w:type="spellStart"/>
      <w:proofErr w:type="gramStart"/>
      <w:r w:rsidRPr="00FB67DC">
        <w:rPr>
          <w:rFonts w:ascii="Helvetica" w:hAnsi="Helvetica"/>
          <w:b w:val="0"/>
          <w:color w:val="333333"/>
          <w:shd w:val="clear" w:color="auto" w:fill="FFFFFF"/>
        </w:rPr>
        <w:t>lets</w:t>
      </w:r>
      <w:proofErr w:type="spellEnd"/>
      <w:proofErr w:type="gramEnd"/>
      <w:r w:rsidRPr="00FB67DC">
        <w:rPr>
          <w:rFonts w:ascii="Helvetica" w:hAnsi="Helvetica"/>
          <w:b w:val="0"/>
          <w:color w:val="333333"/>
          <w:shd w:val="clear" w:color="auto" w:fill="FFFFFF"/>
        </w:rPr>
        <w:t xml:space="preserve"> put a header on the code, so other people know about what we are making, why, and under what terms:</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Pr="00FB67DC" w:rsidRDefault="00173D35" w:rsidP="00173D35">
      <w:pPr>
        <w:pStyle w:val="Heading2"/>
        <w:shd w:val="clear" w:color="auto" w:fill="FFFFFF"/>
        <w:spacing w:before="180" w:after="180"/>
        <w:rPr>
          <w:color w:val="333333"/>
          <w:sz w:val="33"/>
          <w:szCs w:val="33"/>
          <w:u w:val="single"/>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w:t>
      </w:r>
      <w:proofErr w:type="gramStart"/>
      <w:r>
        <w:rPr>
          <w:rFonts w:ascii="Consolas" w:hAnsi="Consolas"/>
          <w:color w:val="333333"/>
        </w:rPr>
        <w:t>pre</w:t>
      </w:r>
      <w:proofErr w:type="gramEnd"/>
      <w:r>
        <w:rPr>
          <w:rFonts w:ascii="Consolas" w:hAnsi="Consolas"/>
          <w:color w:val="333333"/>
        </w:rPr>
        <w:t>&gt;/*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by</w:t>
      </w:r>
      <w:proofErr w:type="gramEnd"/>
      <w:r>
        <w:rPr>
          <w:rFonts w:ascii="Consolas" w:hAnsi="Consolas"/>
          <w:color w:val="333333"/>
        </w:rPr>
        <w:t xml:space="preserve"> Genius Arduino Programmer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based</w:t>
      </w:r>
      <w:proofErr w:type="gramEnd"/>
      <w:r>
        <w:rPr>
          <w:rFonts w:ascii="Consolas" w:hAnsi="Consolas"/>
          <w:color w:val="333333"/>
        </w:rPr>
        <w:t xml:space="preserve"> on the reading of a photocell on pin A0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lastRenderedPageBreak/>
        <w:t>This code is in the Public Domain</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setup code here, to run once: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main code here, to run repeatedly: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Pr="00FB67DC" w:rsidRDefault="00173D35" w:rsidP="00173D35">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Once that is all squared away, let us define the pin names, and establish variables:</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w:t>
      </w:r>
      <w:proofErr w:type="gramStart"/>
      <w:r>
        <w:rPr>
          <w:rFonts w:ascii="Consolas" w:hAnsi="Consolas"/>
          <w:color w:val="333333"/>
        </w:rPr>
        <w:t>pre</w:t>
      </w:r>
      <w:proofErr w:type="gramEnd"/>
      <w:r>
        <w:rPr>
          <w:rFonts w:ascii="Consolas" w:hAnsi="Consolas"/>
          <w:color w:val="333333"/>
        </w:rPr>
        <w:t>&gt;/*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by</w:t>
      </w:r>
      <w:proofErr w:type="gramEnd"/>
      <w:r>
        <w:rPr>
          <w:rFonts w:ascii="Consolas" w:hAnsi="Consolas"/>
          <w:color w:val="333333"/>
        </w:rPr>
        <w:t xml:space="preserve"> Genius Arduino Programmer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based</w:t>
      </w:r>
      <w:proofErr w:type="gramEnd"/>
      <w:r>
        <w:rPr>
          <w:rFonts w:ascii="Consolas" w:hAnsi="Consolas"/>
          <w:color w:val="333333"/>
        </w:rPr>
        <w:t xml:space="preserve"> on the reading of a photocell on pin A0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lastRenderedPageBreak/>
        <w:t>// name analog pin 0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analogInPin</w:t>
      </w:r>
      <w:proofErr w:type="spellEnd"/>
      <w:r>
        <w:rPr>
          <w:rFonts w:ascii="Consolas" w:hAnsi="Consolas"/>
          <w:color w:val="333333"/>
        </w:rPr>
        <w:t xml:space="preserve"> = A0;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LEDPin</w:t>
      </w:r>
      <w:proofErr w:type="spellEnd"/>
      <w:r>
        <w:rPr>
          <w:rFonts w:ascii="Consolas" w:hAnsi="Consolas"/>
          <w:color w:val="333333"/>
        </w:rPr>
        <w:t xml:space="preserve"> = 9;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setup code here, to run once: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 put your main code here, to run repeatedly: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eading2"/>
        <w:shd w:val="clear" w:color="auto" w:fill="FFFFFF"/>
        <w:spacing w:before="180" w:after="180"/>
        <w:rPr>
          <w:rFonts w:ascii="Helvetica" w:hAnsi="Helvetica"/>
          <w:color w:val="333333"/>
          <w:shd w:val="clear" w:color="auto" w:fill="FFFFFF"/>
        </w:rPr>
      </w:pPr>
    </w:p>
    <w:p w:rsidR="00173D35" w:rsidRDefault="00173D35" w:rsidP="00173D35">
      <w:pPr>
        <w:pStyle w:val="Heading2"/>
        <w:shd w:val="clear" w:color="auto" w:fill="FFFFFF"/>
        <w:spacing w:before="180" w:after="180"/>
        <w:rPr>
          <w:color w:val="333333"/>
          <w:szCs w:val="33"/>
          <w:u w:val="single"/>
        </w:rPr>
      </w:pPr>
    </w:p>
    <w:p w:rsidR="00173D35" w:rsidRDefault="00173D35" w:rsidP="00173D35">
      <w:pPr>
        <w:pStyle w:val="Heading2"/>
        <w:shd w:val="clear" w:color="auto" w:fill="FFFFFF"/>
        <w:spacing w:before="180" w:after="180"/>
        <w:rPr>
          <w:rFonts w:ascii="Helvetica" w:hAnsi="Helvetica"/>
          <w:b w:val="0"/>
          <w:color w:val="333333"/>
          <w:shd w:val="clear" w:color="auto" w:fill="FFFFFF"/>
        </w:rPr>
      </w:pPr>
      <w:r w:rsidRPr="00FB67DC">
        <w:rPr>
          <w:rFonts w:ascii="Helvetica" w:hAnsi="Helvetica"/>
          <w:b w:val="0"/>
          <w:color w:val="333333"/>
          <w:shd w:val="clear" w:color="auto" w:fill="FFFFFF"/>
        </w:rPr>
        <w:t>Now that variables and pin names are set, let us write the actual code: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w:t>
      </w:r>
      <w:proofErr w:type="gramStart"/>
      <w:r>
        <w:rPr>
          <w:rFonts w:ascii="Consolas" w:hAnsi="Consolas"/>
          <w:color w:val="333333"/>
        </w:rPr>
        <w:t>pre</w:t>
      </w:r>
      <w:proofErr w:type="gramEnd"/>
      <w:r>
        <w:rPr>
          <w:rFonts w:ascii="Consolas" w:hAnsi="Consolas"/>
          <w:color w:val="333333"/>
        </w:rPr>
        <w:t>&gt;/*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by</w:t>
      </w:r>
      <w:proofErr w:type="gramEnd"/>
      <w:r>
        <w:rPr>
          <w:rFonts w:ascii="Consolas" w:hAnsi="Consolas"/>
          <w:color w:val="333333"/>
        </w:rPr>
        <w:t xml:space="preserve"> Genius Arduino Programmer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lastRenderedPageBreak/>
        <w:t>Controls the brightness of an LED on pin D9</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based</w:t>
      </w:r>
      <w:proofErr w:type="gramEnd"/>
      <w:r>
        <w:rPr>
          <w:rFonts w:ascii="Consolas" w:hAnsi="Consolas"/>
          <w:color w:val="333333"/>
        </w:rPr>
        <w:t xml:space="preserve"> on the reading of a photocell on pin A0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analog pin 0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analogInPin</w:t>
      </w:r>
      <w:proofErr w:type="spellEnd"/>
      <w:r>
        <w:rPr>
          <w:rFonts w:ascii="Consolas" w:hAnsi="Consolas"/>
          <w:color w:val="333333"/>
        </w:rPr>
        <w:t xml:space="preserve"> = A0;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LEDPin</w:t>
      </w:r>
      <w:proofErr w:type="spellEnd"/>
      <w:r>
        <w:rPr>
          <w:rFonts w:ascii="Consolas" w:hAnsi="Consolas"/>
          <w:color w:val="333333"/>
        </w:rPr>
        <w:t xml:space="preserve"> = 9;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setup()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//nothing here right now</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//read the analog in pin and set the reading to the photocell variable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photocell</w:t>
      </w:r>
      <w:proofErr w:type="gramEnd"/>
      <w:r>
        <w:rPr>
          <w:rFonts w:ascii="Consolas" w:hAnsi="Consolas"/>
          <w:color w:val="333333"/>
        </w:rPr>
        <w:t xml:space="preserve"> = </w:t>
      </w:r>
      <w:proofErr w:type="spellStart"/>
      <w:r>
        <w:rPr>
          <w:rFonts w:ascii="Consolas" w:hAnsi="Consolas"/>
          <w:color w:val="333333"/>
        </w:rPr>
        <w:t>analogRead</w:t>
      </w:r>
      <w:proofErr w:type="spellEnd"/>
      <w:r>
        <w:rPr>
          <w:rFonts w:ascii="Consolas" w:hAnsi="Consolas"/>
          <w:color w:val="333333"/>
        </w:rPr>
        <w:t>(</w:t>
      </w:r>
      <w:proofErr w:type="spellStart"/>
      <w:r>
        <w:rPr>
          <w:rFonts w:ascii="Consolas" w:hAnsi="Consolas"/>
          <w:color w:val="333333"/>
        </w:rPr>
        <w:t>analogInPin</w:t>
      </w:r>
      <w:proofErr w:type="spellEnd"/>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//control the LED pin using the value read by the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analogWrite</w:t>
      </w:r>
      <w:proofErr w:type="spellEnd"/>
      <w:r>
        <w:rPr>
          <w:rFonts w:ascii="Consolas" w:hAnsi="Consolas"/>
          <w:color w:val="333333"/>
        </w:rPr>
        <w:t>(</w:t>
      </w:r>
      <w:proofErr w:type="spellStart"/>
      <w:proofErr w:type="gramEnd"/>
      <w:r>
        <w:rPr>
          <w:rFonts w:ascii="Consolas" w:hAnsi="Consolas"/>
          <w:color w:val="333333"/>
        </w:rPr>
        <w:t>LEDPin</w:t>
      </w:r>
      <w:proofErr w:type="spellEnd"/>
      <w:r>
        <w:rPr>
          <w:rFonts w:ascii="Consolas" w:hAnsi="Consolas"/>
          <w:color w:val="333333"/>
        </w:rPr>
        <w:t>,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//pause the code for 1/10 second</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lastRenderedPageBreak/>
        <w:t xml:space="preserve">  //1 second = 1000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delay(</w:t>
      </w:r>
      <w:proofErr w:type="gramEnd"/>
      <w:r>
        <w:rPr>
          <w:rFonts w:ascii="Consolas" w:hAnsi="Consolas"/>
          <w:color w:val="333333"/>
        </w:rPr>
        <w:t xml:space="preserve">100);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Pr="00FB67DC" w:rsidRDefault="00173D35" w:rsidP="00173D35">
      <w:pPr>
        <w:pStyle w:val="Heading2"/>
        <w:shd w:val="clear" w:color="auto" w:fill="FFFFFF"/>
        <w:spacing w:before="180" w:after="180"/>
        <w:rPr>
          <w:b w:val="0"/>
          <w:color w:val="333333"/>
          <w:szCs w:val="33"/>
          <w:u w:val="single"/>
        </w:rPr>
      </w:pPr>
    </w:p>
    <w:p w:rsidR="00173D35" w:rsidRDefault="00173D35" w:rsidP="00173D35">
      <w:pPr>
        <w:rPr>
          <w:rFonts w:ascii="Helvetica" w:hAnsi="Helvetica"/>
          <w:color w:val="333333"/>
          <w:sz w:val="26"/>
          <w:szCs w:val="26"/>
          <w:shd w:val="clear" w:color="auto" w:fill="FFFFFF"/>
        </w:rPr>
      </w:pPr>
      <w:r>
        <w:rPr>
          <w:rFonts w:ascii="Helvetica" w:hAnsi="Helvetica"/>
          <w:color w:val="333333"/>
          <w:sz w:val="26"/>
          <w:szCs w:val="26"/>
          <w:shd w:val="clear" w:color="auto" w:fill="FFFFFF"/>
        </w:rPr>
        <w:t>If we want to see what numbers the analog pin is actually reading from the photocell, we will need to use the serial monitor. Let's activate the serial port and output those numbers:</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&lt;</w:t>
      </w:r>
      <w:proofErr w:type="gramStart"/>
      <w:r>
        <w:rPr>
          <w:rFonts w:ascii="Consolas" w:hAnsi="Consolas"/>
          <w:color w:val="333333"/>
        </w:rPr>
        <w:t>pre</w:t>
      </w:r>
      <w:proofErr w:type="gramEnd"/>
      <w:r>
        <w:rPr>
          <w:rFonts w:ascii="Consolas" w:hAnsi="Consolas"/>
          <w:color w:val="333333"/>
        </w:rPr>
        <w:t>&gt;/*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LED Dimmer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by</w:t>
      </w:r>
      <w:proofErr w:type="gramEnd"/>
      <w:r>
        <w:rPr>
          <w:rFonts w:ascii="Consolas" w:hAnsi="Consolas"/>
          <w:color w:val="333333"/>
        </w:rPr>
        <w:t xml:space="preserve"> Genius Arduino Programmer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2012</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Controls the brightness of an LED on pin D9</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based</w:t>
      </w:r>
      <w:proofErr w:type="gramEnd"/>
      <w:r>
        <w:rPr>
          <w:rFonts w:ascii="Consolas" w:hAnsi="Consolas"/>
          <w:color w:val="333333"/>
        </w:rPr>
        <w:t xml:space="preserve"> on the reading of a photocell on pin A0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This code is in the Public Domain</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analog pin 0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analogInPin</w:t>
      </w:r>
      <w:proofErr w:type="spellEnd"/>
      <w:r>
        <w:rPr>
          <w:rFonts w:ascii="Consolas" w:hAnsi="Consolas"/>
          <w:color w:val="333333"/>
        </w:rPr>
        <w:t xml:space="preserve"> = A0;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name digital pin 9 a constant name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const</w:t>
      </w:r>
      <w:proofErr w:type="spellEnd"/>
      <w:proofErr w:type="gramEnd"/>
      <w:r>
        <w:rPr>
          <w:rFonts w:ascii="Consolas" w:hAnsi="Consolas"/>
          <w:color w:val="333333"/>
        </w:rPr>
        <w:t xml:space="preserve"> </w:t>
      </w:r>
      <w:proofErr w:type="spellStart"/>
      <w:r>
        <w:rPr>
          <w:rFonts w:ascii="Consolas" w:hAnsi="Consolas"/>
          <w:color w:val="333333"/>
        </w:rPr>
        <w:t>int</w:t>
      </w:r>
      <w:proofErr w:type="spellEnd"/>
      <w:r>
        <w:rPr>
          <w:rFonts w:ascii="Consolas" w:hAnsi="Consolas"/>
          <w:color w:val="333333"/>
        </w:rPr>
        <w:t xml:space="preserve"> </w:t>
      </w:r>
      <w:proofErr w:type="spellStart"/>
      <w:r>
        <w:rPr>
          <w:rFonts w:ascii="Consolas" w:hAnsi="Consolas"/>
          <w:color w:val="333333"/>
        </w:rPr>
        <w:t>LEDPin</w:t>
      </w:r>
      <w:proofErr w:type="spellEnd"/>
      <w:r>
        <w:rPr>
          <w:rFonts w:ascii="Consolas" w:hAnsi="Consolas"/>
          <w:color w:val="333333"/>
        </w:rPr>
        <w:t xml:space="preserve"> = 9;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//variable for reading a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spellStart"/>
      <w:proofErr w:type="gramStart"/>
      <w:r>
        <w:rPr>
          <w:rFonts w:ascii="Consolas" w:hAnsi="Consolas"/>
          <w:color w:val="333333"/>
        </w:rPr>
        <w:t>int</w:t>
      </w:r>
      <w:proofErr w:type="spellEnd"/>
      <w:proofErr w:type="gramEnd"/>
      <w:r>
        <w:rPr>
          <w:rFonts w:ascii="Consolas" w:hAnsi="Consolas"/>
          <w:color w:val="333333"/>
        </w:rPr>
        <w:t xml:space="preserve">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lastRenderedPageBreak/>
        <w:t>void</w:t>
      </w:r>
      <w:proofErr w:type="gramEnd"/>
      <w:r>
        <w:rPr>
          <w:rFonts w:ascii="Consolas" w:hAnsi="Consolas"/>
          <w:color w:val="333333"/>
        </w:rPr>
        <w:t xml:space="preserve"> setup()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Serial.begin</w:t>
      </w:r>
      <w:proofErr w:type="spellEnd"/>
      <w:r>
        <w:rPr>
          <w:rFonts w:ascii="Consolas" w:hAnsi="Consolas"/>
          <w:color w:val="333333"/>
        </w:rPr>
        <w:t>(</w:t>
      </w:r>
      <w:proofErr w:type="gramEnd"/>
      <w:r>
        <w:rPr>
          <w:rFonts w:ascii="Consolas" w:hAnsi="Consolas"/>
          <w:color w:val="333333"/>
        </w:rPr>
        <w:t>9600);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proofErr w:type="gramStart"/>
      <w:r>
        <w:rPr>
          <w:rFonts w:ascii="Consolas" w:hAnsi="Consolas"/>
          <w:color w:val="333333"/>
        </w:rPr>
        <w:t>void</w:t>
      </w:r>
      <w:proofErr w:type="gramEnd"/>
      <w:r>
        <w:rPr>
          <w:rFonts w:ascii="Consolas" w:hAnsi="Consolas"/>
          <w:color w:val="333333"/>
        </w:rPr>
        <w:t xml:space="preserve"> loop()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//read the analog in pin and set the reading to the photocell variable</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photocell</w:t>
      </w:r>
      <w:proofErr w:type="gramEnd"/>
      <w:r>
        <w:rPr>
          <w:rFonts w:ascii="Consolas" w:hAnsi="Consolas"/>
          <w:color w:val="333333"/>
        </w:rPr>
        <w:t xml:space="preserve"> = </w:t>
      </w:r>
      <w:proofErr w:type="spellStart"/>
      <w:r>
        <w:rPr>
          <w:rFonts w:ascii="Consolas" w:hAnsi="Consolas"/>
          <w:color w:val="333333"/>
        </w:rPr>
        <w:t>analogRead</w:t>
      </w:r>
      <w:proofErr w:type="spellEnd"/>
      <w:r>
        <w:rPr>
          <w:rFonts w:ascii="Consolas" w:hAnsi="Consolas"/>
          <w:color w:val="333333"/>
        </w:rPr>
        <w:t>(</w:t>
      </w:r>
      <w:proofErr w:type="spellStart"/>
      <w:r>
        <w:rPr>
          <w:rFonts w:ascii="Consolas" w:hAnsi="Consolas"/>
          <w:color w:val="333333"/>
        </w:rPr>
        <w:t>analogInPin</w:t>
      </w:r>
      <w:proofErr w:type="spellEnd"/>
      <w:r>
        <w:rPr>
          <w:rFonts w:ascii="Consolas" w:hAnsi="Consolas"/>
          <w:color w:val="333333"/>
        </w:rPr>
        <w:t>);</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//print the photocell value into the serial monitor</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w:t>
      </w:r>
      <w:proofErr w:type="spellEnd"/>
      <w:r>
        <w:rPr>
          <w:rFonts w:ascii="Consolas" w:hAnsi="Consolas"/>
          <w:color w:val="333333"/>
        </w:rPr>
        <w:t>(</w:t>
      </w:r>
      <w:proofErr w:type="gramEnd"/>
      <w:r>
        <w:rPr>
          <w:rFonts w:ascii="Consolas" w:hAnsi="Consolas"/>
          <w:color w:val="333333"/>
        </w:rPr>
        <w:t xml:space="preserve">"Photocell = " );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Serial.println</w:t>
      </w:r>
      <w:proofErr w:type="spellEnd"/>
      <w:r>
        <w:rPr>
          <w:rFonts w:ascii="Consolas" w:hAnsi="Consolas"/>
          <w:color w:val="333333"/>
        </w:rPr>
        <w:t>(</w:t>
      </w:r>
      <w:proofErr w:type="gramEnd"/>
      <w:r>
        <w:rPr>
          <w:rFonts w:ascii="Consolas" w:hAnsi="Consolas"/>
          <w:color w:val="333333"/>
        </w:rPr>
        <w:t xml:space="preserve">photocell);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//control the LED pin using the value read by the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spellStart"/>
      <w:proofErr w:type="gramStart"/>
      <w:r>
        <w:rPr>
          <w:rFonts w:ascii="Consolas" w:hAnsi="Consolas"/>
          <w:color w:val="333333"/>
        </w:rPr>
        <w:t>analogWrite</w:t>
      </w:r>
      <w:proofErr w:type="spellEnd"/>
      <w:r>
        <w:rPr>
          <w:rFonts w:ascii="Consolas" w:hAnsi="Consolas"/>
          <w:color w:val="333333"/>
        </w:rPr>
        <w:t>(</w:t>
      </w:r>
      <w:proofErr w:type="spellStart"/>
      <w:proofErr w:type="gramEnd"/>
      <w:r>
        <w:rPr>
          <w:rFonts w:ascii="Consolas" w:hAnsi="Consolas"/>
          <w:color w:val="333333"/>
        </w:rPr>
        <w:t>LEDPin</w:t>
      </w:r>
      <w:proofErr w:type="spellEnd"/>
      <w:r>
        <w:rPr>
          <w:rFonts w:ascii="Consolas" w:hAnsi="Consolas"/>
          <w:color w:val="333333"/>
        </w:rPr>
        <w:t>, photocell);</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//pause the code for 1/10 second</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//1 second = 1000</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  </w:t>
      </w:r>
      <w:proofErr w:type="gramStart"/>
      <w:r>
        <w:rPr>
          <w:rFonts w:ascii="Consolas" w:hAnsi="Consolas"/>
          <w:color w:val="333333"/>
        </w:rPr>
        <w:t>delay(</w:t>
      </w:r>
      <w:proofErr w:type="gramEnd"/>
      <w:r>
        <w:rPr>
          <w:rFonts w:ascii="Consolas" w:hAnsi="Consolas"/>
          <w:color w:val="333333"/>
        </w:rPr>
        <w:t xml:space="preserve">100);  </w:t>
      </w:r>
    </w:p>
    <w:p w:rsidR="00173D35" w:rsidRDefault="00173D35" w:rsidP="00173D35">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w:t>
      </w:r>
    </w:p>
    <w:p w:rsidR="00173D35" w:rsidRDefault="00173D35" w:rsidP="00173D35">
      <w:pPr>
        <w:rPr>
          <w:rFonts w:ascii="Helvetica" w:hAnsi="Helvetica"/>
          <w:color w:val="000000" w:themeColor="text1"/>
          <w:sz w:val="26"/>
          <w:szCs w:val="26"/>
          <w:shd w:val="clear" w:color="auto" w:fill="FFFFFF"/>
        </w:rPr>
      </w:pPr>
    </w:p>
    <w:p w:rsidR="00173D35" w:rsidRDefault="00173D35" w:rsidP="00173D35">
      <w:pPr>
        <w:rPr>
          <w:rFonts w:ascii="Helvetica" w:hAnsi="Helvetica"/>
          <w:color w:val="000000" w:themeColor="text1"/>
          <w:sz w:val="26"/>
          <w:szCs w:val="26"/>
          <w:shd w:val="clear" w:color="auto" w:fill="FFFFFF"/>
        </w:rPr>
      </w:pPr>
    </w:p>
    <w:p w:rsidR="00173D35" w:rsidRDefault="00173D35" w:rsidP="00173D35">
      <w:pPr>
        <w:rPr>
          <w:rFonts w:ascii="Helvetica" w:hAnsi="Helvetica"/>
          <w:color w:val="000000" w:themeColor="text1"/>
          <w:sz w:val="26"/>
          <w:szCs w:val="26"/>
          <w:shd w:val="clear" w:color="auto" w:fill="FFFFFF"/>
        </w:rPr>
      </w:pPr>
    </w:p>
    <w:p w:rsidR="00173D35" w:rsidRDefault="00173D35" w:rsidP="00173D35">
      <w:pPr>
        <w:rPr>
          <w:rFonts w:ascii="Helvetica" w:hAnsi="Helvetica"/>
          <w:color w:val="000000" w:themeColor="text1"/>
          <w:sz w:val="26"/>
          <w:szCs w:val="26"/>
          <w:shd w:val="clear" w:color="auto" w:fill="FFFFFF"/>
        </w:rPr>
      </w:pPr>
    </w:p>
    <w:p w:rsidR="006A78B6" w:rsidRDefault="006A78B6" w:rsidP="00173D35">
      <w:pPr>
        <w:rPr>
          <w:rFonts w:ascii="Helvetica" w:hAnsi="Helvetica"/>
          <w:color w:val="000000" w:themeColor="text1"/>
          <w:sz w:val="26"/>
          <w:szCs w:val="26"/>
          <w:shd w:val="clear" w:color="auto" w:fill="FFFFFF"/>
        </w:rPr>
      </w:pPr>
    </w:p>
    <w:p w:rsidR="006A78B6" w:rsidRDefault="006A78B6" w:rsidP="00173D35">
      <w:pPr>
        <w:rPr>
          <w:rFonts w:ascii="Helvetica" w:hAnsi="Helvetica"/>
          <w:color w:val="000000" w:themeColor="text1"/>
          <w:sz w:val="26"/>
          <w:szCs w:val="26"/>
          <w:shd w:val="clear" w:color="auto" w:fill="FFFFFF"/>
        </w:rPr>
      </w:pPr>
    </w:p>
    <w:p w:rsidR="006A78B6" w:rsidRDefault="006A78B6" w:rsidP="00173D35">
      <w:pPr>
        <w:rPr>
          <w:rFonts w:ascii="Helvetica" w:hAnsi="Helvetica"/>
          <w:color w:val="000000" w:themeColor="text1"/>
          <w:sz w:val="26"/>
          <w:szCs w:val="26"/>
          <w:shd w:val="clear" w:color="auto" w:fill="FFFFFF"/>
        </w:rPr>
      </w:pPr>
    </w:p>
    <w:p w:rsidR="00173D35" w:rsidRPr="00C71008" w:rsidRDefault="00173D35" w:rsidP="00173D35">
      <w:pPr>
        <w:spacing w:after="0" w:line="360" w:lineRule="auto"/>
        <w:rPr>
          <w:rFonts w:ascii="Times New Roman" w:hAnsi="Times New Roman"/>
          <w:b/>
          <w:bCs/>
          <w:color w:val="000000"/>
          <w:sz w:val="32"/>
          <w:szCs w:val="32"/>
          <w:u w:val="single"/>
        </w:rPr>
      </w:pPr>
      <w:r w:rsidRPr="00C71008">
        <w:rPr>
          <w:rFonts w:ascii="Times New Roman" w:hAnsi="Times New Roman"/>
          <w:b/>
          <w:bCs/>
          <w:color w:val="000000"/>
          <w:sz w:val="32"/>
          <w:szCs w:val="32"/>
          <w:u w:val="single"/>
        </w:rPr>
        <w:t>10</w:t>
      </w:r>
      <w:proofErr w:type="gramStart"/>
      <w:r w:rsidRPr="00C71008">
        <w:rPr>
          <w:rFonts w:ascii="Times New Roman" w:hAnsi="Times New Roman"/>
          <w:b/>
          <w:bCs/>
          <w:color w:val="000000"/>
          <w:sz w:val="32"/>
          <w:szCs w:val="32"/>
          <w:u w:val="single"/>
        </w:rPr>
        <w:t>.HARDWARE</w:t>
      </w:r>
      <w:proofErr w:type="gramEnd"/>
      <w:r w:rsidRPr="00C71008">
        <w:rPr>
          <w:rFonts w:ascii="Times New Roman" w:hAnsi="Times New Roman"/>
          <w:b/>
          <w:bCs/>
          <w:color w:val="000000"/>
          <w:sz w:val="32"/>
          <w:szCs w:val="32"/>
          <w:u w:val="single"/>
        </w:rPr>
        <w:t xml:space="preserve"> TESTING</w:t>
      </w:r>
    </w:p>
    <w:p w:rsidR="00173D35" w:rsidRPr="00C71008" w:rsidRDefault="00173D35" w:rsidP="00173D35">
      <w:pPr>
        <w:spacing w:after="0" w:line="360" w:lineRule="auto"/>
        <w:rPr>
          <w:rFonts w:ascii="Times New Roman" w:hAnsi="Times New Roman"/>
          <w:b/>
          <w:bCs/>
          <w:color w:val="000000"/>
          <w:sz w:val="28"/>
          <w:szCs w:val="28"/>
        </w:rPr>
      </w:pPr>
    </w:p>
    <w:p w:rsidR="00173D35" w:rsidRPr="00C71008" w:rsidRDefault="00173D35" w:rsidP="00173D35">
      <w:pPr>
        <w:spacing w:after="0" w:line="360" w:lineRule="auto"/>
        <w:rPr>
          <w:rFonts w:ascii="Times New Roman" w:hAnsi="Times New Roman"/>
          <w:b/>
          <w:bCs/>
          <w:color w:val="000000"/>
          <w:sz w:val="28"/>
          <w:szCs w:val="28"/>
        </w:rPr>
      </w:pPr>
      <w:r w:rsidRPr="00C71008">
        <w:rPr>
          <w:rFonts w:ascii="Times New Roman" w:hAnsi="Times New Roman"/>
          <w:b/>
          <w:bCs/>
          <w:color w:val="000000"/>
          <w:sz w:val="28"/>
          <w:szCs w:val="28"/>
        </w:rPr>
        <w:t>10.1 CONTINUITY TEST:</w:t>
      </w:r>
    </w:p>
    <w:p w:rsidR="00173D35" w:rsidRPr="00C71008" w:rsidRDefault="00173D35" w:rsidP="00173D35">
      <w:pPr>
        <w:pStyle w:val="NormalWeb"/>
        <w:spacing w:before="0" w:beforeAutospacing="0" w:after="0" w:afterAutospacing="0" w:line="360" w:lineRule="auto"/>
        <w:ind w:firstLine="720"/>
        <w:rPr>
          <w:color w:val="000000"/>
        </w:rPr>
      </w:pPr>
      <w:r w:rsidRPr="00C71008">
        <w:rPr>
          <w:color w:val="000000"/>
        </w:rPr>
        <w:t xml:space="preserve">In electronics, a </w:t>
      </w:r>
      <w:r w:rsidRPr="00C71008">
        <w:rPr>
          <w:bCs/>
          <w:color w:val="000000"/>
        </w:rPr>
        <w:t>continuity test</w:t>
      </w:r>
      <w:r w:rsidRPr="00C71008">
        <w:rPr>
          <w:color w:val="000000"/>
        </w:rPr>
        <w:t xml:space="preserve"> is the checking of an electric circuit to see if current flows (that it is in fact a complete circuit). A continuity test is performed by placing a small voltage (wired in series with an LED or noise-producing component such as a piezoelectric speaker) across the chosen path. If electron flow is inhibited by broken conductors, damaged components, or excessive resistance, the circuit is "open".</w:t>
      </w:r>
    </w:p>
    <w:p w:rsidR="00173D35" w:rsidRPr="00C71008" w:rsidRDefault="00173D35" w:rsidP="00173D35">
      <w:pPr>
        <w:pStyle w:val="NormalWeb"/>
        <w:spacing w:before="0" w:beforeAutospacing="0" w:after="0" w:afterAutospacing="0" w:line="360" w:lineRule="auto"/>
        <w:ind w:firstLine="720"/>
        <w:rPr>
          <w:color w:val="000000"/>
        </w:rPr>
      </w:pPr>
      <w:r w:rsidRPr="00C71008">
        <w:rPr>
          <w:color w:val="000000"/>
        </w:rPr>
        <w:t>Devices that can be used to perform continuity tests include multi meters which measure current and specialized continuity testers which are cheaper, more basic devices, generally with a simple light bulb that lights up when current flows.</w:t>
      </w:r>
    </w:p>
    <w:p w:rsidR="00173D35" w:rsidRPr="00C71008" w:rsidRDefault="00173D35" w:rsidP="00173D35">
      <w:pPr>
        <w:pStyle w:val="NormalWeb"/>
        <w:spacing w:before="0" w:beforeAutospacing="0" w:after="0" w:afterAutospacing="0" w:line="360" w:lineRule="auto"/>
        <w:rPr>
          <w:color w:val="000000"/>
        </w:rPr>
      </w:pPr>
      <w:r w:rsidRPr="00C71008">
        <w:rPr>
          <w:color w:val="000000"/>
        </w:rPr>
        <w:t>An important application is the continuity test of a bundle of wires so as to find the two ends belonging to a particular one of these wires; there will be a negligible resistance between the "right" ends, and only between the "right" ends.</w:t>
      </w:r>
    </w:p>
    <w:p w:rsidR="00173D35" w:rsidRPr="00C71008" w:rsidRDefault="00173D35" w:rsidP="00173D35">
      <w:pPr>
        <w:spacing w:after="0" w:line="360" w:lineRule="auto"/>
        <w:rPr>
          <w:rFonts w:ascii="Times New Roman" w:hAnsi="Times New Roman"/>
          <w:bCs/>
          <w:color w:val="000000"/>
          <w:sz w:val="24"/>
          <w:szCs w:val="28"/>
        </w:rPr>
      </w:pPr>
      <w:r w:rsidRPr="00C71008">
        <w:rPr>
          <w:rFonts w:ascii="Times New Roman" w:hAnsi="Times New Roman"/>
          <w:bCs/>
          <w:color w:val="000000"/>
          <w:sz w:val="24"/>
          <w:szCs w:val="28"/>
        </w:rPr>
        <w:tab/>
        <w:t>This test is the performed just after the hardware soldering and configuration has been completed. This test aims at finding any electrical open paths in the circuit after the soldering. Many a times, the electrical continuity in the circuit is lost due to improper soldering, wrong and rough handling of the PCB, improper usage of the soldering iron, component failures and presence of bugs in the circuit diagram. We use a multi meter to perform this test. We keep the multi meter in buzzer mode and connect the ground terminal of the multi meter to the ground. We connect both the terminals across the path that needs to be checked. If there is continuation then you will hear the beep sound.</w:t>
      </w:r>
    </w:p>
    <w:p w:rsidR="00173D35" w:rsidRPr="00C71008" w:rsidRDefault="00173D35" w:rsidP="00173D35">
      <w:pPr>
        <w:spacing w:after="0" w:line="360" w:lineRule="auto"/>
        <w:rPr>
          <w:rFonts w:ascii="Times New Roman" w:hAnsi="Times New Roman"/>
          <w:bCs/>
          <w:color w:val="000000"/>
          <w:sz w:val="24"/>
          <w:szCs w:val="28"/>
        </w:rPr>
      </w:pPr>
    </w:p>
    <w:p w:rsidR="00173D35" w:rsidRPr="00C71008" w:rsidRDefault="00173D35" w:rsidP="00173D35">
      <w:pPr>
        <w:spacing w:after="0" w:line="360" w:lineRule="auto"/>
        <w:rPr>
          <w:rFonts w:ascii="Times New Roman" w:hAnsi="Times New Roman"/>
          <w:b/>
          <w:bCs/>
          <w:color w:val="000000"/>
          <w:sz w:val="28"/>
          <w:szCs w:val="28"/>
        </w:rPr>
      </w:pPr>
      <w:r w:rsidRPr="00C71008">
        <w:rPr>
          <w:rFonts w:ascii="Times New Roman" w:hAnsi="Times New Roman"/>
          <w:b/>
          <w:bCs/>
          <w:color w:val="000000"/>
          <w:sz w:val="28"/>
          <w:szCs w:val="28"/>
        </w:rPr>
        <w:t>10.2 POWER ON TEST:</w:t>
      </w:r>
    </w:p>
    <w:p w:rsidR="00173D35" w:rsidRPr="00C71008" w:rsidRDefault="00173D35" w:rsidP="00173D35">
      <w:pPr>
        <w:spacing w:after="0" w:line="360" w:lineRule="auto"/>
        <w:ind w:firstLine="720"/>
        <w:rPr>
          <w:rFonts w:ascii="Times New Roman" w:hAnsi="Times New Roman"/>
          <w:bCs/>
          <w:color w:val="000000"/>
          <w:sz w:val="24"/>
          <w:szCs w:val="28"/>
        </w:rPr>
      </w:pPr>
      <w:r w:rsidRPr="00C71008">
        <w:rPr>
          <w:rFonts w:ascii="Times New Roman" w:hAnsi="Times New Roman"/>
          <w:bCs/>
          <w:color w:val="000000"/>
          <w:sz w:val="24"/>
          <w:szCs w:val="28"/>
        </w:rPr>
        <w:t>This test is performed to check whether the voltage at different terminals is according to the requirement or not. We take a multi meter and put it in voltage mode. Remember that this test is performed without microcontroller. Firstly, we check the output of the transformer, whether we get the required 12 v AC voltage.</w:t>
      </w:r>
    </w:p>
    <w:p w:rsidR="00173D35" w:rsidRPr="00C71008" w:rsidRDefault="00173D35" w:rsidP="00173D35">
      <w:pPr>
        <w:spacing w:after="0" w:line="360" w:lineRule="auto"/>
        <w:ind w:firstLine="720"/>
        <w:rPr>
          <w:rFonts w:ascii="Times New Roman" w:hAnsi="Times New Roman"/>
          <w:bCs/>
          <w:color w:val="000000"/>
          <w:sz w:val="24"/>
          <w:szCs w:val="28"/>
        </w:rPr>
      </w:pPr>
      <w:r w:rsidRPr="00C71008">
        <w:rPr>
          <w:rFonts w:ascii="Times New Roman" w:hAnsi="Times New Roman"/>
          <w:bCs/>
          <w:color w:val="000000"/>
          <w:sz w:val="24"/>
          <w:szCs w:val="28"/>
        </w:rPr>
        <w:lastRenderedPageBreak/>
        <w:t xml:space="preserve"> Then we apply this voltage to the power supply circuit. Note that we do this test without microcontroller because if there is any excessive voltage, this may lead to damaging the controller. We check for the input to the voltage regulator i.e., are we getting an input of 12v and an output of 5v. This 5v output is given to the microcontrollers’ 40</w:t>
      </w:r>
      <w:r w:rsidRPr="00C71008">
        <w:rPr>
          <w:rFonts w:ascii="Times New Roman" w:hAnsi="Times New Roman"/>
          <w:bCs/>
          <w:color w:val="000000"/>
          <w:sz w:val="24"/>
          <w:szCs w:val="28"/>
          <w:vertAlign w:val="superscript"/>
        </w:rPr>
        <w:t>th</w:t>
      </w:r>
      <w:r w:rsidRPr="00C71008">
        <w:rPr>
          <w:rFonts w:ascii="Times New Roman" w:hAnsi="Times New Roman"/>
          <w:bCs/>
          <w:color w:val="000000"/>
          <w:sz w:val="24"/>
          <w:szCs w:val="28"/>
        </w:rPr>
        <w:t xml:space="preserve"> pin. Hence we check for the voltage level at 40</w:t>
      </w:r>
      <w:r w:rsidRPr="00C71008">
        <w:rPr>
          <w:rFonts w:ascii="Times New Roman" w:hAnsi="Times New Roman"/>
          <w:bCs/>
          <w:color w:val="000000"/>
          <w:sz w:val="24"/>
          <w:szCs w:val="28"/>
          <w:vertAlign w:val="superscript"/>
        </w:rPr>
        <w:t>th</w:t>
      </w:r>
      <w:r w:rsidRPr="00C71008">
        <w:rPr>
          <w:rFonts w:ascii="Times New Roman" w:hAnsi="Times New Roman"/>
          <w:bCs/>
          <w:color w:val="000000"/>
          <w:sz w:val="24"/>
          <w:szCs w:val="28"/>
        </w:rPr>
        <w:t xml:space="preserve"> pin. Similarly, we check for the other terminals for the required voltage. In this way we can assure that the voltage at all the terminals is as per the requirement.</w:t>
      </w:r>
    </w:p>
    <w:p w:rsidR="00173D35" w:rsidRDefault="00173D35" w:rsidP="00173D35">
      <w:pPr>
        <w:pStyle w:val="NormalWeb"/>
        <w:spacing w:before="0" w:beforeAutospacing="0" w:after="0" w:afterAutospacing="0" w:line="360" w:lineRule="auto"/>
        <w:jc w:val="both"/>
        <w:rPr>
          <w:sz w:val="28"/>
        </w:rPr>
      </w:pPr>
    </w:p>
    <w:p w:rsidR="00173D35" w:rsidRDefault="00173D35" w:rsidP="00173D35">
      <w:pPr>
        <w:pStyle w:val="NormalWeb"/>
        <w:spacing w:before="0" w:beforeAutospacing="0" w:after="0" w:afterAutospacing="0" w:line="360" w:lineRule="auto"/>
        <w:jc w:val="both"/>
        <w:rPr>
          <w:sz w:val="28"/>
        </w:rPr>
      </w:pPr>
    </w:p>
    <w:p w:rsidR="00173D35" w:rsidRDefault="00173D35" w:rsidP="00173D35">
      <w:pPr>
        <w:pStyle w:val="NormalWeb"/>
        <w:spacing w:before="0" w:beforeAutospacing="0" w:after="0" w:afterAutospacing="0" w:line="360" w:lineRule="auto"/>
        <w:jc w:val="both"/>
        <w:rPr>
          <w:sz w:val="28"/>
        </w:rPr>
      </w:pPr>
    </w:p>
    <w:p w:rsidR="00173D35" w:rsidRDefault="00173D35" w:rsidP="00173D35">
      <w:pPr>
        <w:pStyle w:val="NormalWeb"/>
        <w:spacing w:before="0" w:beforeAutospacing="0" w:after="0" w:afterAutospacing="0" w:line="360" w:lineRule="auto"/>
        <w:jc w:val="both"/>
        <w:rPr>
          <w:sz w:val="28"/>
        </w:rPr>
      </w:pPr>
    </w:p>
    <w:p w:rsidR="00173D35" w:rsidRDefault="00173D35" w:rsidP="00173D35">
      <w:pPr>
        <w:pStyle w:val="NormalWeb"/>
        <w:spacing w:before="0" w:beforeAutospacing="0" w:after="0" w:afterAutospacing="0" w:line="360" w:lineRule="auto"/>
        <w:jc w:val="both"/>
        <w:rPr>
          <w:sz w:val="28"/>
        </w:rPr>
      </w:pPr>
    </w:p>
    <w:p w:rsidR="00173D35" w:rsidRDefault="00173D35" w:rsidP="00173D35">
      <w:pPr>
        <w:rPr>
          <w:rFonts w:ascii="Times New Roman" w:hAnsi="Times New Roman"/>
          <w:b/>
          <w:bCs/>
          <w:sz w:val="28"/>
          <w:szCs w:val="28"/>
        </w:rPr>
      </w:pPr>
    </w:p>
    <w:p w:rsidR="00173D35" w:rsidRDefault="00173D35" w:rsidP="00173D35">
      <w:pPr>
        <w:rPr>
          <w:rFonts w:ascii="Times New Roman" w:hAnsi="Times New Roman"/>
          <w:b/>
          <w:bCs/>
          <w:sz w:val="28"/>
          <w:szCs w:val="28"/>
        </w:rPr>
      </w:pPr>
    </w:p>
    <w:p w:rsidR="00173D35" w:rsidRDefault="00173D35" w:rsidP="00173D35">
      <w:pPr>
        <w:spacing w:line="480" w:lineRule="auto"/>
        <w:rPr>
          <w:rFonts w:ascii="Times New Roman" w:hAnsi="Times New Roman"/>
          <w:b/>
          <w:bCs/>
          <w:sz w:val="28"/>
          <w:szCs w:val="28"/>
        </w:rPr>
      </w:pPr>
    </w:p>
    <w:p w:rsidR="00173D35" w:rsidRPr="00486FDF" w:rsidRDefault="00173D35" w:rsidP="00173D35">
      <w:pPr>
        <w:spacing w:line="480" w:lineRule="auto"/>
        <w:jc w:val="center"/>
        <w:rPr>
          <w:rFonts w:ascii="Times New Roman" w:hAnsi="Times New Roman"/>
          <w:b/>
          <w:bCs/>
          <w:sz w:val="32"/>
          <w:szCs w:val="32"/>
          <w:u w:val="single"/>
        </w:rPr>
      </w:pPr>
      <w:r w:rsidRPr="00486FDF">
        <w:rPr>
          <w:rFonts w:ascii="Times New Roman" w:hAnsi="Times New Roman"/>
          <w:b/>
          <w:bCs/>
          <w:sz w:val="32"/>
          <w:szCs w:val="32"/>
          <w:u w:val="single"/>
        </w:rPr>
        <w:t>BIBLIOGRAPHY</w:t>
      </w:r>
    </w:p>
    <w:p w:rsidR="00173D35" w:rsidRPr="00B1728C" w:rsidRDefault="00173D35" w:rsidP="00173D35">
      <w:pPr>
        <w:spacing w:line="480" w:lineRule="auto"/>
        <w:rPr>
          <w:rFonts w:ascii="Times New Roman" w:hAnsi="Times New Roman"/>
          <w:b/>
          <w:bCs/>
          <w:sz w:val="28"/>
          <w:szCs w:val="32"/>
          <w:u w:val="single"/>
        </w:rPr>
      </w:pPr>
      <w:r w:rsidRPr="00B1728C">
        <w:rPr>
          <w:rFonts w:ascii="Times New Roman" w:hAnsi="Times New Roman"/>
          <w:b/>
          <w:bCs/>
          <w:sz w:val="28"/>
          <w:szCs w:val="32"/>
          <w:u w:val="single"/>
        </w:rPr>
        <w:t>TEXT BOOKS REFERED</w:t>
      </w:r>
    </w:p>
    <w:p w:rsidR="00173D35" w:rsidRDefault="00173D35" w:rsidP="00173D35">
      <w:pPr>
        <w:spacing w:after="0" w:line="360" w:lineRule="auto"/>
        <w:jc w:val="both"/>
        <w:rPr>
          <w:rFonts w:ascii="Times New Roman" w:hAnsi="Times New Roman"/>
          <w:sz w:val="24"/>
          <w:szCs w:val="28"/>
        </w:rPr>
      </w:pPr>
      <w:r>
        <w:rPr>
          <w:rFonts w:ascii="Times New Roman" w:hAnsi="Times New Roman"/>
          <w:sz w:val="24"/>
          <w:szCs w:val="28"/>
        </w:rPr>
        <w:t xml:space="preserve">1. ATMEGA 328 </w:t>
      </w:r>
      <w:r w:rsidRPr="00B1728C">
        <w:rPr>
          <w:rFonts w:ascii="Times New Roman" w:hAnsi="Times New Roman"/>
          <w:sz w:val="24"/>
          <w:szCs w:val="28"/>
        </w:rPr>
        <w:t>Data Sheets.</w:t>
      </w:r>
    </w:p>
    <w:p w:rsidR="00173D35" w:rsidRPr="00B1728C" w:rsidRDefault="00173D35" w:rsidP="00173D35">
      <w:pPr>
        <w:spacing w:after="0" w:line="360" w:lineRule="auto"/>
        <w:rPr>
          <w:rFonts w:ascii="Times New Roman" w:hAnsi="Times New Roman"/>
          <w:sz w:val="24"/>
          <w:szCs w:val="28"/>
        </w:rPr>
      </w:pPr>
    </w:p>
    <w:p w:rsidR="00173D35" w:rsidRDefault="00173D35" w:rsidP="00173D35">
      <w:pPr>
        <w:spacing w:line="480" w:lineRule="auto"/>
        <w:rPr>
          <w:rFonts w:ascii="Times New Roman" w:hAnsi="Times New Roman"/>
          <w:b/>
          <w:bCs/>
          <w:sz w:val="28"/>
          <w:szCs w:val="32"/>
          <w:u w:val="single"/>
        </w:rPr>
      </w:pPr>
      <w:r w:rsidRPr="00B1728C">
        <w:rPr>
          <w:rFonts w:ascii="Times New Roman" w:hAnsi="Times New Roman"/>
          <w:b/>
          <w:bCs/>
          <w:sz w:val="28"/>
          <w:szCs w:val="32"/>
          <w:u w:val="single"/>
        </w:rPr>
        <w:t>WEBSITES</w:t>
      </w:r>
    </w:p>
    <w:p w:rsidR="00173D35" w:rsidRPr="00B1728C" w:rsidRDefault="00173D35" w:rsidP="00173D35">
      <w:pPr>
        <w:numPr>
          <w:ilvl w:val="0"/>
          <w:numId w:val="20"/>
        </w:numPr>
        <w:spacing w:after="0" w:line="360" w:lineRule="auto"/>
        <w:jc w:val="both"/>
        <w:rPr>
          <w:rFonts w:ascii="Times New Roman" w:hAnsi="Times New Roman"/>
          <w:sz w:val="24"/>
          <w:szCs w:val="28"/>
        </w:rPr>
      </w:pPr>
      <w:r w:rsidRPr="00B1728C">
        <w:rPr>
          <w:rFonts w:ascii="Times New Roman" w:hAnsi="Times New Roman"/>
          <w:sz w:val="24"/>
          <w:szCs w:val="28"/>
        </w:rPr>
        <w:t>www.atmel.com</w:t>
      </w:r>
    </w:p>
    <w:p w:rsidR="00173D35" w:rsidRPr="00B1728C" w:rsidRDefault="00173D35" w:rsidP="00173D35">
      <w:pPr>
        <w:numPr>
          <w:ilvl w:val="0"/>
          <w:numId w:val="20"/>
        </w:numPr>
        <w:spacing w:after="0" w:line="360" w:lineRule="auto"/>
        <w:jc w:val="both"/>
        <w:rPr>
          <w:rFonts w:ascii="Times New Roman" w:hAnsi="Times New Roman"/>
          <w:sz w:val="24"/>
          <w:szCs w:val="28"/>
        </w:rPr>
      </w:pPr>
      <w:r w:rsidRPr="00B1728C">
        <w:rPr>
          <w:rFonts w:ascii="Times New Roman" w:hAnsi="Times New Roman"/>
          <w:sz w:val="24"/>
          <w:szCs w:val="28"/>
        </w:rPr>
        <w:t>www.beyondlogic.org</w:t>
      </w:r>
    </w:p>
    <w:p w:rsidR="00173D35" w:rsidRPr="00B1728C" w:rsidRDefault="00173D35" w:rsidP="00173D35">
      <w:pPr>
        <w:numPr>
          <w:ilvl w:val="0"/>
          <w:numId w:val="20"/>
        </w:numPr>
        <w:spacing w:after="0" w:line="360" w:lineRule="auto"/>
        <w:jc w:val="both"/>
        <w:rPr>
          <w:rFonts w:ascii="Times New Roman" w:hAnsi="Times New Roman"/>
          <w:sz w:val="24"/>
          <w:szCs w:val="28"/>
        </w:rPr>
      </w:pPr>
      <w:r w:rsidRPr="00B1728C">
        <w:rPr>
          <w:rFonts w:ascii="Times New Roman" w:hAnsi="Times New Roman"/>
          <w:sz w:val="24"/>
          <w:szCs w:val="28"/>
        </w:rPr>
        <w:t>www.wikipedia.org</w:t>
      </w:r>
    </w:p>
    <w:p w:rsidR="00173D35" w:rsidRPr="00B1728C" w:rsidRDefault="00173D35" w:rsidP="00173D35">
      <w:pPr>
        <w:numPr>
          <w:ilvl w:val="0"/>
          <w:numId w:val="20"/>
        </w:numPr>
        <w:spacing w:after="0" w:line="360" w:lineRule="auto"/>
        <w:jc w:val="both"/>
        <w:rPr>
          <w:rFonts w:ascii="Times New Roman" w:hAnsi="Times New Roman"/>
          <w:sz w:val="24"/>
          <w:szCs w:val="28"/>
        </w:rPr>
      </w:pPr>
      <w:r w:rsidRPr="00B1728C">
        <w:rPr>
          <w:rFonts w:ascii="Times New Roman" w:hAnsi="Times New Roman"/>
          <w:sz w:val="24"/>
          <w:szCs w:val="28"/>
        </w:rPr>
        <w:t>www.howstuffworks.com</w:t>
      </w:r>
    </w:p>
    <w:p w:rsidR="00173D35" w:rsidRPr="009F321D" w:rsidRDefault="00173D35" w:rsidP="00173D35">
      <w:pPr>
        <w:numPr>
          <w:ilvl w:val="0"/>
          <w:numId w:val="20"/>
        </w:numPr>
        <w:spacing w:after="0" w:line="360" w:lineRule="auto"/>
        <w:jc w:val="both"/>
        <w:rPr>
          <w:rFonts w:ascii="Times New Roman" w:hAnsi="Times New Roman"/>
          <w:sz w:val="28"/>
          <w:szCs w:val="28"/>
        </w:rPr>
      </w:pPr>
      <w:r w:rsidRPr="00B1728C">
        <w:rPr>
          <w:rFonts w:ascii="Times New Roman" w:hAnsi="Times New Roman"/>
          <w:sz w:val="24"/>
          <w:szCs w:val="28"/>
        </w:rPr>
        <w:t>www.alldatasheets.com</w:t>
      </w:r>
    </w:p>
    <w:p w:rsidR="00173D35" w:rsidRPr="000718C5" w:rsidRDefault="00173D35" w:rsidP="00173D35">
      <w:pPr>
        <w:spacing w:line="480" w:lineRule="auto"/>
        <w:rPr>
          <w:rFonts w:ascii="Times New Roman" w:hAnsi="Times New Roman"/>
          <w:sz w:val="28"/>
          <w:szCs w:val="28"/>
        </w:rPr>
      </w:pPr>
    </w:p>
    <w:p w:rsidR="00173D35" w:rsidRPr="00FB67DC" w:rsidRDefault="00173D35" w:rsidP="00173D35">
      <w:pPr>
        <w:rPr>
          <w:rFonts w:ascii="Helvetica" w:hAnsi="Helvetica"/>
          <w:color w:val="000000" w:themeColor="text1"/>
          <w:sz w:val="26"/>
          <w:szCs w:val="26"/>
          <w:shd w:val="clear" w:color="auto" w:fill="FFFFFF"/>
        </w:rPr>
      </w:pPr>
    </w:p>
    <w:p w:rsidR="00427D12" w:rsidRPr="00C84A7A" w:rsidRDefault="00427D12" w:rsidP="00427D12">
      <w:pPr>
        <w:rPr>
          <w:sz w:val="24"/>
          <w:szCs w:val="24"/>
        </w:rPr>
      </w:pPr>
    </w:p>
    <w:p w:rsidR="00427D12" w:rsidRPr="00C84A7A" w:rsidRDefault="00427D12" w:rsidP="00427D12">
      <w:pPr>
        <w:rPr>
          <w:sz w:val="24"/>
          <w:szCs w:val="24"/>
        </w:rPr>
      </w:pPr>
    </w:p>
    <w:p w:rsidR="00427D12" w:rsidRPr="00C84A7A" w:rsidRDefault="00427D12" w:rsidP="00427D12">
      <w:pPr>
        <w:rPr>
          <w:sz w:val="24"/>
          <w:szCs w:val="24"/>
        </w:rPr>
      </w:pPr>
    </w:p>
    <w:p w:rsidR="00427D12" w:rsidRDefault="00427D12" w:rsidP="00427D12">
      <w:pPr>
        <w:pStyle w:val="BodyTextIndent"/>
        <w:spacing w:after="0" w:line="360" w:lineRule="auto"/>
        <w:rPr>
          <w:rFonts w:ascii="Times New Roman" w:hAnsi="Times New Roman"/>
          <w:sz w:val="24"/>
          <w:szCs w:val="24"/>
        </w:rPr>
      </w:pPr>
    </w:p>
    <w:p w:rsidR="00E54844" w:rsidRPr="006F40F6" w:rsidRDefault="00427D12">
      <w:pPr>
        <w:tabs>
          <w:tab w:val="left" w:pos="2676"/>
        </w:tabs>
        <w:spacing w:line="48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sectPr w:rsidR="00E54844" w:rsidRPr="006F40F6" w:rsidSect="00603BB9">
      <w:pgSz w:w="12240" w:h="15840"/>
      <w:pgMar w:top="1440" w:right="144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F8B" w:rsidRDefault="00703F8B" w:rsidP="00603BB9">
      <w:pPr>
        <w:spacing w:after="0" w:line="240" w:lineRule="auto"/>
      </w:pPr>
      <w:r>
        <w:separator/>
      </w:r>
    </w:p>
  </w:endnote>
  <w:endnote w:type="continuationSeparator" w:id="0">
    <w:p w:rsidR="00703F8B" w:rsidRDefault="00703F8B" w:rsidP="00603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Neue">
    <w:altName w:val="Times New Roman"/>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Times New Roman Bold">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TyponineSans Regular 18">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8C4" w:rsidRDefault="00A0036A">
    <w:pPr>
      <w:pStyle w:val="Footer"/>
      <w:jc w:val="right"/>
    </w:pPr>
    <w:r>
      <w:fldChar w:fldCharType="begin"/>
    </w:r>
    <w:r w:rsidR="00D01195">
      <w:instrText xml:space="preserve"> PAGE   \* MERGEFORMAT </w:instrText>
    </w:r>
    <w:r>
      <w:fldChar w:fldCharType="separate"/>
    </w:r>
    <w:r w:rsidR="00976806">
      <w:rPr>
        <w:noProof/>
      </w:rPr>
      <w:t>64</w:t>
    </w:r>
    <w:r>
      <w:rPr>
        <w:noProof/>
      </w:rPr>
      <w:fldChar w:fldCharType="end"/>
    </w:r>
  </w:p>
  <w:p w:rsidR="00D448C4" w:rsidRDefault="00D44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F8B" w:rsidRDefault="00703F8B" w:rsidP="00603BB9">
      <w:pPr>
        <w:spacing w:after="0" w:line="240" w:lineRule="auto"/>
      </w:pPr>
      <w:r>
        <w:separator/>
      </w:r>
    </w:p>
  </w:footnote>
  <w:footnote w:type="continuationSeparator" w:id="0">
    <w:p w:rsidR="00703F8B" w:rsidRDefault="00703F8B" w:rsidP="00603B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2"/>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2" w15:restartNumberingAfterBreak="0">
    <w:nsid w:val="00000003"/>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3" w15:restartNumberingAfterBreak="0">
    <w:nsid w:val="00000004"/>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4" w15:restartNumberingAfterBreak="0">
    <w:nsid w:val="00000006"/>
    <w:multiLevelType w:val="multilevel"/>
    <w:tmpl w:val="00000006"/>
    <w:lvl w:ilvl="0">
      <w:start w:val="1"/>
      <w:numFmt w:val="bullet"/>
      <w:lvlText w:val=""/>
      <w:lvlJc w:val="left"/>
      <w:pPr>
        <w:tabs>
          <w:tab w:val="num" w:pos="720"/>
        </w:tabs>
      </w:pPr>
      <w:rPr>
        <w:rFonts w:ascii="Wingdings" w:hAnsi="Wingdings" w:cs="StarSymbol"/>
        <w:sz w:val="18"/>
        <w:szCs w:val="18"/>
      </w:rPr>
    </w:lvl>
    <w:lvl w:ilvl="1">
      <w:start w:val="1"/>
      <w:numFmt w:val="bullet"/>
      <w:lvlText w:val=""/>
      <w:lvlJc w:val="left"/>
      <w:pPr>
        <w:tabs>
          <w:tab w:val="num" w:pos="1080"/>
        </w:tabs>
      </w:pPr>
      <w:rPr>
        <w:rFonts w:ascii="Wingdings 2" w:hAnsi="Wingdings 2" w:cs="StarSymbol"/>
        <w:sz w:val="18"/>
        <w:szCs w:val="18"/>
      </w:rPr>
    </w:lvl>
    <w:lvl w:ilvl="2">
      <w:start w:val="1"/>
      <w:numFmt w:val="bullet"/>
      <w:lvlText w:val="■"/>
      <w:lvlJc w:val="left"/>
      <w:pPr>
        <w:tabs>
          <w:tab w:val="num" w:pos="1440"/>
        </w:tabs>
      </w:pPr>
      <w:rPr>
        <w:rFonts w:ascii="StarSymbol" w:hAnsi="StarSymbol" w:cs="StarSymbol"/>
        <w:sz w:val="18"/>
        <w:szCs w:val="18"/>
      </w:rPr>
    </w:lvl>
    <w:lvl w:ilvl="3">
      <w:start w:val="1"/>
      <w:numFmt w:val="bullet"/>
      <w:lvlText w:val=""/>
      <w:lvlJc w:val="left"/>
      <w:pPr>
        <w:tabs>
          <w:tab w:val="num" w:pos="1800"/>
        </w:tabs>
      </w:pPr>
      <w:rPr>
        <w:rFonts w:ascii="Wingdings" w:hAnsi="Wingdings" w:cs="StarSymbol"/>
        <w:sz w:val="18"/>
        <w:szCs w:val="18"/>
      </w:rPr>
    </w:lvl>
    <w:lvl w:ilvl="4">
      <w:start w:val="1"/>
      <w:numFmt w:val="bullet"/>
      <w:lvlText w:val=""/>
      <w:lvlJc w:val="left"/>
      <w:pPr>
        <w:tabs>
          <w:tab w:val="num" w:pos="2160"/>
        </w:tabs>
      </w:pPr>
      <w:rPr>
        <w:rFonts w:ascii="Wingdings 2" w:hAnsi="Wingdings 2" w:cs="StarSymbol"/>
        <w:sz w:val="18"/>
        <w:szCs w:val="18"/>
      </w:rPr>
    </w:lvl>
    <w:lvl w:ilvl="5">
      <w:start w:val="1"/>
      <w:numFmt w:val="bullet"/>
      <w:lvlText w:val="■"/>
      <w:lvlJc w:val="left"/>
      <w:pPr>
        <w:tabs>
          <w:tab w:val="num" w:pos="2520"/>
        </w:tabs>
      </w:pPr>
      <w:rPr>
        <w:rFonts w:ascii="StarSymbol" w:hAnsi="StarSymbol" w:cs="StarSymbol"/>
        <w:sz w:val="18"/>
        <w:szCs w:val="18"/>
      </w:rPr>
    </w:lvl>
    <w:lvl w:ilvl="6">
      <w:start w:val="1"/>
      <w:numFmt w:val="bullet"/>
      <w:lvlText w:val=""/>
      <w:lvlJc w:val="left"/>
      <w:pPr>
        <w:tabs>
          <w:tab w:val="num" w:pos="2880"/>
        </w:tabs>
      </w:pPr>
      <w:rPr>
        <w:rFonts w:ascii="Wingdings" w:hAnsi="Wingdings" w:cs="StarSymbol"/>
        <w:sz w:val="18"/>
        <w:szCs w:val="18"/>
      </w:rPr>
    </w:lvl>
    <w:lvl w:ilvl="7">
      <w:start w:val="1"/>
      <w:numFmt w:val="bullet"/>
      <w:lvlText w:val=""/>
      <w:lvlJc w:val="left"/>
      <w:pPr>
        <w:tabs>
          <w:tab w:val="num" w:pos="3240"/>
        </w:tabs>
      </w:pPr>
      <w:rPr>
        <w:rFonts w:ascii="Wingdings 2" w:hAnsi="Wingdings 2" w:cs="StarSymbol"/>
        <w:sz w:val="18"/>
        <w:szCs w:val="18"/>
      </w:rPr>
    </w:lvl>
    <w:lvl w:ilvl="8">
      <w:start w:val="1"/>
      <w:numFmt w:val="bullet"/>
      <w:lvlText w:val="■"/>
      <w:lvlJc w:val="left"/>
      <w:pPr>
        <w:tabs>
          <w:tab w:val="num" w:pos="3600"/>
        </w:tabs>
      </w:pPr>
      <w:rPr>
        <w:rFonts w:ascii="StarSymbol" w:hAnsi="StarSymbol" w:cs="StarSymbol"/>
        <w:sz w:val="18"/>
        <w:szCs w:val="18"/>
      </w:rPr>
    </w:lvl>
  </w:abstractNum>
  <w:abstractNum w:abstractNumId="5" w15:restartNumberingAfterBreak="0">
    <w:nsid w:val="00000007"/>
    <w:multiLevelType w:val="multilevel"/>
    <w:tmpl w:val="00000007"/>
    <w:lvl w:ilvl="0">
      <w:start w:val="1"/>
      <w:numFmt w:val="bullet"/>
      <w:lvlText w:val=""/>
      <w:lvlJc w:val="left"/>
      <w:pPr>
        <w:tabs>
          <w:tab w:val="num" w:pos="720"/>
        </w:tabs>
      </w:pPr>
      <w:rPr>
        <w:rFonts w:ascii="Wingdings" w:hAnsi="Wingdings" w:cs="StarSymbol"/>
        <w:sz w:val="18"/>
        <w:szCs w:val="18"/>
      </w:rPr>
    </w:lvl>
    <w:lvl w:ilvl="1">
      <w:start w:val="1"/>
      <w:numFmt w:val="bullet"/>
      <w:lvlText w:val=""/>
      <w:lvlJc w:val="left"/>
      <w:pPr>
        <w:tabs>
          <w:tab w:val="num" w:pos="1080"/>
        </w:tabs>
      </w:pPr>
      <w:rPr>
        <w:rFonts w:ascii="Wingdings 2" w:hAnsi="Wingdings 2" w:cs="StarSymbol"/>
        <w:sz w:val="18"/>
        <w:szCs w:val="18"/>
      </w:rPr>
    </w:lvl>
    <w:lvl w:ilvl="2">
      <w:start w:val="1"/>
      <w:numFmt w:val="bullet"/>
      <w:lvlText w:val="■"/>
      <w:lvlJc w:val="left"/>
      <w:pPr>
        <w:tabs>
          <w:tab w:val="num" w:pos="1440"/>
        </w:tabs>
      </w:pPr>
      <w:rPr>
        <w:rFonts w:ascii="StarSymbol" w:hAnsi="StarSymbol" w:cs="StarSymbol"/>
        <w:sz w:val="18"/>
        <w:szCs w:val="18"/>
      </w:rPr>
    </w:lvl>
    <w:lvl w:ilvl="3">
      <w:start w:val="1"/>
      <w:numFmt w:val="bullet"/>
      <w:lvlText w:val=""/>
      <w:lvlJc w:val="left"/>
      <w:pPr>
        <w:tabs>
          <w:tab w:val="num" w:pos="1800"/>
        </w:tabs>
      </w:pPr>
      <w:rPr>
        <w:rFonts w:ascii="Wingdings" w:hAnsi="Wingdings" w:cs="StarSymbol"/>
        <w:sz w:val="18"/>
        <w:szCs w:val="18"/>
      </w:rPr>
    </w:lvl>
    <w:lvl w:ilvl="4">
      <w:start w:val="1"/>
      <w:numFmt w:val="bullet"/>
      <w:lvlText w:val=""/>
      <w:lvlJc w:val="left"/>
      <w:pPr>
        <w:tabs>
          <w:tab w:val="num" w:pos="2160"/>
        </w:tabs>
      </w:pPr>
      <w:rPr>
        <w:rFonts w:ascii="Wingdings 2" w:hAnsi="Wingdings 2" w:cs="StarSymbol"/>
        <w:sz w:val="18"/>
        <w:szCs w:val="18"/>
      </w:rPr>
    </w:lvl>
    <w:lvl w:ilvl="5">
      <w:start w:val="1"/>
      <w:numFmt w:val="bullet"/>
      <w:lvlText w:val="■"/>
      <w:lvlJc w:val="left"/>
      <w:pPr>
        <w:tabs>
          <w:tab w:val="num" w:pos="2520"/>
        </w:tabs>
      </w:pPr>
      <w:rPr>
        <w:rFonts w:ascii="StarSymbol" w:hAnsi="StarSymbol" w:cs="StarSymbol"/>
        <w:sz w:val="18"/>
        <w:szCs w:val="18"/>
      </w:rPr>
    </w:lvl>
    <w:lvl w:ilvl="6">
      <w:start w:val="1"/>
      <w:numFmt w:val="bullet"/>
      <w:lvlText w:val=""/>
      <w:lvlJc w:val="left"/>
      <w:pPr>
        <w:tabs>
          <w:tab w:val="num" w:pos="2880"/>
        </w:tabs>
      </w:pPr>
      <w:rPr>
        <w:rFonts w:ascii="Wingdings" w:hAnsi="Wingdings" w:cs="StarSymbol"/>
        <w:sz w:val="18"/>
        <w:szCs w:val="18"/>
      </w:rPr>
    </w:lvl>
    <w:lvl w:ilvl="7">
      <w:start w:val="1"/>
      <w:numFmt w:val="bullet"/>
      <w:lvlText w:val=""/>
      <w:lvlJc w:val="left"/>
      <w:pPr>
        <w:tabs>
          <w:tab w:val="num" w:pos="3240"/>
        </w:tabs>
      </w:pPr>
      <w:rPr>
        <w:rFonts w:ascii="Wingdings 2" w:hAnsi="Wingdings 2" w:cs="StarSymbol"/>
        <w:sz w:val="18"/>
        <w:szCs w:val="18"/>
      </w:rPr>
    </w:lvl>
    <w:lvl w:ilvl="8">
      <w:start w:val="1"/>
      <w:numFmt w:val="bullet"/>
      <w:lvlText w:val="■"/>
      <w:lvlJc w:val="left"/>
      <w:pPr>
        <w:tabs>
          <w:tab w:val="num" w:pos="3600"/>
        </w:tabs>
      </w:pPr>
      <w:rPr>
        <w:rFonts w:ascii="StarSymbol" w:hAnsi="StarSymbol" w:cs="StarSymbol"/>
        <w:sz w:val="18"/>
        <w:szCs w:val="18"/>
      </w:rPr>
    </w:lvl>
  </w:abstractNum>
  <w:abstractNum w:abstractNumId="6" w15:restartNumberingAfterBreak="0">
    <w:nsid w:val="0500048B"/>
    <w:multiLevelType w:val="hybridMultilevel"/>
    <w:tmpl w:val="EDBE31D2"/>
    <w:lvl w:ilvl="0" w:tplc="A0B25B9A">
      <w:start w:val="1"/>
      <w:numFmt w:val="bullet"/>
      <w:lvlText w:val="•"/>
      <w:lvlJc w:val="left"/>
      <w:pPr>
        <w:tabs>
          <w:tab w:val="num" w:pos="720"/>
        </w:tabs>
        <w:ind w:left="720" w:hanging="360"/>
      </w:pPr>
      <w:rPr>
        <w:rFonts w:ascii="Arial" w:hAnsi="Arial" w:hint="default"/>
      </w:rPr>
    </w:lvl>
    <w:lvl w:ilvl="1" w:tplc="7E6426D8" w:tentative="1">
      <w:start w:val="1"/>
      <w:numFmt w:val="bullet"/>
      <w:lvlText w:val="•"/>
      <w:lvlJc w:val="left"/>
      <w:pPr>
        <w:tabs>
          <w:tab w:val="num" w:pos="1440"/>
        </w:tabs>
        <w:ind w:left="1440" w:hanging="360"/>
      </w:pPr>
      <w:rPr>
        <w:rFonts w:ascii="Arial" w:hAnsi="Arial" w:hint="default"/>
      </w:rPr>
    </w:lvl>
    <w:lvl w:ilvl="2" w:tplc="8D9C39C0" w:tentative="1">
      <w:start w:val="1"/>
      <w:numFmt w:val="bullet"/>
      <w:lvlText w:val="•"/>
      <w:lvlJc w:val="left"/>
      <w:pPr>
        <w:tabs>
          <w:tab w:val="num" w:pos="2160"/>
        </w:tabs>
        <w:ind w:left="2160" w:hanging="360"/>
      </w:pPr>
      <w:rPr>
        <w:rFonts w:ascii="Arial" w:hAnsi="Arial" w:hint="default"/>
      </w:rPr>
    </w:lvl>
    <w:lvl w:ilvl="3" w:tplc="E820D904" w:tentative="1">
      <w:start w:val="1"/>
      <w:numFmt w:val="bullet"/>
      <w:lvlText w:val="•"/>
      <w:lvlJc w:val="left"/>
      <w:pPr>
        <w:tabs>
          <w:tab w:val="num" w:pos="2880"/>
        </w:tabs>
        <w:ind w:left="2880" w:hanging="360"/>
      </w:pPr>
      <w:rPr>
        <w:rFonts w:ascii="Arial" w:hAnsi="Arial" w:hint="default"/>
      </w:rPr>
    </w:lvl>
    <w:lvl w:ilvl="4" w:tplc="28B4E088" w:tentative="1">
      <w:start w:val="1"/>
      <w:numFmt w:val="bullet"/>
      <w:lvlText w:val="•"/>
      <w:lvlJc w:val="left"/>
      <w:pPr>
        <w:tabs>
          <w:tab w:val="num" w:pos="3600"/>
        </w:tabs>
        <w:ind w:left="3600" w:hanging="360"/>
      </w:pPr>
      <w:rPr>
        <w:rFonts w:ascii="Arial" w:hAnsi="Arial" w:hint="default"/>
      </w:rPr>
    </w:lvl>
    <w:lvl w:ilvl="5" w:tplc="42A03EEA" w:tentative="1">
      <w:start w:val="1"/>
      <w:numFmt w:val="bullet"/>
      <w:lvlText w:val="•"/>
      <w:lvlJc w:val="left"/>
      <w:pPr>
        <w:tabs>
          <w:tab w:val="num" w:pos="4320"/>
        </w:tabs>
        <w:ind w:left="4320" w:hanging="360"/>
      </w:pPr>
      <w:rPr>
        <w:rFonts w:ascii="Arial" w:hAnsi="Arial" w:hint="default"/>
      </w:rPr>
    </w:lvl>
    <w:lvl w:ilvl="6" w:tplc="E64696C4" w:tentative="1">
      <w:start w:val="1"/>
      <w:numFmt w:val="bullet"/>
      <w:lvlText w:val="•"/>
      <w:lvlJc w:val="left"/>
      <w:pPr>
        <w:tabs>
          <w:tab w:val="num" w:pos="5040"/>
        </w:tabs>
        <w:ind w:left="5040" w:hanging="360"/>
      </w:pPr>
      <w:rPr>
        <w:rFonts w:ascii="Arial" w:hAnsi="Arial" w:hint="default"/>
      </w:rPr>
    </w:lvl>
    <w:lvl w:ilvl="7" w:tplc="7DE6585A" w:tentative="1">
      <w:start w:val="1"/>
      <w:numFmt w:val="bullet"/>
      <w:lvlText w:val="•"/>
      <w:lvlJc w:val="left"/>
      <w:pPr>
        <w:tabs>
          <w:tab w:val="num" w:pos="5760"/>
        </w:tabs>
        <w:ind w:left="5760" w:hanging="360"/>
      </w:pPr>
      <w:rPr>
        <w:rFonts w:ascii="Arial" w:hAnsi="Arial" w:hint="default"/>
      </w:rPr>
    </w:lvl>
    <w:lvl w:ilvl="8" w:tplc="C9DA51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8" w15:restartNumberingAfterBreak="0">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D45C1F"/>
    <w:multiLevelType w:val="multilevel"/>
    <w:tmpl w:val="D320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8744BE"/>
    <w:multiLevelType w:val="multilevel"/>
    <w:tmpl w:val="C184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29327E4"/>
    <w:multiLevelType w:val="multilevel"/>
    <w:tmpl w:val="14D6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BC44D3"/>
    <w:multiLevelType w:val="multilevel"/>
    <w:tmpl w:val="0582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1B0177"/>
    <w:multiLevelType w:val="multilevel"/>
    <w:tmpl w:val="C2B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6" w15:restartNumberingAfterBreak="0">
    <w:nsid w:val="2D3623FB"/>
    <w:multiLevelType w:val="hybridMultilevel"/>
    <w:tmpl w:val="0EE8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57059"/>
    <w:multiLevelType w:val="multilevel"/>
    <w:tmpl w:val="902E9E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456702"/>
    <w:multiLevelType w:val="multilevel"/>
    <w:tmpl w:val="0F7A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F2E1360"/>
    <w:multiLevelType w:val="multilevel"/>
    <w:tmpl w:val="FF12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A116DB"/>
    <w:multiLevelType w:val="multilevel"/>
    <w:tmpl w:val="0C0A1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097569"/>
    <w:multiLevelType w:val="multilevel"/>
    <w:tmpl w:val="1A72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0C704D"/>
    <w:multiLevelType w:val="multilevel"/>
    <w:tmpl w:val="F364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55110B"/>
    <w:multiLevelType w:val="multilevel"/>
    <w:tmpl w:val="FF52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B84D33"/>
    <w:multiLevelType w:val="multilevel"/>
    <w:tmpl w:val="CC28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EE30CF"/>
    <w:multiLevelType w:val="hybridMultilevel"/>
    <w:tmpl w:val="05B41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0F279A"/>
    <w:multiLevelType w:val="multilevel"/>
    <w:tmpl w:val="F03E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F479DD"/>
    <w:multiLevelType w:val="multilevel"/>
    <w:tmpl w:val="E5D4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F849F3"/>
    <w:multiLevelType w:val="multilevel"/>
    <w:tmpl w:val="8780C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013387"/>
    <w:multiLevelType w:val="hybridMultilevel"/>
    <w:tmpl w:val="151AE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34" w15:restartNumberingAfterBreak="0">
    <w:nsid w:val="6BE74582"/>
    <w:multiLevelType w:val="multilevel"/>
    <w:tmpl w:val="ABB2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D1A3B39"/>
    <w:multiLevelType w:val="multilevel"/>
    <w:tmpl w:val="4702A6BC"/>
    <w:lvl w:ilvl="0">
      <w:start w:val="1"/>
      <w:numFmt w:val="decimal"/>
      <w:lvlText w:val="%1."/>
      <w:lvlJc w:val="left"/>
      <w:pPr>
        <w:tabs>
          <w:tab w:val="num" w:pos="1080"/>
        </w:tabs>
        <w:ind w:left="1080" w:hanging="720"/>
      </w:pPr>
      <w:rPr>
        <w:rFonts w:cs="Times New Roman" w:hint="default"/>
        <w:b/>
        <w:bCs/>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6" w15:restartNumberingAfterBreak="0">
    <w:nsid w:val="738E5C27"/>
    <w:multiLevelType w:val="multilevel"/>
    <w:tmpl w:val="11C61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783F7B"/>
    <w:multiLevelType w:val="multilevel"/>
    <w:tmpl w:val="488A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15:restartNumberingAfterBreak="0">
    <w:nsid w:val="792251E5"/>
    <w:multiLevelType w:val="multilevel"/>
    <w:tmpl w:val="246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0409D1"/>
    <w:multiLevelType w:val="multilevel"/>
    <w:tmpl w:val="1DF6F18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0"/>
  </w:num>
  <w:num w:numId="2">
    <w:abstractNumId w:val="1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31"/>
  </w:num>
  <w:num w:numId="9">
    <w:abstractNumId w:val="8"/>
  </w:num>
  <w:num w:numId="10">
    <w:abstractNumId w:val="27"/>
  </w:num>
  <w:num w:numId="11">
    <w:abstractNumId w:val="32"/>
  </w:num>
  <w:num w:numId="12">
    <w:abstractNumId w:val="16"/>
  </w:num>
  <w:num w:numId="13">
    <w:abstractNumId w:val="4"/>
  </w:num>
  <w:num w:numId="14">
    <w:abstractNumId w:val="5"/>
  </w:num>
  <w:num w:numId="15">
    <w:abstractNumId w:val="26"/>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9">
    <w:abstractNumId w:val="35"/>
  </w:num>
  <w:num w:numId="20">
    <w:abstractNumId w:val="21"/>
  </w:num>
  <w:num w:numId="21">
    <w:abstractNumId w:val="6"/>
  </w:num>
  <w:num w:numId="22">
    <w:abstractNumId w:val="22"/>
  </w:num>
  <w:num w:numId="23">
    <w:abstractNumId w:val="17"/>
  </w:num>
  <w:num w:numId="24">
    <w:abstractNumId w:val="37"/>
  </w:num>
  <w:num w:numId="25">
    <w:abstractNumId w:val="10"/>
  </w:num>
  <w:num w:numId="26">
    <w:abstractNumId w:val="19"/>
  </w:num>
  <w:num w:numId="27">
    <w:abstractNumId w:val="25"/>
  </w:num>
  <w:num w:numId="28">
    <w:abstractNumId w:val="14"/>
  </w:num>
  <w:num w:numId="29">
    <w:abstractNumId w:val="29"/>
  </w:num>
  <w:num w:numId="30">
    <w:abstractNumId w:val="20"/>
  </w:num>
  <w:num w:numId="31">
    <w:abstractNumId w:val="9"/>
  </w:num>
  <w:num w:numId="32">
    <w:abstractNumId w:val="12"/>
  </w:num>
  <w:num w:numId="33">
    <w:abstractNumId w:val="34"/>
  </w:num>
  <w:num w:numId="34">
    <w:abstractNumId w:val="13"/>
  </w:num>
  <w:num w:numId="35">
    <w:abstractNumId w:val="39"/>
  </w:num>
  <w:num w:numId="36">
    <w:abstractNumId w:val="23"/>
  </w:num>
  <w:num w:numId="37">
    <w:abstractNumId w:val="28"/>
  </w:num>
  <w:num w:numId="38">
    <w:abstractNumId w:val="30"/>
  </w:num>
  <w:num w:numId="39">
    <w:abstractNumId w:val="0"/>
  </w:num>
  <w:num w:numId="40">
    <w:abstractNumId w:val="3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517E6"/>
    <w:rsid w:val="00043D02"/>
    <w:rsid w:val="00050E93"/>
    <w:rsid w:val="000A6F7A"/>
    <w:rsid w:val="000C61EB"/>
    <w:rsid w:val="00127726"/>
    <w:rsid w:val="001435C7"/>
    <w:rsid w:val="00173D35"/>
    <w:rsid w:val="001B60FC"/>
    <w:rsid w:val="00205381"/>
    <w:rsid w:val="0024226F"/>
    <w:rsid w:val="002517E6"/>
    <w:rsid w:val="002B4D44"/>
    <w:rsid w:val="002C6F23"/>
    <w:rsid w:val="003062F2"/>
    <w:rsid w:val="0034055E"/>
    <w:rsid w:val="00344B36"/>
    <w:rsid w:val="00350BD9"/>
    <w:rsid w:val="00370E2D"/>
    <w:rsid w:val="003A4AE2"/>
    <w:rsid w:val="003C5B99"/>
    <w:rsid w:val="003E2C0B"/>
    <w:rsid w:val="00427D12"/>
    <w:rsid w:val="00435249"/>
    <w:rsid w:val="00476E78"/>
    <w:rsid w:val="004A016F"/>
    <w:rsid w:val="0053069C"/>
    <w:rsid w:val="00586FE8"/>
    <w:rsid w:val="005A3FA3"/>
    <w:rsid w:val="005B4960"/>
    <w:rsid w:val="005B5AF7"/>
    <w:rsid w:val="005E1774"/>
    <w:rsid w:val="00603BB9"/>
    <w:rsid w:val="006046BA"/>
    <w:rsid w:val="006106E8"/>
    <w:rsid w:val="00635570"/>
    <w:rsid w:val="006773F0"/>
    <w:rsid w:val="006A78B6"/>
    <w:rsid w:val="006F40F6"/>
    <w:rsid w:val="00703F8B"/>
    <w:rsid w:val="00763201"/>
    <w:rsid w:val="00786097"/>
    <w:rsid w:val="007C1DB4"/>
    <w:rsid w:val="008F2F44"/>
    <w:rsid w:val="00976806"/>
    <w:rsid w:val="009A5E8A"/>
    <w:rsid w:val="009E2FF4"/>
    <w:rsid w:val="009E4887"/>
    <w:rsid w:val="00A0036A"/>
    <w:rsid w:val="00B21326"/>
    <w:rsid w:val="00B34BFE"/>
    <w:rsid w:val="00B55F2F"/>
    <w:rsid w:val="00B776A2"/>
    <w:rsid w:val="00BC11CA"/>
    <w:rsid w:val="00C30D3B"/>
    <w:rsid w:val="00C417A7"/>
    <w:rsid w:val="00C8289F"/>
    <w:rsid w:val="00D00882"/>
    <w:rsid w:val="00D01195"/>
    <w:rsid w:val="00D25DA0"/>
    <w:rsid w:val="00D448C4"/>
    <w:rsid w:val="00D54F01"/>
    <w:rsid w:val="00D60BC3"/>
    <w:rsid w:val="00DB5FD3"/>
    <w:rsid w:val="00DE52D5"/>
    <w:rsid w:val="00E54844"/>
    <w:rsid w:val="00E73AD8"/>
    <w:rsid w:val="00F21B22"/>
    <w:rsid w:val="00F259B5"/>
    <w:rsid w:val="00FA27CA"/>
    <w:rsid w:val="00FC5CB9"/>
    <w:rsid w:val="00FC73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CD2F7-E92C-4AD2-8541-BFB936A2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78"/>
  </w:style>
  <w:style w:type="paragraph" w:styleId="Heading2">
    <w:name w:val="heading 2"/>
    <w:basedOn w:val="Normal"/>
    <w:next w:val="Normal"/>
    <w:link w:val="Heading2Char"/>
    <w:uiPriority w:val="9"/>
    <w:unhideWhenUsed/>
    <w:qFormat/>
    <w:rsid w:val="007C1D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1DB4"/>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D00882"/>
    <w:pPr>
      <w:keepNext/>
      <w:keepLines/>
      <w:spacing w:before="200" w:after="0"/>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D00882"/>
    <w:pPr>
      <w:keepNext/>
      <w:keepLines/>
      <w:spacing w:before="200" w:after="0"/>
      <w:outlineLvl w:val="7"/>
    </w:pPr>
    <w:rPr>
      <w:rFonts w:asciiTheme="majorHAnsi" w:eastAsiaTheme="majorEastAsia" w:hAnsiTheme="majorHAnsi" w:cstheme="majorBidi"/>
      <w:color w:val="4F81BD" w:themeColor="accent1"/>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517E6"/>
    <w:pPr>
      <w:tabs>
        <w:tab w:val="center" w:pos="4680"/>
        <w:tab w:val="right" w:pos="9360"/>
      </w:tabs>
    </w:pPr>
    <w:rPr>
      <w:rFonts w:ascii="Calibri" w:eastAsia="Calibri" w:hAnsi="Calibri" w:cs="Times New Roman"/>
    </w:rPr>
  </w:style>
  <w:style w:type="character" w:customStyle="1" w:styleId="FooterChar">
    <w:name w:val="Footer Char"/>
    <w:basedOn w:val="DefaultParagraphFont"/>
    <w:link w:val="Footer"/>
    <w:uiPriority w:val="99"/>
    <w:rsid w:val="002517E6"/>
    <w:rPr>
      <w:rFonts w:ascii="Calibri" w:eastAsia="Calibri" w:hAnsi="Calibri" w:cs="Times New Roman"/>
    </w:rPr>
  </w:style>
  <w:style w:type="paragraph" w:styleId="ListParagraph">
    <w:name w:val="List Paragraph"/>
    <w:basedOn w:val="Normal"/>
    <w:uiPriority w:val="34"/>
    <w:qFormat/>
    <w:rsid w:val="00F21B22"/>
    <w:pPr>
      <w:ind w:left="720"/>
      <w:contextualSpacing/>
    </w:pPr>
    <w:rPr>
      <w:rFonts w:ascii="Calibri" w:eastAsia="Calibri" w:hAnsi="Calibri" w:cs="Times New Roman"/>
      <w:lang w:bidi="en-US"/>
    </w:rPr>
  </w:style>
  <w:style w:type="paragraph" w:styleId="Header">
    <w:name w:val="header"/>
    <w:basedOn w:val="Normal"/>
    <w:link w:val="HeaderChar"/>
    <w:uiPriority w:val="99"/>
    <w:semiHidden/>
    <w:unhideWhenUsed/>
    <w:rsid w:val="00603B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3BB9"/>
  </w:style>
  <w:style w:type="character" w:customStyle="1" w:styleId="Heading7Char">
    <w:name w:val="Heading 7 Char"/>
    <w:basedOn w:val="DefaultParagraphFont"/>
    <w:link w:val="Heading7"/>
    <w:uiPriority w:val="9"/>
    <w:semiHidden/>
    <w:rsid w:val="00D00882"/>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D00882"/>
    <w:rPr>
      <w:rFonts w:asciiTheme="majorHAnsi" w:eastAsiaTheme="majorEastAsia" w:hAnsiTheme="majorHAnsi" w:cstheme="majorBidi"/>
      <w:color w:val="4F81BD" w:themeColor="accent1"/>
      <w:sz w:val="20"/>
      <w:szCs w:val="20"/>
      <w:lang w:bidi="en-US"/>
    </w:rPr>
  </w:style>
  <w:style w:type="paragraph" w:styleId="BalloonText">
    <w:name w:val="Balloon Text"/>
    <w:basedOn w:val="Normal"/>
    <w:link w:val="BalloonTextChar"/>
    <w:uiPriority w:val="99"/>
    <w:semiHidden/>
    <w:unhideWhenUsed/>
    <w:rsid w:val="00D008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882"/>
    <w:rPr>
      <w:rFonts w:ascii="Tahoma" w:hAnsi="Tahoma" w:cs="Tahoma"/>
      <w:sz w:val="16"/>
      <w:szCs w:val="16"/>
    </w:rPr>
  </w:style>
  <w:style w:type="character" w:styleId="Hyperlink">
    <w:name w:val="Hyperlink"/>
    <w:basedOn w:val="DefaultParagraphFont"/>
    <w:uiPriority w:val="99"/>
    <w:unhideWhenUsed/>
    <w:rsid w:val="00C30D3B"/>
    <w:rPr>
      <w:color w:val="0000FF"/>
      <w:u w:val="single"/>
    </w:rPr>
  </w:style>
  <w:style w:type="paragraph" w:styleId="NormalWeb">
    <w:name w:val="Normal (Web)"/>
    <w:basedOn w:val="Normal"/>
    <w:uiPriority w:val="99"/>
    <w:unhideWhenUsed/>
    <w:rsid w:val="00C30D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Normal10pt">
    <w:name w:val="Normal+10pt"/>
    <w:basedOn w:val="NormalWeb"/>
    <w:rsid w:val="00C30D3B"/>
    <w:pPr>
      <w:spacing w:line="360" w:lineRule="auto"/>
      <w:jc w:val="both"/>
    </w:pPr>
    <w:rPr>
      <w:sz w:val="20"/>
      <w:szCs w:val="20"/>
      <w:lang w:val="en-US" w:eastAsia="en-US"/>
    </w:rPr>
  </w:style>
  <w:style w:type="paragraph" w:customStyle="1" w:styleId="StyleNormalWebJustifiedLinespacing15lines">
    <w:name w:val="Style Normal (Web) + Justified Line spacing:  1.5 lines"/>
    <w:basedOn w:val="Normal"/>
    <w:rsid w:val="00C30D3B"/>
    <w:pPr>
      <w:spacing w:after="0" w:line="360" w:lineRule="auto"/>
      <w:jc w:val="both"/>
    </w:pPr>
    <w:rPr>
      <w:rFonts w:ascii="Times New Roman" w:eastAsia="Times New Roman" w:hAnsi="Times New Roman" w:cs="Times New Roman"/>
      <w:sz w:val="24"/>
      <w:szCs w:val="20"/>
    </w:rPr>
  </w:style>
  <w:style w:type="character" w:customStyle="1" w:styleId="hilite">
    <w:name w:val="hilite"/>
    <w:basedOn w:val="DefaultParagraphFont"/>
    <w:rsid w:val="00C30D3B"/>
  </w:style>
  <w:style w:type="character" w:customStyle="1" w:styleId="Heading2Char">
    <w:name w:val="Heading 2 Char"/>
    <w:basedOn w:val="DefaultParagraphFont"/>
    <w:link w:val="Heading2"/>
    <w:uiPriority w:val="9"/>
    <w:rsid w:val="007C1D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1DB4"/>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7C1DB4"/>
  </w:style>
  <w:style w:type="character" w:customStyle="1" w:styleId="texhtml">
    <w:name w:val="texhtml"/>
    <w:basedOn w:val="DefaultParagraphFont"/>
    <w:rsid w:val="007C1DB4"/>
  </w:style>
  <w:style w:type="character" w:customStyle="1" w:styleId="apple-converted-space">
    <w:name w:val="apple-converted-space"/>
    <w:basedOn w:val="DefaultParagraphFont"/>
    <w:rsid w:val="005A3FA3"/>
  </w:style>
  <w:style w:type="character" w:styleId="Emphasis">
    <w:name w:val="Emphasis"/>
    <w:basedOn w:val="DefaultParagraphFont"/>
    <w:uiPriority w:val="20"/>
    <w:qFormat/>
    <w:rsid w:val="005A3FA3"/>
    <w:rPr>
      <w:i/>
      <w:iCs/>
    </w:rPr>
  </w:style>
  <w:style w:type="paragraph" w:styleId="z-BottomofForm">
    <w:name w:val="HTML Bottom of Form"/>
    <w:basedOn w:val="Normal"/>
    <w:next w:val="Normal"/>
    <w:link w:val="z-BottomofFormChar"/>
    <w:hidden/>
    <w:rsid w:val="003C5B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3C5B99"/>
    <w:rPr>
      <w:rFonts w:ascii="Arial" w:eastAsia="Times New Roman" w:hAnsi="Arial" w:cs="Arial"/>
      <w:vanish/>
      <w:sz w:val="16"/>
      <w:szCs w:val="16"/>
    </w:rPr>
  </w:style>
  <w:style w:type="paragraph" w:customStyle="1" w:styleId="H3">
    <w:name w:val="H3"/>
    <w:basedOn w:val="Normal"/>
    <w:next w:val="Normal"/>
    <w:rsid w:val="003C5B99"/>
    <w:pPr>
      <w:keepNext/>
      <w:spacing w:before="100" w:after="100" w:line="240" w:lineRule="auto"/>
      <w:outlineLvl w:val="3"/>
    </w:pPr>
    <w:rPr>
      <w:rFonts w:ascii="Times New Roman" w:eastAsia="Times New Roman" w:hAnsi="Times New Roman" w:cs="Times New Roman"/>
      <w:b/>
      <w:bCs/>
      <w:sz w:val="28"/>
      <w:szCs w:val="28"/>
    </w:rPr>
  </w:style>
  <w:style w:type="paragraph" w:styleId="BodyTextIndent">
    <w:name w:val="Body Text Indent"/>
    <w:basedOn w:val="Normal"/>
    <w:link w:val="BodyTextIndentChar"/>
    <w:unhideWhenUsed/>
    <w:rsid w:val="00427D12"/>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rsid w:val="00427D12"/>
    <w:rPr>
      <w:rFonts w:ascii="Calibri" w:eastAsia="Calibri" w:hAnsi="Calibri" w:cs="Times New Roman"/>
    </w:rPr>
  </w:style>
  <w:style w:type="character" w:styleId="Strong">
    <w:name w:val="Strong"/>
    <w:basedOn w:val="DefaultParagraphFont"/>
    <w:uiPriority w:val="22"/>
    <w:qFormat/>
    <w:rsid w:val="00173D35"/>
    <w:rPr>
      <w:b/>
      <w:bCs/>
    </w:rPr>
  </w:style>
  <w:style w:type="paragraph" w:styleId="HTMLPreformatted">
    <w:name w:val="HTML Preformatted"/>
    <w:basedOn w:val="Normal"/>
    <w:link w:val="HTMLPreformattedChar"/>
    <w:uiPriority w:val="99"/>
    <w:semiHidden/>
    <w:unhideWhenUsed/>
    <w:rsid w:val="00173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3D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0282">
      <w:bodyDiv w:val="1"/>
      <w:marLeft w:val="0"/>
      <w:marRight w:val="0"/>
      <w:marTop w:val="0"/>
      <w:marBottom w:val="0"/>
      <w:divBdr>
        <w:top w:val="none" w:sz="0" w:space="0" w:color="auto"/>
        <w:left w:val="none" w:sz="0" w:space="0" w:color="auto"/>
        <w:bottom w:val="none" w:sz="0" w:space="0" w:color="auto"/>
        <w:right w:val="none" w:sz="0" w:space="0" w:color="auto"/>
      </w:divBdr>
    </w:div>
    <w:div w:id="623658408">
      <w:bodyDiv w:val="1"/>
      <w:marLeft w:val="0"/>
      <w:marRight w:val="0"/>
      <w:marTop w:val="0"/>
      <w:marBottom w:val="0"/>
      <w:divBdr>
        <w:top w:val="none" w:sz="0" w:space="0" w:color="auto"/>
        <w:left w:val="none" w:sz="0" w:space="0" w:color="auto"/>
        <w:bottom w:val="none" w:sz="0" w:space="0" w:color="auto"/>
        <w:right w:val="none" w:sz="0" w:space="0" w:color="auto"/>
      </w:divBdr>
    </w:div>
    <w:div w:id="1419595540">
      <w:bodyDiv w:val="1"/>
      <w:marLeft w:val="0"/>
      <w:marRight w:val="0"/>
      <w:marTop w:val="0"/>
      <w:marBottom w:val="0"/>
      <w:divBdr>
        <w:top w:val="none" w:sz="0" w:space="0" w:color="auto"/>
        <w:left w:val="none" w:sz="0" w:space="0" w:color="auto"/>
        <w:bottom w:val="none" w:sz="0" w:space="0" w:color="auto"/>
        <w:right w:val="none" w:sz="0" w:space="0" w:color="auto"/>
      </w:divBdr>
    </w:div>
    <w:div w:id="1854566043">
      <w:bodyDiv w:val="1"/>
      <w:marLeft w:val="0"/>
      <w:marRight w:val="0"/>
      <w:marTop w:val="0"/>
      <w:marBottom w:val="0"/>
      <w:divBdr>
        <w:top w:val="none" w:sz="0" w:space="0" w:color="auto"/>
        <w:left w:val="none" w:sz="0" w:space="0" w:color="auto"/>
        <w:bottom w:val="none" w:sz="0" w:space="0" w:color="auto"/>
        <w:right w:val="none" w:sz="0" w:space="0" w:color="auto"/>
      </w:divBdr>
      <w:divsChild>
        <w:div w:id="1479421779">
          <w:marLeft w:val="547"/>
          <w:marRight w:val="0"/>
          <w:marTop w:val="106"/>
          <w:marBottom w:val="0"/>
          <w:divBdr>
            <w:top w:val="none" w:sz="0" w:space="0" w:color="auto"/>
            <w:left w:val="none" w:sz="0" w:space="0" w:color="auto"/>
            <w:bottom w:val="none" w:sz="0" w:space="0" w:color="auto"/>
            <w:right w:val="none" w:sz="0" w:space="0" w:color="auto"/>
          </w:divBdr>
        </w:div>
        <w:div w:id="371149208">
          <w:marLeft w:val="547"/>
          <w:marRight w:val="0"/>
          <w:marTop w:val="106"/>
          <w:marBottom w:val="0"/>
          <w:divBdr>
            <w:top w:val="none" w:sz="0" w:space="0" w:color="auto"/>
            <w:left w:val="none" w:sz="0" w:space="0" w:color="auto"/>
            <w:bottom w:val="none" w:sz="0" w:space="0" w:color="auto"/>
            <w:right w:val="none" w:sz="0" w:space="0" w:color="auto"/>
          </w:divBdr>
        </w:div>
      </w:divsChild>
    </w:div>
    <w:div w:id="2001612078">
      <w:bodyDiv w:val="1"/>
      <w:marLeft w:val="0"/>
      <w:marRight w:val="0"/>
      <w:marTop w:val="0"/>
      <w:marBottom w:val="0"/>
      <w:divBdr>
        <w:top w:val="none" w:sz="0" w:space="0" w:color="auto"/>
        <w:left w:val="none" w:sz="0" w:space="0" w:color="auto"/>
        <w:bottom w:val="none" w:sz="0" w:space="0" w:color="auto"/>
        <w:right w:val="none" w:sz="0" w:space="0" w:color="auto"/>
      </w:divBdr>
    </w:div>
    <w:div w:id="202305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yclobeamia.solarbotics.net/articles/torque.html" TargetMode="External"/><Relationship Id="rId21" Type="http://schemas.openxmlformats.org/officeDocument/2006/relationships/hyperlink" Target="http://en.wikipedia.org/wiki/Half_cell" TargetMode="External"/><Relationship Id="rId42" Type="http://schemas.openxmlformats.org/officeDocument/2006/relationships/hyperlink" Target="http://en.wikipedia.org/wiki/Lithium" TargetMode="External"/><Relationship Id="rId63" Type="http://schemas.openxmlformats.org/officeDocument/2006/relationships/hyperlink" Target="http://en.wikipedia.org/wiki/Lighting" TargetMode="External"/><Relationship Id="rId84" Type="http://schemas.openxmlformats.org/officeDocument/2006/relationships/hyperlink" Target="http://en.wikipedia.org/wiki/Resistor" TargetMode="External"/><Relationship Id="rId138" Type="http://schemas.openxmlformats.org/officeDocument/2006/relationships/hyperlink" Target="http://www.instructables.com/id/Bootload-an-Arduino-with-a-ZIF-Socket/" TargetMode="External"/><Relationship Id="rId107" Type="http://schemas.openxmlformats.org/officeDocument/2006/relationships/hyperlink" Target="http://encyclobeamia.solarbotics.net/articles/dc.html" TargetMode="External"/><Relationship Id="rId11" Type="http://schemas.openxmlformats.org/officeDocument/2006/relationships/hyperlink" Target="http://compnetworking.about.com/cs/bluetooth/g/bldef_bluetooth.htm" TargetMode="External"/><Relationship Id="rId32" Type="http://schemas.openxmlformats.org/officeDocument/2006/relationships/hyperlink" Target="http://en.wikipedia.org/wiki/Half-reaction" TargetMode="External"/><Relationship Id="rId53" Type="http://schemas.openxmlformats.org/officeDocument/2006/relationships/image" Target="media/image10.jpeg"/><Relationship Id="rId74" Type="http://schemas.openxmlformats.org/officeDocument/2006/relationships/hyperlink" Target="http://en.wikipedia.org/wiki/Service_life" TargetMode="External"/><Relationship Id="rId128" Type="http://schemas.openxmlformats.org/officeDocument/2006/relationships/hyperlink" Target="https://www.arduino.cc/en/Main/Software" TargetMode="External"/><Relationship Id="rId149" Type="http://schemas.openxmlformats.org/officeDocument/2006/relationships/image" Target="media/image53.jpeg"/><Relationship Id="rId5" Type="http://schemas.openxmlformats.org/officeDocument/2006/relationships/webSettings" Target="webSettings.xml"/><Relationship Id="rId95" Type="http://schemas.openxmlformats.org/officeDocument/2006/relationships/image" Target="media/image29.png"/><Relationship Id="rId22" Type="http://schemas.openxmlformats.org/officeDocument/2006/relationships/hyperlink" Target="http://en.wikipedia.org/wiki/Ion" TargetMode="External"/><Relationship Id="rId43" Type="http://schemas.openxmlformats.org/officeDocument/2006/relationships/hyperlink" Target="http://www.explainthatstuff.com/lead.html" TargetMode="External"/><Relationship Id="rId64" Type="http://schemas.openxmlformats.org/officeDocument/2006/relationships/hyperlink" Target="http://en.wikipedia.org/wiki/Semiconductor_diode" TargetMode="External"/><Relationship Id="rId118" Type="http://schemas.openxmlformats.org/officeDocument/2006/relationships/hyperlink" Target="http://encyclobeamia.solarbotics.net/articles/dc.html" TargetMode="External"/><Relationship Id="rId139" Type="http://schemas.openxmlformats.org/officeDocument/2006/relationships/image" Target="media/image45.jpeg"/><Relationship Id="rId80" Type="http://schemas.openxmlformats.org/officeDocument/2006/relationships/hyperlink" Target="http://en.wikipedia.org/wiki/File:LED_symbol.svg" TargetMode="External"/><Relationship Id="rId85" Type="http://schemas.openxmlformats.org/officeDocument/2006/relationships/image" Target="media/image21.jpeg"/><Relationship Id="rId150" Type="http://schemas.openxmlformats.org/officeDocument/2006/relationships/hyperlink" Target="http://arduino.cc/en/Reference/FunctionDeclaration" TargetMode="External"/><Relationship Id="rId155" Type="http://schemas.openxmlformats.org/officeDocument/2006/relationships/hyperlink" Target="http://arduino.cc/en/Reference/HomePage" TargetMode="External"/><Relationship Id="rId12" Type="http://schemas.openxmlformats.org/officeDocument/2006/relationships/image" Target="media/image1.png"/><Relationship Id="rId17" Type="http://schemas.openxmlformats.org/officeDocument/2006/relationships/hyperlink" Target="http://en.wikipedia.org/wiki/United_States_dollar" TargetMode="External"/><Relationship Id="rId33" Type="http://schemas.openxmlformats.org/officeDocument/2006/relationships/image" Target="media/image5.png"/><Relationship Id="rId38" Type="http://schemas.openxmlformats.org/officeDocument/2006/relationships/hyperlink" Target="http://en.wikipedia.org/wiki/Joule" TargetMode="External"/><Relationship Id="rId59" Type="http://schemas.openxmlformats.org/officeDocument/2006/relationships/image" Target="media/image14.jpeg"/><Relationship Id="rId103" Type="http://schemas.openxmlformats.org/officeDocument/2006/relationships/image" Target="media/image37.png"/><Relationship Id="rId108" Type="http://schemas.openxmlformats.org/officeDocument/2006/relationships/hyperlink" Target="http://encyclobeamia.solarbotics.net/articles/current.html" TargetMode="External"/><Relationship Id="rId124" Type="http://schemas.openxmlformats.org/officeDocument/2006/relationships/image" Target="media/image44.png"/><Relationship Id="rId129" Type="http://schemas.openxmlformats.org/officeDocument/2006/relationships/hyperlink" Target="https://processing.org/" TargetMode="External"/><Relationship Id="rId54" Type="http://schemas.openxmlformats.org/officeDocument/2006/relationships/image" Target="media/image11.png"/><Relationship Id="rId70" Type="http://schemas.openxmlformats.org/officeDocument/2006/relationships/hyperlink" Target="http://en.wikipedia.org/wiki/Color" TargetMode="External"/><Relationship Id="rId75" Type="http://schemas.openxmlformats.org/officeDocument/2006/relationships/hyperlink" Target="http://en.wikipedia.org/wiki/File:Verschiedene_LEDs.jpg" TargetMode="External"/><Relationship Id="rId91" Type="http://schemas.openxmlformats.org/officeDocument/2006/relationships/image" Target="media/image25.png"/><Relationship Id="rId96" Type="http://schemas.openxmlformats.org/officeDocument/2006/relationships/image" Target="media/image30.png"/><Relationship Id="rId140" Type="http://schemas.openxmlformats.org/officeDocument/2006/relationships/hyperlink" Target="http://www.arduino.cc/en/Main/software" TargetMode="External"/><Relationship Id="rId145"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Anode" TargetMode="External"/><Relationship Id="rId28" Type="http://schemas.openxmlformats.org/officeDocument/2006/relationships/image" Target="media/image2.png"/><Relationship Id="rId49" Type="http://schemas.openxmlformats.org/officeDocument/2006/relationships/image" Target="media/image7.png"/><Relationship Id="rId114" Type="http://schemas.openxmlformats.org/officeDocument/2006/relationships/image" Target="media/image40.gif"/><Relationship Id="rId119" Type="http://schemas.openxmlformats.org/officeDocument/2006/relationships/image" Target="media/image41.gif"/><Relationship Id="rId44" Type="http://schemas.openxmlformats.org/officeDocument/2006/relationships/hyperlink" Target="http://www.explainthatstuff.com/carengines.html" TargetMode="External"/><Relationship Id="rId60" Type="http://schemas.openxmlformats.org/officeDocument/2006/relationships/image" Target="media/image15.jpeg"/><Relationship Id="rId65" Type="http://schemas.openxmlformats.org/officeDocument/2006/relationships/hyperlink" Target="http://en.wikipedia.org/wiki/Electrons" TargetMode="External"/><Relationship Id="rId81" Type="http://schemas.openxmlformats.org/officeDocument/2006/relationships/image" Target="media/image18.png"/><Relationship Id="rId86" Type="http://schemas.openxmlformats.org/officeDocument/2006/relationships/image" Target="media/image22.jpeg"/><Relationship Id="rId130" Type="http://schemas.openxmlformats.org/officeDocument/2006/relationships/hyperlink" Target="http://forum.arduino.cc/" TargetMode="External"/><Relationship Id="rId135" Type="http://schemas.openxmlformats.org/officeDocument/2006/relationships/hyperlink" Target="http://arduino.cc/en/Guide/ArduinoLilyPad" TargetMode="External"/><Relationship Id="rId151" Type="http://schemas.openxmlformats.org/officeDocument/2006/relationships/hyperlink" Target="http://arduino.cc/en/Reference/HomePage" TargetMode="External"/><Relationship Id="rId156" Type="http://schemas.openxmlformats.org/officeDocument/2006/relationships/hyperlink" Target="http://arduino.cc/en/Reference/HomePage" TargetMode="External"/><Relationship Id="rId13" Type="http://schemas.openxmlformats.org/officeDocument/2006/relationships/hyperlink" Target="http://en.wikipedia.org/wiki/Electrochemical_cell" TargetMode="External"/><Relationship Id="rId18" Type="http://schemas.openxmlformats.org/officeDocument/2006/relationships/hyperlink" Target="http://en.wikipedia.org/wiki/1000000000_%28number%29" TargetMode="External"/><Relationship Id="rId39" Type="http://schemas.openxmlformats.org/officeDocument/2006/relationships/hyperlink" Target="http://en.wikipedia.org/wiki/Zinc-carbon_battery" TargetMode="External"/><Relationship Id="rId109" Type="http://schemas.openxmlformats.org/officeDocument/2006/relationships/hyperlink" Target="http://encyclobeamia.solarbotics.net/articles/dc.html" TargetMode="External"/><Relationship Id="rId34" Type="http://schemas.openxmlformats.org/officeDocument/2006/relationships/hyperlink" Target="http://en.wikipedia.org/wiki/Volt" TargetMode="External"/><Relationship Id="rId50" Type="http://schemas.openxmlformats.org/officeDocument/2006/relationships/image" Target="media/image8.jpeg"/><Relationship Id="rId55" Type="http://schemas.openxmlformats.org/officeDocument/2006/relationships/image" Target="media/image12.gif"/><Relationship Id="rId76" Type="http://schemas.openxmlformats.org/officeDocument/2006/relationships/image" Target="media/image17.jpeg"/><Relationship Id="rId97" Type="http://schemas.openxmlformats.org/officeDocument/2006/relationships/image" Target="media/image31.gif"/><Relationship Id="rId104" Type="http://schemas.openxmlformats.org/officeDocument/2006/relationships/image" Target="media/image38.png"/><Relationship Id="rId120" Type="http://schemas.openxmlformats.org/officeDocument/2006/relationships/image" Target="http://www.solarbotics.net/starting/200111_dcmotor/pix/dc_motor3_anim/dc_motor_1.gif" TargetMode="External"/><Relationship Id="rId125" Type="http://schemas.openxmlformats.org/officeDocument/2006/relationships/hyperlink" Target="https://www.arduino.cc/en/Main/Products" TargetMode="External"/><Relationship Id="rId141" Type="http://schemas.openxmlformats.org/officeDocument/2006/relationships/hyperlink" Target="http://processing.org/" TargetMode="External"/><Relationship Id="rId146"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hyperlink" Target="http://en.wikipedia.org/wiki/Energy_gap" TargetMode="External"/><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en.wikipedia.org/wiki/Ion" TargetMode="External"/><Relationship Id="rId40" Type="http://schemas.openxmlformats.org/officeDocument/2006/relationships/hyperlink" Target="http://en.wikipedia.org/wiki/Nickel-cadmium_battery" TargetMode="External"/><Relationship Id="rId45" Type="http://schemas.openxmlformats.org/officeDocument/2006/relationships/hyperlink" Target="http://www.explainthatstuff.com/waterpollution.html" TargetMode="External"/><Relationship Id="rId66" Type="http://schemas.openxmlformats.org/officeDocument/2006/relationships/hyperlink" Target="http://en.wikipedia.org/wiki/Carrier_generation_and_recombination" TargetMode="External"/><Relationship Id="rId87" Type="http://schemas.openxmlformats.org/officeDocument/2006/relationships/hyperlink" Target="http://en.wikipedia.org/wiki/File:Capacitor_schematic_with_dielectric.svg" TargetMode="External"/><Relationship Id="rId110" Type="http://schemas.openxmlformats.org/officeDocument/2006/relationships/image" Target="media/image39.gif"/><Relationship Id="rId115" Type="http://schemas.openxmlformats.org/officeDocument/2006/relationships/image" Target="http://www.solarbotics.net/starting/200111_dcmotor/pix/dc_motor_1.gif" TargetMode="External"/><Relationship Id="rId131" Type="http://schemas.openxmlformats.org/officeDocument/2006/relationships/hyperlink" Target="https://www.arduino.cc/en/Main/Software" TargetMode="External"/><Relationship Id="rId136" Type="http://schemas.openxmlformats.org/officeDocument/2006/relationships/hyperlink" Target="http://arduino.cc/forum/" TargetMode="External"/><Relationship Id="rId157" Type="http://schemas.openxmlformats.org/officeDocument/2006/relationships/fontTable" Target="fontTable.xml"/><Relationship Id="rId61" Type="http://schemas.openxmlformats.org/officeDocument/2006/relationships/image" Target="media/image16.png"/><Relationship Id="rId82" Type="http://schemas.openxmlformats.org/officeDocument/2006/relationships/image" Target="media/image19.jpeg"/><Relationship Id="rId152" Type="http://schemas.openxmlformats.org/officeDocument/2006/relationships/hyperlink" Target="http://arduino.cc/en/Reference/If" TargetMode="External"/><Relationship Id="rId19" Type="http://schemas.openxmlformats.org/officeDocument/2006/relationships/hyperlink" Target="http://en.wikipedia.org/wiki/Primary_battery" TargetMode="External"/><Relationship Id="rId14" Type="http://schemas.openxmlformats.org/officeDocument/2006/relationships/hyperlink" Target="http://en.wikipedia.org/wiki/Energy" TargetMode="External"/><Relationship Id="rId30" Type="http://schemas.openxmlformats.org/officeDocument/2006/relationships/image" Target="media/image4.png"/><Relationship Id="rId35" Type="http://schemas.openxmlformats.org/officeDocument/2006/relationships/hyperlink" Target="http://en.wikipedia.org/wiki/Open-circuit_voltage" TargetMode="External"/><Relationship Id="rId56" Type="http://schemas.openxmlformats.org/officeDocument/2006/relationships/image" Target="media/image13.png"/><Relationship Id="rId77" Type="http://schemas.openxmlformats.org/officeDocument/2006/relationships/hyperlink" Target="http://en.wikipedia.org/wiki/Navigation_light" TargetMode="External"/><Relationship Id="rId100" Type="http://schemas.openxmlformats.org/officeDocument/2006/relationships/image" Target="media/image34.png"/><Relationship Id="rId105" Type="http://schemas.openxmlformats.org/officeDocument/2006/relationships/hyperlink" Target="http://encyclobeamia.solarbotics.net/articles/current.html" TargetMode="External"/><Relationship Id="rId126" Type="http://schemas.openxmlformats.org/officeDocument/2006/relationships/hyperlink" Target="https://www.arduino.cc/en/Reference/HomePage" TargetMode="External"/><Relationship Id="rId147" Type="http://schemas.openxmlformats.org/officeDocument/2006/relationships/image" Target="media/image51.jpeg"/><Relationship Id="rId8" Type="http://schemas.openxmlformats.org/officeDocument/2006/relationships/footer" Target="footer1.xml"/><Relationship Id="rId51" Type="http://schemas.openxmlformats.org/officeDocument/2006/relationships/image" Target="media/image9.png"/><Relationship Id="rId72" Type="http://schemas.openxmlformats.org/officeDocument/2006/relationships/hyperlink" Target="http://en.wikipedia.org/wiki/Led" TargetMode="External"/><Relationship Id="rId93" Type="http://schemas.openxmlformats.org/officeDocument/2006/relationships/image" Target="media/image27.png"/><Relationship Id="rId98" Type="http://schemas.openxmlformats.org/officeDocument/2006/relationships/image" Target="media/image32.gif"/><Relationship Id="rId121" Type="http://schemas.openxmlformats.org/officeDocument/2006/relationships/hyperlink" Target="http://upload.wikimedia.org/wikipedia/commons/2/24/LCD_display_16x2_alphanumeric.jpg" TargetMode="External"/><Relationship Id="rId142" Type="http://schemas.openxmlformats.org/officeDocument/2006/relationships/image" Target="media/image46.jpeg"/><Relationship Id="rId3" Type="http://schemas.openxmlformats.org/officeDocument/2006/relationships/styles" Target="styles.xml"/><Relationship Id="rId25" Type="http://schemas.openxmlformats.org/officeDocument/2006/relationships/hyperlink" Target="http://en.wikipedia.org/wiki/Cathode" TargetMode="External"/><Relationship Id="rId46" Type="http://schemas.openxmlformats.org/officeDocument/2006/relationships/hyperlink" Target="http://www.explainthatstuff.com/how-mp3players-work.html" TargetMode="External"/><Relationship Id="rId67" Type="http://schemas.openxmlformats.org/officeDocument/2006/relationships/hyperlink" Target="http://en.wikipedia.org/wiki/Electron_hole" TargetMode="External"/><Relationship Id="rId116" Type="http://schemas.openxmlformats.org/officeDocument/2006/relationships/hyperlink" Target="http://encyclobeamia.solarbotics.net/articles/dc.html" TargetMode="External"/><Relationship Id="rId137" Type="http://schemas.openxmlformats.org/officeDocument/2006/relationships/hyperlink" Target="http://www.atmel.com/Images/8271s.pdf" TargetMode="External"/><Relationship Id="rId158" Type="http://schemas.openxmlformats.org/officeDocument/2006/relationships/theme" Target="theme/theme1.xml"/><Relationship Id="rId20" Type="http://schemas.openxmlformats.org/officeDocument/2006/relationships/hyperlink" Target="http://en.wikipedia.org/wiki/Secondary_battery" TargetMode="External"/><Relationship Id="rId41" Type="http://schemas.openxmlformats.org/officeDocument/2006/relationships/hyperlink" Target="http://en.wikipedia.org/wiki/Nickel-metal_hydride_battery" TargetMode="External"/><Relationship Id="rId62" Type="http://schemas.openxmlformats.org/officeDocument/2006/relationships/hyperlink" Target="http://en.wikipedia.org/wiki/Semiconductor" TargetMode="External"/><Relationship Id="rId83" Type="http://schemas.openxmlformats.org/officeDocument/2006/relationships/image" Target="media/image20.png"/><Relationship Id="rId88" Type="http://schemas.openxmlformats.org/officeDocument/2006/relationships/image" Target="media/image23.png"/><Relationship Id="rId111" Type="http://schemas.openxmlformats.org/officeDocument/2006/relationships/image" Target="http://www.solarbotics.net/starting/200111_dcmotor/pix/dc_motor_pieces.gif" TargetMode="External"/><Relationship Id="rId132" Type="http://schemas.openxmlformats.org/officeDocument/2006/relationships/hyperlink" Target="https://www.arduino.cc/en/Main/Standalone" TargetMode="External"/><Relationship Id="rId153" Type="http://schemas.openxmlformats.org/officeDocument/2006/relationships/hyperlink" Target="http://arduino.cc/en/Reference/For" TargetMode="External"/><Relationship Id="rId15" Type="http://schemas.openxmlformats.org/officeDocument/2006/relationships/hyperlink" Target="http://en.wikipedia.org/wiki/Voltaic_pile" TargetMode="External"/><Relationship Id="rId36" Type="http://schemas.openxmlformats.org/officeDocument/2006/relationships/image" Target="media/image6.png"/><Relationship Id="rId57" Type="http://schemas.openxmlformats.org/officeDocument/2006/relationships/hyperlink" Target="http://www.protostack.com/product_by_model.php?model=PB-MC-AVR28" TargetMode="External"/><Relationship Id="rId106" Type="http://schemas.openxmlformats.org/officeDocument/2006/relationships/hyperlink" Target="http://encyclobeamia.solarbotics.net/articles/current.html" TargetMode="External"/><Relationship Id="rId127" Type="http://schemas.openxmlformats.org/officeDocument/2006/relationships/hyperlink" Target="http://wiring.org.co/" TargetMode="External"/><Relationship Id="rId10" Type="http://schemas.openxmlformats.org/officeDocument/2006/relationships/hyperlink" Target="http://compnetworking.about.com/od/homeautomationsystems/a/what-is-home-automation.htm" TargetMode="External"/><Relationship Id="rId31" Type="http://schemas.openxmlformats.org/officeDocument/2006/relationships/hyperlink" Target="http://en.wikipedia.org/wiki/Reduction_potential" TargetMode="External"/><Relationship Id="rId52" Type="http://schemas.openxmlformats.org/officeDocument/2006/relationships/hyperlink" Target="http://www.google.co.in/imgres?imgurl=http://www.evl.uic.edu/sjames/dvl/images/51262.jpg&amp;imgrefurl=http://vinosysabores.com/voltage-regulator-7805&amp;page=7&amp;usg=__8M5wBB3ts7AF3gXgXNgYUtUKog4=&amp;h=300&amp;w=300&amp;sz=7&amp;hl=en&amp;start=14&amp;zoom=1&amp;tbnid=gdGbqNw28x40UM:&amp;tbnh=116&amp;tbnw=116&amp;ei=MRHeTdXKDo-8vgO735nABQ&amp;prev=/search?q=voltage+regulator+7805&amp;hl=en&amp;sa=X&amp;biw=1003&amp;bih=539&amp;tbm=isch&amp;itbs=1" TargetMode="External"/><Relationship Id="rId73" Type="http://schemas.openxmlformats.org/officeDocument/2006/relationships/hyperlink" Target="http://en.wikipedia.org/wiki/Energy_conservation" TargetMode="External"/><Relationship Id="rId78" Type="http://schemas.openxmlformats.org/officeDocument/2006/relationships/hyperlink" Target="http://en.wikipedia.org/wiki/Automotive_lighting" TargetMode="External"/><Relationship Id="rId94" Type="http://schemas.openxmlformats.org/officeDocument/2006/relationships/image" Target="media/image28.png"/><Relationship Id="rId99" Type="http://schemas.openxmlformats.org/officeDocument/2006/relationships/image" Target="media/image33.jpeg"/><Relationship Id="rId101" Type="http://schemas.openxmlformats.org/officeDocument/2006/relationships/image" Target="media/image35.png"/><Relationship Id="rId122" Type="http://schemas.openxmlformats.org/officeDocument/2006/relationships/image" Target="media/image42.jpeg"/><Relationship Id="rId143" Type="http://schemas.openxmlformats.org/officeDocument/2006/relationships/image" Target="media/image47.jpeg"/><Relationship Id="rId148"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yperlink" Target="http://compnetworking.about.com/cs/wireless80211/g/bldef_wifi.htm" TargetMode="External"/><Relationship Id="rId26" Type="http://schemas.openxmlformats.org/officeDocument/2006/relationships/hyperlink" Target="http://en.wikipedia.org/wiki/Redox" TargetMode="External"/><Relationship Id="rId47" Type="http://schemas.openxmlformats.org/officeDocument/2006/relationships/hyperlink" Target="http://www.explainthatstuff.com/howcomputerswork.html" TargetMode="External"/><Relationship Id="rId68" Type="http://schemas.openxmlformats.org/officeDocument/2006/relationships/hyperlink" Target="http://en.wikipedia.org/wiki/Photon" TargetMode="External"/><Relationship Id="rId89" Type="http://schemas.openxmlformats.org/officeDocument/2006/relationships/hyperlink" Target="http://en.wikipedia.org/wiki/File:Plattenkondensator_hg.jpg" TargetMode="External"/><Relationship Id="rId112" Type="http://schemas.openxmlformats.org/officeDocument/2006/relationships/hyperlink" Target="http://encyclobeamia.solarbotics.net/articles/dc.html" TargetMode="External"/><Relationship Id="rId133" Type="http://schemas.openxmlformats.org/officeDocument/2006/relationships/hyperlink" Target="http://arduino.cc/en/Main/ArduinoBoardMega2560" TargetMode="External"/><Relationship Id="rId154" Type="http://schemas.openxmlformats.org/officeDocument/2006/relationships/hyperlink" Target="http://arduino.cc/en/Reference/HomePage" TargetMode="External"/><Relationship Id="rId16" Type="http://schemas.openxmlformats.org/officeDocument/2006/relationships/hyperlink" Target="http://en.wikipedia.org/wiki/Alessandro_Volta" TargetMode="External"/><Relationship Id="rId37" Type="http://schemas.openxmlformats.org/officeDocument/2006/relationships/hyperlink" Target="http://en.wikipedia.org/wiki/Coulomb" TargetMode="External"/><Relationship Id="rId58" Type="http://schemas.openxmlformats.org/officeDocument/2006/relationships/hyperlink" Target="http://www.atmel.com/Images/doc2503.pdf" TargetMode="External"/><Relationship Id="rId79" Type="http://schemas.openxmlformats.org/officeDocument/2006/relationships/hyperlink" Target="http://en.wikipedia.org/wiki/Traffic_signal" TargetMode="External"/><Relationship Id="rId102" Type="http://schemas.openxmlformats.org/officeDocument/2006/relationships/image" Target="media/image36.png"/><Relationship Id="rId123" Type="http://schemas.openxmlformats.org/officeDocument/2006/relationships/image" Target="media/image43.png"/><Relationship Id="rId144" Type="http://schemas.openxmlformats.org/officeDocument/2006/relationships/image" Target="media/image48.jpeg"/><Relationship Id="rId90" Type="http://schemas.openxmlformats.org/officeDocument/2006/relationships/image" Target="media/image24.jpeg"/><Relationship Id="rId27" Type="http://schemas.openxmlformats.org/officeDocument/2006/relationships/hyperlink" Target="http://en.wikipedia.org/wiki/Electrolyte" TargetMode="External"/><Relationship Id="rId48" Type="http://schemas.openxmlformats.org/officeDocument/2006/relationships/hyperlink" Target="http://www.explainthatstuff.com/how-lithium-ion-batteries-work.html" TargetMode="External"/><Relationship Id="rId69" Type="http://schemas.openxmlformats.org/officeDocument/2006/relationships/hyperlink" Target="http://en.wikipedia.org/wiki/Electroluminescence" TargetMode="External"/><Relationship Id="rId113" Type="http://schemas.openxmlformats.org/officeDocument/2006/relationships/hyperlink" Target="http://encyclobeamia.solarbotics.net/articles/current.html" TargetMode="External"/><Relationship Id="rId134" Type="http://schemas.openxmlformats.org/officeDocument/2006/relationships/hyperlink" Target="http://www.ftdichip.com/Products/Cables/USBTTLSeria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DAC0D-4A6A-42C8-981E-2E1C12D77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94</Pages>
  <Words>14164</Words>
  <Characters>80735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edge11</dc:creator>
  <cp:keywords/>
  <dc:description/>
  <cp:lastModifiedBy>Windows User</cp:lastModifiedBy>
  <cp:revision>28</cp:revision>
  <dcterms:created xsi:type="dcterms:W3CDTF">2012-08-31T12:15:00Z</dcterms:created>
  <dcterms:modified xsi:type="dcterms:W3CDTF">2018-09-26T10:53:00Z</dcterms:modified>
</cp:coreProperties>
</file>